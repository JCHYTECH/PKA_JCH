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9B45739" w14:textId="6D8368B4" w:rsidR="00CB3EE9" w:rsidRDefault="00EC749A" w:rsidP="003B5919">
      <w:pPr>
        <w:tabs>
          <w:tab w:val="left" w:pos="2127"/>
          <w:tab w:val="left" w:pos="2977"/>
          <w:tab w:val="left" w:pos="3402"/>
          <w:tab w:val="left" w:pos="4253"/>
        </w:tabs>
        <w:jc w:val="center"/>
        <w:rPr>
          <w:rFonts w:cs="Arial"/>
          <w:b/>
          <w:bCs/>
          <w:color w:val="000000"/>
          <w:sz w:val="18"/>
          <w:szCs w:val="18"/>
        </w:rPr>
      </w:pPr>
      <w:r w:rsidRPr="00EC749A">
        <w:rPr>
          <w:rFonts w:cs="Arial"/>
          <w:noProof/>
          <w:color w:val="000000"/>
          <w:sz w:val="22"/>
          <w:szCs w:val="22"/>
          <w:lang w:val="fr-BE" w:eastAsia="fr-BE"/>
        </w:rPr>
        <w:drawing>
          <wp:anchor distT="0" distB="0" distL="114300" distR="114300" simplePos="0" relativeHeight="251658240" behindDoc="0" locked="0" layoutInCell="1" allowOverlap="1" wp14:anchorId="3D54CC77" wp14:editId="75C37052">
            <wp:simplePos x="0" y="0"/>
            <wp:positionH relativeFrom="column">
              <wp:posOffset>31115</wp:posOffset>
            </wp:positionH>
            <wp:positionV relativeFrom="paragraph">
              <wp:posOffset>0</wp:posOffset>
            </wp:positionV>
            <wp:extent cx="1190625" cy="1024255"/>
            <wp:effectExtent l="0" t="0" r="9525" b="4445"/>
            <wp:wrapThrough wrapText="bothSides">
              <wp:wrapPolygon edited="0">
                <wp:start x="0" y="0"/>
                <wp:lineTo x="0" y="21292"/>
                <wp:lineTo x="21427" y="21292"/>
                <wp:lineTo x="21427" y="0"/>
                <wp:lineTo x="0" y="0"/>
              </wp:wrapPolygon>
            </wp:wrapThrough>
            <wp:docPr id="2" name="Image 2" descr="C:\Users\benoit.medeghini\AppData\Local\Temp\Temp1_WALLONIE SANTE_logos_2019.zip\WALLONIE SANTE_logos_2019\WALLONIE_SANTE_logo_couleur_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noit.medeghini\AppData\Local\Temp\Temp1_WALLONIE SANTE_logos_2019.zip\WALLONIE SANTE_logos_2019\WALLONIE_SANTE_logo_couleur_V.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625" cy="1024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832DA1" w14:textId="469AF579" w:rsidR="00905299" w:rsidRDefault="00905299" w:rsidP="003B5919">
      <w:pPr>
        <w:tabs>
          <w:tab w:val="left" w:pos="2127"/>
          <w:tab w:val="left" w:pos="2977"/>
          <w:tab w:val="left" w:pos="3402"/>
          <w:tab w:val="left" w:pos="4253"/>
        </w:tabs>
        <w:jc w:val="center"/>
        <w:rPr>
          <w:rFonts w:cs="Arial"/>
          <w:b/>
          <w:bCs/>
          <w:sz w:val="18"/>
          <w:szCs w:val="18"/>
        </w:rPr>
      </w:pPr>
    </w:p>
    <w:p w14:paraId="417A4025" w14:textId="0E1C44AD" w:rsidR="00905299" w:rsidRDefault="00905299" w:rsidP="00EC749A">
      <w:pPr>
        <w:tabs>
          <w:tab w:val="left" w:pos="2127"/>
          <w:tab w:val="left" w:pos="2268"/>
          <w:tab w:val="left" w:pos="4253"/>
        </w:tabs>
        <w:jc w:val="center"/>
        <w:rPr>
          <w:rFonts w:cs="Arial"/>
          <w:b/>
          <w:bCs/>
          <w:sz w:val="18"/>
          <w:szCs w:val="18"/>
        </w:rPr>
      </w:pPr>
    </w:p>
    <w:p w14:paraId="09FBB04C" w14:textId="77777777" w:rsidR="00905299" w:rsidRDefault="00905299" w:rsidP="003B5919">
      <w:pPr>
        <w:tabs>
          <w:tab w:val="left" w:pos="2127"/>
          <w:tab w:val="left" w:pos="2977"/>
          <w:tab w:val="left" w:pos="3402"/>
          <w:tab w:val="left" w:pos="4253"/>
        </w:tabs>
        <w:jc w:val="center"/>
        <w:rPr>
          <w:rFonts w:cs="Arial"/>
          <w:b/>
          <w:bCs/>
          <w:sz w:val="18"/>
          <w:szCs w:val="18"/>
        </w:rPr>
      </w:pPr>
    </w:p>
    <w:p w14:paraId="17A719D2" w14:textId="70DA4A07" w:rsidR="00905299" w:rsidRDefault="00905299" w:rsidP="003B5919">
      <w:pPr>
        <w:tabs>
          <w:tab w:val="left" w:pos="2127"/>
          <w:tab w:val="left" w:pos="2977"/>
          <w:tab w:val="left" w:pos="3402"/>
          <w:tab w:val="left" w:pos="4253"/>
        </w:tabs>
        <w:jc w:val="center"/>
        <w:rPr>
          <w:rFonts w:cs="Arial"/>
          <w:b/>
          <w:bCs/>
          <w:sz w:val="18"/>
          <w:szCs w:val="18"/>
        </w:rPr>
      </w:pPr>
    </w:p>
    <w:p w14:paraId="00964856" w14:textId="4A3654B3" w:rsidR="00905299" w:rsidRDefault="00905299" w:rsidP="003B5919">
      <w:pPr>
        <w:tabs>
          <w:tab w:val="left" w:pos="2127"/>
          <w:tab w:val="left" w:pos="2977"/>
          <w:tab w:val="left" w:pos="3402"/>
          <w:tab w:val="left" w:pos="4253"/>
        </w:tabs>
        <w:jc w:val="center"/>
        <w:rPr>
          <w:rFonts w:cs="Arial"/>
          <w:b/>
          <w:bCs/>
          <w:sz w:val="18"/>
          <w:szCs w:val="18"/>
        </w:rPr>
      </w:pPr>
    </w:p>
    <w:p w14:paraId="2061C3D1" w14:textId="77777777" w:rsidR="00905299" w:rsidRDefault="00905299" w:rsidP="003B5919">
      <w:pPr>
        <w:tabs>
          <w:tab w:val="left" w:pos="2127"/>
          <w:tab w:val="left" w:pos="2977"/>
          <w:tab w:val="left" w:pos="3402"/>
          <w:tab w:val="left" w:pos="4253"/>
        </w:tabs>
        <w:jc w:val="center"/>
        <w:rPr>
          <w:rFonts w:cs="Arial"/>
          <w:b/>
          <w:bCs/>
          <w:sz w:val="18"/>
          <w:szCs w:val="18"/>
        </w:rPr>
      </w:pPr>
    </w:p>
    <w:p w14:paraId="61A1E1B9" w14:textId="77777777" w:rsidR="00905299" w:rsidRDefault="00905299" w:rsidP="003B5919">
      <w:pPr>
        <w:tabs>
          <w:tab w:val="left" w:pos="2127"/>
          <w:tab w:val="left" w:pos="2977"/>
          <w:tab w:val="left" w:pos="3402"/>
          <w:tab w:val="left" w:pos="4253"/>
        </w:tabs>
        <w:jc w:val="center"/>
        <w:rPr>
          <w:rFonts w:cs="Arial"/>
          <w:b/>
          <w:bCs/>
          <w:sz w:val="18"/>
          <w:szCs w:val="18"/>
        </w:rPr>
      </w:pPr>
    </w:p>
    <w:p w14:paraId="08BC3F2C" w14:textId="16DAA835" w:rsidR="00905299" w:rsidRPr="00863D82" w:rsidRDefault="00102C7D" w:rsidP="00863D82">
      <w:pPr>
        <w:pStyle w:val="WS-Light"/>
        <w:jc w:val="center"/>
      </w:pPr>
      <w:r>
        <w:t xml:space="preserve">Besoin de </w:t>
      </w:r>
      <w:r w:rsidR="00EC749A">
        <w:t>Financement - D</w:t>
      </w:r>
      <w:r w:rsidR="00905299">
        <w:t>emande d'intervention</w:t>
      </w:r>
      <w:r w:rsidR="00905299">
        <w:tab/>
        <w:t xml:space="preserve">Page : </w:t>
      </w:r>
      <w:r w:rsidR="00905299">
        <w:rPr>
          <w:rStyle w:val="PageNumber"/>
        </w:rPr>
        <w:fldChar w:fldCharType="begin"/>
      </w:r>
      <w:r w:rsidR="00905299">
        <w:rPr>
          <w:rStyle w:val="PageNumber"/>
        </w:rPr>
        <w:instrText xml:space="preserve"> PAGE </w:instrText>
      </w:r>
      <w:r w:rsidR="00905299">
        <w:rPr>
          <w:rStyle w:val="PageNumber"/>
        </w:rPr>
        <w:fldChar w:fldCharType="separate"/>
      </w:r>
      <w:r w:rsidR="00C6756C">
        <w:rPr>
          <w:rStyle w:val="PageNumber"/>
          <w:noProof/>
        </w:rPr>
        <w:t>1</w:t>
      </w:r>
      <w:r w:rsidR="00905299">
        <w:rPr>
          <w:rStyle w:val="PageNumber"/>
        </w:rPr>
        <w:fldChar w:fldCharType="end"/>
      </w:r>
      <w:r w:rsidR="00905299">
        <w:t>/</w:t>
      </w:r>
      <w:r w:rsidR="00C8671A">
        <w:t>16</w:t>
      </w:r>
    </w:p>
    <w:p w14:paraId="4FCB6699" w14:textId="73D10FF5" w:rsidR="00EC749A" w:rsidRPr="00C8671A" w:rsidRDefault="00C8671A" w:rsidP="00905299">
      <w:pPr>
        <w:tabs>
          <w:tab w:val="left" w:pos="2127"/>
          <w:tab w:val="left" w:pos="2977"/>
          <w:tab w:val="left" w:pos="3402"/>
          <w:tab w:val="left" w:pos="4253"/>
        </w:tabs>
        <w:ind w:left="4678"/>
        <w:jc w:val="center"/>
        <w:rPr>
          <w:rFonts w:ascii="Roboto" w:hAnsi="Roboto" w:cs="Arial"/>
          <w:b/>
          <w:bCs/>
          <w:sz w:val="36"/>
          <w:szCs w:val="22"/>
        </w:rPr>
      </w:pPr>
      <w:r>
        <w:rPr>
          <w:rFonts w:ascii="Roboto" w:hAnsi="Roboto" w:cs="Arial"/>
          <w:b/>
          <w:bCs/>
          <w:sz w:val="36"/>
          <w:szCs w:val="22"/>
        </w:rPr>
        <w:t>WALLONIE SANTÉ</w:t>
      </w:r>
    </w:p>
    <w:p w14:paraId="38D02E29" w14:textId="525E496A" w:rsidR="00AF724E" w:rsidRPr="00EC749A" w:rsidRDefault="003B5919" w:rsidP="00905299">
      <w:pPr>
        <w:tabs>
          <w:tab w:val="left" w:pos="2127"/>
          <w:tab w:val="left" w:pos="2977"/>
          <w:tab w:val="left" w:pos="3402"/>
          <w:tab w:val="left" w:pos="4253"/>
        </w:tabs>
        <w:ind w:left="4678"/>
        <w:jc w:val="center"/>
        <w:rPr>
          <w:rFonts w:ascii="Roboto" w:hAnsi="Roboto" w:cs="Arial"/>
          <w:color w:val="000000"/>
          <w:sz w:val="24"/>
          <w:szCs w:val="22"/>
        </w:rPr>
      </w:pPr>
      <w:r w:rsidRPr="00EC749A">
        <w:rPr>
          <w:rFonts w:ascii="Roboto" w:hAnsi="Roboto" w:cs="Arial"/>
          <w:color w:val="000000"/>
          <w:sz w:val="24"/>
          <w:szCs w:val="22"/>
        </w:rPr>
        <w:t xml:space="preserve">     </w:t>
      </w:r>
      <w:r w:rsidR="00EC749A" w:rsidRPr="00EC749A">
        <w:rPr>
          <w:rFonts w:ascii="Roboto" w:hAnsi="Roboto" w:cs="Arial"/>
          <w:color w:val="000000"/>
          <w:sz w:val="24"/>
          <w:szCs w:val="22"/>
        </w:rPr>
        <w:t>CEO – M</w:t>
      </w:r>
      <w:r w:rsidR="00C8671A">
        <w:rPr>
          <w:rFonts w:ascii="Roboto" w:hAnsi="Roboto" w:cs="Arial"/>
          <w:color w:val="000000"/>
          <w:sz w:val="24"/>
          <w:szCs w:val="22"/>
        </w:rPr>
        <w:t>.</w:t>
      </w:r>
      <w:r w:rsidR="00EC749A" w:rsidRPr="00EC749A">
        <w:rPr>
          <w:rFonts w:ascii="Roboto" w:hAnsi="Roboto" w:cs="Arial"/>
          <w:color w:val="000000"/>
          <w:sz w:val="24"/>
          <w:szCs w:val="22"/>
        </w:rPr>
        <w:t xml:space="preserve"> Philippe Buelen</w:t>
      </w:r>
      <w:r w:rsidR="00AF724E" w:rsidRPr="00EC749A">
        <w:rPr>
          <w:rFonts w:ascii="Roboto" w:hAnsi="Roboto" w:cs="Arial"/>
          <w:color w:val="000000"/>
          <w:sz w:val="22"/>
          <w:szCs w:val="22"/>
        </w:rPr>
        <w:br/>
      </w:r>
      <w:r w:rsidRPr="00EC749A">
        <w:rPr>
          <w:rFonts w:ascii="Roboto" w:hAnsi="Roboto" w:cs="Arial"/>
          <w:color w:val="000000"/>
          <w:sz w:val="22"/>
          <w:szCs w:val="22"/>
        </w:rPr>
        <w:t xml:space="preserve">     </w:t>
      </w:r>
      <w:r w:rsidR="00EC749A" w:rsidRPr="00EC749A">
        <w:rPr>
          <w:rFonts w:ascii="Roboto" w:hAnsi="Roboto" w:cs="Arial"/>
          <w:color w:val="000000"/>
          <w:sz w:val="24"/>
          <w:szCs w:val="22"/>
        </w:rPr>
        <w:t xml:space="preserve">Avenue Maurice </w:t>
      </w:r>
      <w:proofErr w:type="spellStart"/>
      <w:r w:rsidR="00EC749A" w:rsidRPr="00EC749A">
        <w:rPr>
          <w:rFonts w:ascii="Roboto" w:hAnsi="Roboto" w:cs="Arial"/>
          <w:color w:val="000000"/>
          <w:sz w:val="24"/>
          <w:szCs w:val="22"/>
        </w:rPr>
        <w:t>Destenay</w:t>
      </w:r>
      <w:proofErr w:type="spellEnd"/>
      <w:r w:rsidR="00EC749A" w:rsidRPr="00EC749A">
        <w:rPr>
          <w:rFonts w:ascii="Roboto" w:hAnsi="Roboto" w:cs="Arial"/>
          <w:color w:val="000000"/>
          <w:sz w:val="24"/>
          <w:szCs w:val="22"/>
        </w:rPr>
        <w:t>, 13</w:t>
      </w:r>
    </w:p>
    <w:p w14:paraId="2587B70F" w14:textId="23AF1F5F" w:rsidR="003B5919" w:rsidRPr="00EC749A" w:rsidRDefault="00EC749A" w:rsidP="00905299">
      <w:pPr>
        <w:tabs>
          <w:tab w:val="left" w:pos="2127"/>
          <w:tab w:val="left" w:pos="2977"/>
          <w:tab w:val="left" w:pos="3402"/>
          <w:tab w:val="left" w:pos="4253"/>
        </w:tabs>
        <w:ind w:left="4678"/>
        <w:jc w:val="center"/>
        <w:rPr>
          <w:rFonts w:ascii="Roboto" w:hAnsi="Roboto" w:cs="Arial"/>
          <w:color w:val="000000"/>
          <w:sz w:val="24"/>
          <w:szCs w:val="22"/>
        </w:rPr>
      </w:pPr>
      <w:r w:rsidRPr="00EC749A">
        <w:rPr>
          <w:rFonts w:ascii="Roboto" w:hAnsi="Roboto" w:cs="Arial"/>
          <w:color w:val="000000"/>
          <w:sz w:val="24"/>
          <w:szCs w:val="22"/>
        </w:rPr>
        <w:t xml:space="preserve">B-4000 </w:t>
      </w:r>
      <w:r w:rsidRPr="00EC749A">
        <w:rPr>
          <w:rFonts w:ascii="Roboto" w:hAnsi="Roboto" w:cs="Arial"/>
          <w:smallCaps/>
          <w:color w:val="000000"/>
          <w:sz w:val="24"/>
          <w:szCs w:val="22"/>
        </w:rPr>
        <w:t>Liège</w:t>
      </w:r>
    </w:p>
    <w:p w14:paraId="4438598F" w14:textId="1390321A" w:rsidR="004169EF" w:rsidRDefault="004169EF" w:rsidP="00295CFB">
      <w:pPr>
        <w:rPr>
          <w:noProof/>
          <w:sz w:val="22"/>
          <w:szCs w:val="22"/>
          <w:lang w:val="fr-BE" w:eastAsia="fr-BE"/>
        </w:rPr>
      </w:pPr>
      <w:r w:rsidRPr="00E53AED">
        <w:rPr>
          <w:b/>
          <w:sz w:val="22"/>
          <w:szCs w:val="22"/>
        </w:rPr>
        <w:t>Contacts</w:t>
      </w:r>
    </w:p>
    <w:p w14:paraId="40D0949F" w14:textId="77777777" w:rsidR="00E53AED" w:rsidRPr="00E53AED" w:rsidRDefault="00E53AED" w:rsidP="00863D82">
      <w:pPr>
        <w:rPr>
          <w:noProof/>
          <w:sz w:val="22"/>
          <w:szCs w:val="22"/>
          <w:lang w:val="fr-BE" w:eastAsia="fr-BE"/>
        </w:rPr>
      </w:pPr>
    </w:p>
    <w:tbl>
      <w:tblPr>
        <w:tblStyle w:val="TableGrid"/>
        <w:tblW w:w="1012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4"/>
        <w:gridCol w:w="5064"/>
      </w:tblGrid>
      <w:tr w:rsidR="00905299" w14:paraId="05F77878" w14:textId="77777777" w:rsidTr="00EC749A">
        <w:trPr>
          <w:trHeight w:val="270"/>
        </w:trPr>
        <w:tc>
          <w:tcPr>
            <w:tcW w:w="5064" w:type="dxa"/>
            <w:vAlign w:val="center"/>
          </w:tcPr>
          <w:p w14:paraId="361BB365" w14:textId="22681F31" w:rsidR="00E53AED" w:rsidRDefault="00E53AED" w:rsidP="00EC749A">
            <w:pPr>
              <w:ind w:left="74"/>
              <w:rPr>
                <w:rFonts w:cs="Arial"/>
                <w:color w:val="000000"/>
                <w:sz w:val="18"/>
                <w:szCs w:val="18"/>
              </w:rPr>
            </w:pPr>
            <w:r w:rsidRPr="00E53AED">
              <w:rPr>
                <w:rFonts w:cs="Arial"/>
                <w:color w:val="000000"/>
                <w:sz w:val="18"/>
                <w:szCs w:val="18"/>
              </w:rPr>
              <w:t xml:space="preserve">Pour </w:t>
            </w:r>
            <w:r w:rsidR="00EC749A">
              <w:rPr>
                <w:rFonts w:cs="Arial"/>
                <w:color w:val="000000"/>
                <w:sz w:val="18"/>
                <w:szCs w:val="18"/>
              </w:rPr>
              <w:t>Toutes les demandes</w:t>
            </w:r>
            <w:r w:rsidR="00C8671A">
              <w:rPr>
                <w:rFonts w:cs="Arial"/>
                <w:color w:val="000000"/>
                <w:sz w:val="18"/>
                <w:szCs w:val="18"/>
              </w:rPr>
              <w:t xml:space="preserve">, les </w:t>
            </w:r>
            <w:r w:rsidR="00EC749A">
              <w:rPr>
                <w:rFonts w:cs="Arial"/>
                <w:color w:val="000000"/>
                <w:sz w:val="18"/>
                <w:szCs w:val="18"/>
              </w:rPr>
              <w:t>Conseillers Financiers :</w:t>
            </w:r>
          </w:p>
          <w:p w14:paraId="2B261186" w14:textId="45F2343D" w:rsidR="00EC749A" w:rsidRPr="00863D82" w:rsidRDefault="00EC749A" w:rsidP="00EC749A">
            <w:pPr>
              <w:ind w:left="74"/>
              <w:rPr>
                <w:rFonts w:cs="Arial"/>
                <w:color w:val="000000"/>
                <w:sz w:val="18"/>
                <w:szCs w:val="18"/>
                <w:lang w:val="de-DE"/>
              </w:rPr>
            </w:pPr>
            <w:r w:rsidRPr="00863D82">
              <w:rPr>
                <w:rFonts w:cs="Arial"/>
                <w:color w:val="000000"/>
                <w:sz w:val="18"/>
                <w:szCs w:val="18"/>
                <w:lang w:val="de-DE"/>
              </w:rPr>
              <w:t xml:space="preserve">Carine </w:t>
            </w:r>
            <w:proofErr w:type="spellStart"/>
            <w:proofErr w:type="gramStart"/>
            <w:r w:rsidRPr="00863D82">
              <w:rPr>
                <w:rFonts w:cs="Arial"/>
                <w:color w:val="000000"/>
                <w:sz w:val="18"/>
                <w:szCs w:val="18"/>
                <w:lang w:val="de-DE"/>
              </w:rPr>
              <w:t>Schadeck</w:t>
            </w:r>
            <w:proofErr w:type="spellEnd"/>
            <w:r w:rsidRPr="00863D82">
              <w:rPr>
                <w:rFonts w:cs="Arial"/>
                <w:color w:val="000000"/>
                <w:sz w:val="18"/>
                <w:szCs w:val="18"/>
                <w:lang w:val="de-DE"/>
              </w:rPr>
              <w:t> :</w:t>
            </w:r>
            <w:proofErr w:type="gramEnd"/>
            <w:r w:rsidRPr="00863D82">
              <w:rPr>
                <w:rFonts w:cs="Arial"/>
                <w:color w:val="000000"/>
                <w:sz w:val="18"/>
                <w:szCs w:val="18"/>
                <w:lang w:val="de-DE"/>
              </w:rPr>
              <w:t xml:space="preserve"> </w:t>
            </w:r>
            <w:hyperlink r:id="rId9" w:history="1">
              <w:r w:rsidR="00870EF3" w:rsidRPr="00863D82">
                <w:rPr>
                  <w:rStyle w:val="Hyperlink"/>
                  <w:rFonts w:cs="Arial"/>
                  <w:sz w:val="18"/>
                  <w:szCs w:val="18"/>
                  <w:lang w:val="de-DE"/>
                </w:rPr>
                <w:t>carine.schadeck@sogepa.be</w:t>
              </w:r>
            </w:hyperlink>
            <w:r w:rsidR="00870EF3" w:rsidRPr="00863D82">
              <w:rPr>
                <w:rFonts w:cs="Arial"/>
                <w:color w:val="000000"/>
                <w:sz w:val="18"/>
                <w:szCs w:val="18"/>
                <w:lang w:val="de-DE"/>
              </w:rPr>
              <w:t xml:space="preserve"> </w:t>
            </w:r>
          </w:p>
          <w:p w14:paraId="2ADC7DF5" w14:textId="3911E5D7" w:rsidR="00EC749A" w:rsidRDefault="00EC749A" w:rsidP="00EC749A">
            <w:pPr>
              <w:ind w:left="74"/>
              <w:rPr>
                <w:rFonts w:cs="Arial"/>
                <w:color w:val="000000"/>
                <w:sz w:val="18"/>
                <w:szCs w:val="18"/>
              </w:rPr>
            </w:pPr>
            <w:r>
              <w:rPr>
                <w:rFonts w:cs="Arial"/>
                <w:color w:val="000000"/>
                <w:sz w:val="18"/>
                <w:szCs w:val="18"/>
              </w:rPr>
              <w:t xml:space="preserve">Benoit </w:t>
            </w:r>
            <w:proofErr w:type="spellStart"/>
            <w:r>
              <w:rPr>
                <w:rFonts w:cs="Arial"/>
                <w:color w:val="000000"/>
                <w:sz w:val="18"/>
                <w:szCs w:val="18"/>
              </w:rPr>
              <w:t>Medeghini</w:t>
            </w:r>
            <w:proofErr w:type="spellEnd"/>
            <w:r>
              <w:rPr>
                <w:rFonts w:cs="Arial"/>
                <w:color w:val="000000"/>
                <w:sz w:val="18"/>
                <w:szCs w:val="18"/>
              </w:rPr>
              <w:t xml:space="preserve"> : </w:t>
            </w:r>
            <w:hyperlink r:id="rId10" w:history="1">
              <w:r w:rsidRPr="00F914AA">
                <w:rPr>
                  <w:rStyle w:val="Hyperlink"/>
                  <w:rFonts w:cs="Arial"/>
                  <w:sz w:val="18"/>
                  <w:szCs w:val="18"/>
                </w:rPr>
                <w:t>benoit.medeghini@sogepa.be</w:t>
              </w:r>
            </w:hyperlink>
          </w:p>
          <w:p w14:paraId="7EAB2BA3" w14:textId="77777777" w:rsidR="00EC749A" w:rsidRDefault="00EC749A" w:rsidP="00EC749A">
            <w:pPr>
              <w:ind w:left="74"/>
              <w:rPr>
                <w:rFonts w:cs="Arial"/>
                <w:color w:val="000000"/>
                <w:sz w:val="18"/>
                <w:szCs w:val="18"/>
              </w:rPr>
            </w:pPr>
          </w:p>
          <w:p w14:paraId="7A1E2379" w14:textId="1B9C05BC" w:rsidR="00EC749A" w:rsidRDefault="00EC749A" w:rsidP="00EC749A">
            <w:pPr>
              <w:ind w:left="74"/>
              <w:rPr>
                <w:rFonts w:cs="Arial"/>
                <w:color w:val="000000"/>
                <w:sz w:val="18"/>
                <w:szCs w:val="18"/>
              </w:rPr>
            </w:pPr>
            <w:r w:rsidRPr="00C040F6">
              <w:rPr>
                <w:rFonts w:cs="Arial"/>
                <w:color w:val="000000"/>
                <w:sz w:val="18"/>
                <w:szCs w:val="18"/>
              </w:rPr>
              <w:t>Tel : 04/</w:t>
            </w:r>
            <w:r w:rsidR="00C040F6" w:rsidRPr="00C040F6">
              <w:rPr>
                <w:rFonts w:cs="Arial"/>
                <w:color w:val="000000"/>
                <w:sz w:val="18"/>
                <w:szCs w:val="18"/>
              </w:rPr>
              <w:t>220.24.94</w:t>
            </w:r>
          </w:p>
          <w:p w14:paraId="04B2A724" w14:textId="5A5EA3C0" w:rsidR="00EC749A" w:rsidRDefault="00E53AED" w:rsidP="00EC749A">
            <w:pPr>
              <w:ind w:left="74"/>
              <w:rPr>
                <w:rFonts w:cs="Arial"/>
                <w:color w:val="000000"/>
                <w:sz w:val="18"/>
                <w:szCs w:val="18"/>
              </w:rPr>
            </w:pPr>
            <w:r w:rsidRPr="00E53AED">
              <w:rPr>
                <w:rFonts w:cs="Arial"/>
                <w:color w:val="000000"/>
                <w:sz w:val="18"/>
                <w:szCs w:val="18"/>
              </w:rPr>
              <w:t xml:space="preserve">Courriel : </w:t>
            </w:r>
            <w:r w:rsidR="00EC749A" w:rsidRPr="00EC749A">
              <w:rPr>
                <w:rFonts w:cs="Arial"/>
                <w:sz w:val="18"/>
                <w:szCs w:val="18"/>
              </w:rPr>
              <w:t>info@</w:t>
            </w:r>
            <w:r w:rsidR="00EC749A">
              <w:rPr>
                <w:rFonts w:cs="Arial"/>
                <w:sz w:val="18"/>
                <w:szCs w:val="18"/>
              </w:rPr>
              <w:t>walloniesante.be</w:t>
            </w:r>
          </w:p>
        </w:tc>
        <w:tc>
          <w:tcPr>
            <w:tcW w:w="5064" w:type="dxa"/>
            <w:vAlign w:val="center"/>
          </w:tcPr>
          <w:p w14:paraId="7F6CA4B4" w14:textId="77777777" w:rsidR="00905299" w:rsidRDefault="00905299" w:rsidP="00E53AED">
            <w:pPr>
              <w:rPr>
                <w:rFonts w:cs="Arial"/>
                <w:color w:val="000000"/>
                <w:sz w:val="18"/>
                <w:szCs w:val="18"/>
              </w:rPr>
            </w:pPr>
          </w:p>
        </w:tc>
      </w:tr>
      <w:tr w:rsidR="00905299" w14:paraId="209D7768" w14:textId="77777777" w:rsidTr="00EC749A">
        <w:trPr>
          <w:trHeight w:val="270"/>
        </w:trPr>
        <w:tc>
          <w:tcPr>
            <w:tcW w:w="5064" w:type="dxa"/>
            <w:vAlign w:val="center"/>
          </w:tcPr>
          <w:p w14:paraId="4E4346D9" w14:textId="77777777" w:rsidR="00905299" w:rsidRDefault="00905299" w:rsidP="00295CFB">
            <w:pPr>
              <w:ind w:left="-113"/>
              <w:rPr>
                <w:rFonts w:cs="Arial"/>
                <w:color w:val="000000"/>
                <w:sz w:val="18"/>
                <w:szCs w:val="18"/>
              </w:rPr>
            </w:pPr>
          </w:p>
        </w:tc>
        <w:tc>
          <w:tcPr>
            <w:tcW w:w="5064" w:type="dxa"/>
            <w:vAlign w:val="center"/>
          </w:tcPr>
          <w:p w14:paraId="5C68193F" w14:textId="77777777" w:rsidR="00905299" w:rsidRDefault="00905299" w:rsidP="00E53AED">
            <w:pPr>
              <w:rPr>
                <w:rFonts w:cs="Arial"/>
                <w:color w:val="000000"/>
                <w:sz w:val="18"/>
                <w:szCs w:val="18"/>
              </w:rPr>
            </w:pPr>
          </w:p>
        </w:tc>
      </w:tr>
    </w:tbl>
    <w:p w14:paraId="4DC1BD5D" w14:textId="063355F5" w:rsidR="004169EF" w:rsidRPr="00AB665F" w:rsidRDefault="00E173D9" w:rsidP="00295CFB">
      <w:pPr>
        <w:rPr>
          <w:b/>
          <w:lang w:val="fr-BE"/>
        </w:rPr>
      </w:pPr>
      <w:r w:rsidRPr="00295CFB">
        <w:rPr>
          <w:b/>
          <w:lang w:val="fr-BE"/>
        </w:rPr>
        <w:t xml:space="preserve">Site </w:t>
      </w:r>
      <w:r w:rsidR="00AB665F" w:rsidRPr="00295CFB">
        <w:rPr>
          <w:b/>
          <w:lang w:val="fr-BE"/>
        </w:rPr>
        <w:t>Internet</w:t>
      </w:r>
      <w:r w:rsidRPr="00AB665F">
        <w:rPr>
          <w:lang w:val="fr-BE"/>
        </w:rPr>
        <w:t xml:space="preserve"> </w:t>
      </w:r>
      <w:r w:rsidRPr="00AB665F">
        <w:rPr>
          <w:lang w:val="fr-BE"/>
        </w:rPr>
        <w:tab/>
      </w:r>
      <w:hyperlink r:id="rId11" w:history="1">
        <w:r w:rsidR="00EC749A" w:rsidRPr="00F914AA">
          <w:rPr>
            <w:rStyle w:val="Hyperlink"/>
          </w:rPr>
          <w:t>https://www.walloniesante.be</w:t>
        </w:r>
      </w:hyperlink>
      <w:r w:rsidR="00EC749A">
        <w:t xml:space="preserve"> </w:t>
      </w:r>
    </w:p>
    <w:p w14:paraId="051D2428" w14:textId="00058FC3" w:rsidR="00750AD6" w:rsidRPr="00E173D9" w:rsidRDefault="00E173D9" w:rsidP="00FE20A6">
      <w:pPr>
        <w:rPr>
          <w:lang w:val="en-US"/>
        </w:rPr>
      </w:pPr>
      <w:r w:rsidRPr="00AB665F">
        <w:rPr>
          <w:b/>
          <w:lang w:val="fr-BE"/>
        </w:rPr>
        <w:tab/>
      </w:r>
      <w:r w:rsidRPr="00AB665F">
        <w:rPr>
          <w:b/>
          <w:lang w:val="fr-BE"/>
        </w:rPr>
        <w:tab/>
      </w:r>
    </w:p>
    <w:p w14:paraId="4A00C2A3" w14:textId="4EDDC90A" w:rsidR="004169EF" w:rsidRPr="00CB2B60" w:rsidRDefault="00ED10B4" w:rsidP="00CB2B60">
      <w:pPr>
        <w:pStyle w:val="WS-Roboto"/>
        <w:rPr>
          <w:sz w:val="40"/>
        </w:rPr>
      </w:pPr>
      <w:r w:rsidRPr="00CB2B60">
        <w:rPr>
          <w:sz w:val="40"/>
        </w:rPr>
        <w:t>besoin de financement</w:t>
      </w:r>
      <w:r w:rsidR="004169EF" w:rsidRPr="00CB2B60">
        <w:rPr>
          <w:sz w:val="40"/>
        </w:rPr>
        <w:br/>
        <w:t>demande d’intervention</w:t>
      </w:r>
    </w:p>
    <w:p w14:paraId="1A37B238" w14:textId="77777777" w:rsidR="004169EF" w:rsidRPr="00C8671A" w:rsidRDefault="004169EF" w:rsidP="004B4485">
      <w:pPr>
        <w:jc w:val="both"/>
        <w:rPr>
          <w:sz w:val="16"/>
          <w:szCs w:val="16"/>
        </w:rPr>
      </w:pPr>
    </w:p>
    <w:p w14:paraId="32F72121" w14:textId="0F81728C" w:rsidR="00FE20A6" w:rsidRDefault="00FE20A6" w:rsidP="00FE20A6">
      <w:pPr>
        <w:suppressAutoHyphens w:val="0"/>
        <w:autoSpaceDE w:val="0"/>
        <w:autoSpaceDN w:val="0"/>
        <w:adjustRightInd w:val="0"/>
        <w:spacing w:line="276" w:lineRule="auto"/>
        <w:jc w:val="both"/>
        <w:rPr>
          <w:rFonts w:ascii="Roboto" w:hAnsi="Roboto" w:cs="CorporativeSoftCnd-Book"/>
          <w:sz w:val="22"/>
          <w:szCs w:val="18"/>
          <w:lang w:val="fr-BE" w:eastAsia="fr-BE"/>
        </w:rPr>
      </w:pPr>
      <w:r w:rsidRPr="00FE20A6">
        <w:rPr>
          <w:rFonts w:ascii="Roboto" w:hAnsi="Roboto" w:cs="CorporativeSoftCnd-Book"/>
          <w:sz w:val="22"/>
          <w:szCs w:val="18"/>
          <w:lang w:val="fr-BE" w:eastAsia="fr-BE"/>
        </w:rPr>
        <w:t>WALLONIE SANTÉ est le fond</w:t>
      </w:r>
      <w:r>
        <w:rPr>
          <w:rFonts w:ascii="Roboto" w:hAnsi="Roboto" w:cs="CorporativeSoftCnd-Book"/>
          <w:sz w:val="22"/>
          <w:szCs w:val="18"/>
          <w:lang w:val="fr-BE" w:eastAsia="fr-BE"/>
        </w:rPr>
        <w:t xml:space="preserve">s d’investissement wallon dédié </w:t>
      </w:r>
      <w:r w:rsidRPr="00FE20A6">
        <w:rPr>
          <w:rFonts w:ascii="Roboto" w:hAnsi="Roboto" w:cs="CorporativeSoftCnd-Book"/>
          <w:sz w:val="22"/>
          <w:szCs w:val="18"/>
          <w:lang w:val="fr-BE" w:eastAsia="fr-BE"/>
        </w:rPr>
        <w:t>au financement des acteurs de l’Action Sociale et de la Santé.</w:t>
      </w:r>
    </w:p>
    <w:p w14:paraId="74140CDE" w14:textId="77777777" w:rsidR="00C8671A" w:rsidRPr="00C8671A" w:rsidRDefault="00C8671A" w:rsidP="00FE20A6">
      <w:pPr>
        <w:suppressAutoHyphens w:val="0"/>
        <w:autoSpaceDE w:val="0"/>
        <w:autoSpaceDN w:val="0"/>
        <w:adjustRightInd w:val="0"/>
        <w:spacing w:line="276" w:lineRule="auto"/>
        <w:jc w:val="both"/>
        <w:rPr>
          <w:rFonts w:ascii="Roboto" w:hAnsi="Roboto" w:cs="CorporativeSoftCnd-Book"/>
          <w:sz w:val="16"/>
          <w:szCs w:val="16"/>
          <w:lang w:val="fr-BE" w:eastAsia="fr-BE"/>
        </w:rPr>
      </w:pPr>
    </w:p>
    <w:p w14:paraId="47AE82F3" w14:textId="403EA0B4" w:rsidR="00FE20A6" w:rsidRDefault="00FE20A6" w:rsidP="00FE20A6">
      <w:pPr>
        <w:suppressAutoHyphens w:val="0"/>
        <w:autoSpaceDE w:val="0"/>
        <w:autoSpaceDN w:val="0"/>
        <w:adjustRightInd w:val="0"/>
        <w:spacing w:line="276" w:lineRule="auto"/>
        <w:jc w:val="both"/>
        <w:rPr>
          <w:rFonts w:ascii="Roboto" w:hAnsi="Roboto" w:cs="CorporativeSoftCnd-Book"/>
          <w:sz w:val="22"/>
          <w:szCs w:val="18"/>
          <w:lang w:val="fr-BE" w:eastAsia="fr-BE"/>
        </w:rPr>
      </w:pPr>
      <w:r w:rsidRPr="00FE20A6">
        <w:rPr>
          <w:rFonts w:ascii="Roboto" w:hAnsi="Roboto" w:cs="CorporativeSoftCnd-Book"/>
          <w:sz w:val="22"/>
          <w:szCs w:val="18"/>
          <w:lang w:val="fr-BE" w:eastAsia="fr-BE"/>
        </w:rPr>
        <w:t>WALLONIE SANTÉ a été créée à l’initiative du Gouvernement wallon</w:t>
      </w:r>
      <w:r>
        <w:rPr>
          <w:rFonts w:ascii="Roboto" w:hAnsi="Roboto" w:cs="CorporativeSoftCnd-Book"/>
          <w:sz w:val="22"/>
          <w:szCs w:val="18"/>
          <w:lang w:val="fr-BE" w:eastAsia="fr-BE"/>
        </w:rPr>
        <w:t xml:space="preserve"> </w:t>
      </w:r>
      <w:r w:rsidRPr="00FE20A6">
        <w:rPr>
          <w:rFonts w:ascii="Roboto" w:hAnsi="Roboto" w:cs="CorporativeSoftCnd-Book"/>
          <w:sz w:val="22"/>
          <w:szCs w:val="18"/>
          <w:lang w:val="fr-BE" w:eastAsia="fr-BE"/>
        </w:rPr>
        <w:t>afin de développer le Pôle «</w:t>
      </w:r>
      <w:r w:rsidR="00C8671A">
        <w:rPr>
          <w:rFonts w:ascii="Roboto" w:hAnsi="Roboto" w:cs="CorporativeSoftCnd-Book"/>
          <w:sz w:val="22"/>
          <w:szCs w:val="18"/>
          <w:lang w:val="fr-BE" w:eastAsia="fr-BE"/>
        </w:rPr>
        <w:t> </w:t>
      </w:r>
      <w:r w:rsidRPr="00FE20A6">
        <w:rPr>
          <w:rFonts w:ascii="Roboto" w:hAnsi="Roboto" w:cs="CorporativeSoftCnd-Book"/>
          <w:sz w:val="22"/>
          <w:szCs w:val="18"/>
          <w:lang w:val="fr-BE" w:eastAsia="fr-BE"/>
        </w:rPr>
        <w:t>Investissements Santé » de la Région.</w:t>
      </w:r>
      <w:r>
        <w:rPr>
          <w:rFonts w:ascii="Roboto" w:hAnsi="Roboto" w:cs="CorporativeSoftCnd-Book"/>
          <w:sz w:val="22"/>
          <w:szCs w:val="18"/>
          <w:lang w:val="fr-BE" w:eastAsia="fr-BE"/>
        </w:rPr>
        <w:t xml:space="preserve"> </w:t>
      </w:r>
      <w:r w:rsidRPr="00FE20A6">
        <w:rPr>
          <w:rFonts w:ascii="Roboto" w:hAnsi="Roboto" w:cs="CorporativeSoftCnd-Book"/>
          <w:sz w:val="22"/>
          <w:szCs w:val="18"/>
          <w:lang w:val="fr-BE" w:eastAsia="fr-BE"/>
        </w:rPr>
        <w:t>Il s’agit du premier outil économique régional wallon</w:t>
      </w:r>
      <w:r>
        <w:rPr>
          <w:rFonts w:ascii="Roboto" w:hAnsi="Roboto" w:cs="CorporativeSoftCnd-Book"/>
          <w:sz w:val="22"/>
          <w:szCs w:val="18"/>
          <w:lang w:val="fr-BE" w:eastAsia="fr-BE"/>
        </w:rPr>
        <w:t xml:space="preserve"> </w:t>
      </w:r>
      <w:r w:rsidRPr="00FE20A6">
        <w:rPr>
          <w:rFonts w:ascii="Roboto" w:hAnsi="Roboto" w:cs="CorporativeSoftCnd-Book"/>
          <w:sz w:val="22"/>
          <w:szCs w:val="18"/>
          <w:lang w:val="fr-BE" w:eastAsia="fr-BE"/>
        </w:rPr>
        <w:t>actif dans les domaines de l’Action Sociale et de la Santé.</w:t>
      </w:r>
    </w:p>
    <w:p w14:paraId="3DA7DD34" w14:textId="77777777" w:rsidR="00C8671A" w:rsidRPr="00C8671A" w:rsidRDefault="00C8671A" w:rsidP="00FE20A6">
      <w:pPr>
        <w:suppressAutoHyphens w:val="0"/>
        <w:autoSpaceDE w:val="0"/>
        <w:autoSpaceDN w:val="0"/>
        <w:adjustRightInd w:val="0"/>
        <w:spacing w:line="276" w:lineRule="auto"/>
        <w:jc w:val="both"/>
        <w:rPr>
          <w:rFonts w:ascii="Roboto" w:hAnsi="Roboto" w:cs="CorporativeSoftCnd-Book"/>
          <w:sz w:val="16"/>
          <w:szCs w:val="16"/>
          <w:lang w:val="fr-BE" w:eastAsia="fr-BE"/>
        </w:rPr>
      </w:pPr>
    </w:p>
    <w:p w14:paraId="565EC5E2" w14:textId="6BDDD620" w:rsidR="00FE20A6" w:rsidRDefault="00FE20A6" w:rsidP="00FE20A6">
      <w:pPr>
        <w:suppressAutoHyphens w:val="0"/>
        <w:autoSpaceDE w:val="0"/>
        <w:autoSpaceDN w:val="0"/>
        <w:adjustRightInd w:val="0"/>
        <w:spacing w:line="276" w:lineRule="auto"/>
        <w:jc w:val="both"/>
        <w:rPr>
          <w:rFonts w:ascii="Roboto" w:hAnsi="Roboto" w:cs="CorporativeSoftCnd-Book"/>
          <w:sz w:val="22"/>
          <w:szCs w:val="18"/>
          <w:lang w:val="fr-BE" w:eastAsia="fr-BE"/>
        </w:rPr>
      </w:pPr>
      <w:r w:rsidRPr="00FE20A6">
        <w:rPr>
          <w:rFonts w:ascii="Roboto" w:hAnsi="Roboto" w:cs="CorporativeSoftCnd-Book"/>
          <w:sz w:val="22"/>
          <w:szCs w:val="18"/>
          <w:lang w:val="fr-BE" w:eastAsia="fr-BE"/>
        </w:rPr>
        <w:t>WALLONIE SANTÉ met à disposition des acteurs de l’Action Sociale</w:t>
      </w:r>
      <w:r>
        <w:rPr>
          <w:rFonts w:ascii="Roboto" w:hAnsi="Roboto" w:cs="CorporativeSoftCnd-Book"/>
          <w:sz w:val="22"/>
          <w:szCs w:val="18"/>
          <w:lang w:val="fr-BE" w:eastAsia="fr-BE"/>
        </w:rPr>
        <w:t xml:space="preserve"> </w:t>
      </w:r>
      <w:r w:rsidRPr="00FE20A6">
        <w:rPr>
          <w:rFonts w:ascii="Roboto" w:hAnsi="Roboto" w:cs="CorporativeSoftCnd-Book"/>
          <w:sz w:val="22"/>
          <w:szCs w:val="18"/>
          <w:lang w:val="fr-BE" w:eastAsia="fr-BE"/>
        </w:rPr>
        <w:t>et de la Santé en Wallonie des outils financiers adaptés</w:t>
      </w:r>
      <w:r>
        <w:rPr>
          <w:rFonts w:ascii="Roboto" w:hAnsi="Roboto" w:cs="CorporativeSoftCnd-Book"/>
          <w:sz w:val="22"/>
          <w:szCs w:val="18"/>
          <w:lang w:val="fr-BE" w:eastAsia="fr-BE"/>
        </w:rPr>
        <w:t xml:space="preserve"> </w:t>
      </w:r>
      <w:r w:rsidRPr="00FE20A6">
        <w:rPr>
          <w:rFonts w:ascii="Roboto" w:hAnsi="Roboto" w:cs="CorporativeSoftCnd-Book"/>
          <w:sz w:val="22"/>
          <w:szCs w:val="18"/>
          <w:lang w:val="fr-BE" w:eastAsia="fr-BE"/>
        </w:rPr>
        <w:t>à leurs besoins, en fonction de leurs projets.</w:t>
      </w:r>
    </w:p>
    <w:p w14:paraId="386C7958" w14:textId="77777777" w:rsidR="00C8671A" w:rsidRPr="00C8671A" w:rsidRDefault="00C8671A" w:rsidP="00FE20A6">
      <w:pPr>
        <w:suppressAutoHyphens w:val="0"/>
        <w:autoSpaceDE w:val="0"/>
        <w:autoSpaceDN w:val="0"/>
        <w:adjustRightInd w:val="0"/>
        <w:spacing w:line="276" w:lineRule="auto"/>
        <w:jc w:val="both"/>
        <w:rPr>
          <w:rFonts w:ascii="Roboto" w:hAnsi="Roboto" w:cs="CorporativeSoftCnd-Book"/>
          <w:sz w:val="16"/>
          <w:szCs w:val="16"/>
          <w:lang w:val="fr-BE" w:eastAsia="fr-BE"/>
        </w:rPr>
      </w:pPr>
    </w:p>
    <w:p w14:paraId="07182B06" w14:textId="3477F837" w:rsidR="00FE20A6" w:rsidRDefault="00FE20A6" w:rsidP="00FE20A6">
      <w:pPr>
        <w:suppressAutoHyphens w:val="0"/>
        <w:autoSpaceDE w:val="0"/>
        <w:autoSpaceDN w:val="0"/>
        <w:adjustRightInd w:val="0"/>
        <w:spacing w:line="276" w:lineRule="auto"/>
        <w:jc w:val="both"/>
        <w:rPr>
          <w:rFonts w:ascii="Roboto" w:hAnsi="Roboto" w:cs="CorporativeSoftCnd-Book"/>
          <w:sz w:val="22"/>
          <w:szCs w:val="18"/>
          <w:lang w:val="fr-BE" w:eastAsia="fr-BE"/>
        </w:rPr>
      </w:pPr>
      <w:r w:rsidRPr="00FE20A6">
        <w:rPr>
          <w:rFonts w:ascii="Roboto" w:hAnsi="Roboto" w:cs="CorporativeSoftCnd-Book"/>
          <w:sz w:val="22"/>
          <w:szCs w:val="18"/>
          <w:lang w:val="fr-BE" w:eastAsia="fr-BE"/>
        </w:rPr>
        <w:t>Les interventions de WALLONIE SANTÉ peuvent prendre la forme</w:t>
      </w:r>
      <w:r>
        <w:rPr>
          <w:rFonts w:ascii="Roboto" w:hAnsi="Roboto" w:cs="CorporativeSoftCnd-Book"/>
          <w:sz w:val="22"/>
          <w:szCs w:val="18"/>
          <w:lang w:val="fr-BE" w:eastAsia="fr-BE"/>
        </w:rPr>
        <w:t xml:space="preserve"> </w:t>
      </w:r>
      <w:r w:rsidRPr="00FE20A6">
        <w:rPr>
          <w:rFonts w:ascii="Roboto" w:hAnsi="Roboto" w:cs="CorporativeSoftCnd-Book"/>
          <w:sz w:val="22"/>
          <w:szCs w:val="18"/>
          <w:lang w:val="fr-BE" w:eastAsia="fr-BE"/>
        </w:rPr>
        <w:t>d’un prêt, d’une garantie et/ou d’une prise de participation</w:t>
      </w:r>
      <w:r>
        <w:rPr>
          <w:rFonts w:ascii="Roboto" w:hAnsi="Roboto" w:cs="CorporativeSoftCnd-Book"/>
          <w:sz w:val="22"/>
          <w:szCs w:val="18"/>
          <w:lang w:val="fr-BE" w:eastAsia="fr-BE"/>
        </w:rPr>
        <w:t xml:space="preserve"> </w:t>
      </w:r>
      <w:r w:rsidRPr="00FE20A6">
        <w:rPr>
          <w:rFonts w:ascii="Roboto" w:hAnsi="Roboto" w:cs="CorporativeSoftCnd-Book"/>
          <w:sz w:val="22"/>
          <w:szCs w:val="18"/>
          <w:lang w:val="fr-BE" w:eastAsia="fr-BE"/>
        </w:rPr>
        <w:t>temporaire au capital.</w:t>
      </w:r>
    </w:p>
    <w:p w14:paraId="797A2840" w14:textId="77777777" w:rsidR="00C8671A" w:rsidRPr="00C8671A" w:rsidRDefault="00C8671A" w:rsidP="00FE20A6">
      <w:pPr>
        <w:suppressAutoHyphens w:val="0"/>
        <w:autoSpaceDE w:val="0"/>
        <w:autoSpaceDN w:val="0"/>
        <w:adjustRightInd w:val="0"/>
        <w:spacing w:line="276" w:lineRule="auto"/>
        <w:jc w:val="both"/>
        <w:rPr>
          <w:rFonts w:ascii="Roboto" w:hAnsi="Roboto" w:cs="CorporativeSoftCnd-Book"/>
          <w:sz w:val="16"/>
          <w:szCs w:val="16"/>
          <w:lang w:val="fr-BE" w:eastAsia="fr-BE"/>
        </w:rPr>
      </w:pPr>
    </w:p>
    <w:p w14:paraId="4E3A17C5" w14:textId="5E670A05" w:rsidR="006063D1" w:rsidRDefault="006063D1" w:rsidP="004B4485">
      <w:pPr>
        <w:suppressAutoHyphens w:val="0"/>
        <w:autoSpaceDE w:val="0"/>
        <w:autoSpaceDN w:val="0"/>
        <w:adjustRightInd w:val="0"/>
        <w:spacing w:line="276" w:lineRule="auto"/>
        <w:jc w:val="both"/>
        <w:rPr>
          <w:rFonts w:ascii="Roboto" w:hAnsi="Roboto" w:cs="CorporativeSoftCnd-Book"/>
          <w:sz w:val="22"/>
          <w:szCs w:val="18"/>
          <w:lang w:val="fr-BE" w:eastAsia="fr-BE"/>
        </w:rPr>
      </w:pPr>
      <w:r w:rsidRPr="004B4485">
        <w:rPr>
          <w:rFonts w:ascii="Roboto" w:hAnsi="Roboto" w:cs="CorporativeSoftCnd-Book"/>
          <w:sz w:val="22"/>
          <w:szCs w:val="18"/>
          <w:lang w:val="fr-BE" w:eastAsia="fr-BE"/>
        </w:rPr>
        <w:t>L’intervention de WALLONIE SANTÉ doit, en principe, faire l’objet</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d’un financement privé concomitant d’</w:t>
      </w:r>
      <w:r w:rsidR="004B4485" w:rsidRPr="004B4485">
        <w:rPr>
          <w:rFonts w:ascii="Roboto" w:hAnsi="Roboto" w:cs="CorporativeSoftCnd-Book"/>
          <w:sz w:val="22"/>
          <w:szCs w:val="18"/>
          <w:lang w:val="fr-BE" w:eastAsia="fr-BE"/>
        </w:rPr>
        <w:t xml:space="preserve">une ou plusieurs banques, </w:t>
      </w:r>
      <w:r w:rsidRPr="004B4485">
        <w:rPr>
          <w:rFonts w:ascii="Roboto" w:hAnsi="Roboto" w:cs="CorporativeSoftCnd-Book"/>
          <w:sz w:val="22"/>
          <w:szCs w:val="18"/>
          <w:lang w:val="fr-BE" w:eastAsia="fr-BE"/>
        </w:rPr>
        <w:t>d’un investisseur ou d’un actionnaire pour un montant économique</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au moins équivalent et dans des conditions financières et temporelles</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identiques ou équivalentes à celles consenties par WALLONIE SANTÉ.</w:t>
      </w:r>
    </w:p>
    <w:p w14:paraId="31F85BE0" w14:textId="77777777" w:rsidR="00C8671A" w:rsidRPr="00C8671A" w:rsidRDefault="00C8671A" w:rsidP="004B4485">
      <w:pPr>
        <w:suppressAutoHyphens w:val="0"/>
        <w:autoSpaceDE w:val="0"/>
        <w:autoSpaceDN w:val="0"/>
        <w:adjustRightInd w:val="0"/>
        <w:spacing w:line="276" w:lineRule="auto"/>
        <w:jc w:val="both"/>
        <w:rPr>
          <w:rFonts w:ascii="Roboto" w:hAnsi="Roboto" w:cs="CorporativeSoftCnd-Book"/>
          <w:sz w:val="16"/>
          <w:szCs w:val="16"/>
          <w:lang w:val="fr-BE" w:eastAsia="fr-BE"/>
        </w:rPr>
      </w:pPr>
    </w:p>
    <w:p w14:paraId="0EAB66EF" w14:textId="3FF212C3" w:rsidR="006063D1" w:rsidRPr="004B4485" w:rsidRDefault="006063D1" w:rsidP="004B4485">
      <w:pPr>
        <w:suppressAutoHyphens w:val="0"/>
        <w:autoSpaceDE w:val="0"/>
        <w:autoSpaceDN w:val="0"/>
        <w:adjustRightInd w:val="0"/>
        <w:spacing w:line="276" w:lineRule="auto"/>
        <w:jc w:val="both"/>
        <w:rPr>
          <w:rFonts w:ascii="Roboto" w:hAnsi="Roboto" w:cs="CorporativeSoftCnd-Book"/>
          <w:sz w:val="22"/>
          <w:szCs w:val="18"/>
          <w:lang w:val="fr-BE" w:eastAsia="fr-BE"/>
        </w:rPr>
      </w:pPr>
      <w:r w:rsidRPr="004B4485">
        <w:rPr>
          <w:rFonts w:ascii="Roboto" w:hAnsi="Roboto" w:cs="CorporativeSoftCnd-Book"/>
          <w:sz w:val="22"/>
          <w:szCs w:val="18"/>
          <w:lang w:val="fr-BE" w:eastAsia="fr-BE"/>
        </w:rPr>
        <w:t>En tant que fonds d’investissement, WALLONIE SANTÉ agit selon les mêmes principes qu’un investisseur</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privé en étant, en outre, attentive à participer à la création</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d’une plus-value économique durable.</w:t>
      </w:r>
    </w:p>
    <w:p w14:paraId="28EA181D" w14:textId="1FE97618" w:rsidR="00FE20A6" w:rsidRDefault="006063D1" w:rsidP="00FE20A6">
      <w:pPr>
        <w:suppressAutoHyphens w:val="0"/>
        <w:autoSpaceDE w:val="0"/>
        <w:autoSpaceDN w:val="0"/>
        <w:adjustRightInd w:val="0"/>
        <w:spacing w:line="276" w:lineRule="auto"/>
        <w:jc w:val="both"/>
        <w:rPr>
          <w:rFonts w:ascii="Roboto" w:hAnsi="Roboto" w:cs="CorporativeSoftCnd-Book"/>
          <w:sz w:val="22"/>
          <w:szCs w:val="18"/>
          <w:lang w:val="fr-BE" w:eastAsia="fr-BE"/>
        </w:rPr>
      </w:pPr>
      <w:r w:rsidRPr="004B4485">
        <w:rPr>
          <w:rFonts w:ascii="Roboto" w:hAnsi="Roboto" w:cs="CorporativeSoftCnd-Book"/>
          <w:sz w:val="22"/>
          <w:szCs w:val="18"/>
          <w:lang w:val="fr-BE" w:eastAsia="fr-BE"/>
        </w:rPr>
        <w:t>Toute analyse d’un dossier de demande d’intervention est conditionnée</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par l’obtention d’une série d’informations.</w:t>
      </w:r>
    </w:p>
    <w:p w14:paraId="5A6448C4" w14:textId="77777777" w:rsidR="00C8671A" w:rsidRPr="00C8671A" w:rsidRDefault="00C8671A" w:rsidP="00FE20A6">
      <w:pPr>
        <w:suppressAutoHyphens w:val="0"/>
        <w:autoSpaceDE w:val="0"/>
        <w:autoSpaceDN w:val="0"/>
        <w:adjustRightInd w:val="0"/>
        <w:spacing w:line="276" w:lineRule="auto"/>
        <w:jc w:val="both"/>
        <w:rPr>
          <w:rFonts w:ascii="Roboto" w:hAnsi="Roboto" w:cs="CorporativeSoftCnd-Book"/>
          <w:sz w:val="16"/>
          <w:szCs w:val="16"/>
          <w:lang w:val="fr-BE" w:eastAsia="fr-BE"/>
        </w:rPr>
      </w:pPr>
    </w:p>
    <w:p w14:paraId="2E8651E6" w14:textId="6B455974" w:rsidR="006063D1" w:rsidRPr="004B4485" w:rsidRDefault="006063D1" w:rsidP="00FE20A6">
      <w:pPr>
        <w:suppressAutoHyphens w:val="0"/>
        <w:autoSpaceDE w:val="0"/>
        <w:autoSpaceDN w:val="0"/>
        <w:adjustRightInd w:val="0"/>
        <w:spacing w:line="276" w:lineRule="auto"/>
        <w:jc w:val="both"/>
        <w:rPr>
          <w:rFonts w:ascii="Roboto" w:hAnsi="Roboto" w:cs="CorporativeSoftCnd-Book"/>
          <w:sz w:val="22"/>
          <w:szCs w:val="18"/>
          <w:lang w:val="fr-BE" w:eastAsia="fr-BE"/>
        </w:rPr>
      </w:pPr>
      <w:r w:rsidRPr="004B4485">
        <w:rPr>
          <w:rFonts w:ascii="Roboto" w:hAnsi="Roboto" w:cs="CorporativeSoftCnd-Book"/>
          <w:sz w:val="22"/>
          <w:szCs w:val="18"/>
          <w:lang w:val="fr-BE" w:eastAsia="fr-BE"/>
        </w:rPr>
        <w:t>WALLONIE SANTÉ envisage son intervention en parfaite collaboration</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entre les deux partenaires : nous apportons notre expertise financière</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et du secteur et vous la connaissance de votre entreprise/institution</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et de votre secteur. Nous sommes votre partenaire</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dans l’implémentation de vos projets et de leur suivi.</w:t>
      </w:r>
    </w:p>
    <w:p w14:paraId="25421C5B" w14:textId="03DEFA75" w:rsidR="004169EF" w:rsidRPr="004B4485" w:rsidRDefault="006063D1" w:rsidP="004B4485">
      <w:pPr>
        <w:suppressAutoHyphens w:val="0"/>
        <w:autoSpaceDE w:val="0"/>
        <w:autoSpaceDN w:val="0"/>
        <w:adjustRightInd w:val="0"/>
        <w:spacing w:line="276" w:lineRule="auto"/>
        <w:jc w:val="both"/>
        <w:rPr>
          <w:rFonts w:ascii="Roboto" w:hAnsi="Roboto"/>
          <w:sz w:val="24"/>
        </w:rPr>
      </w:pPr>
      <w:r w:rsidRPr="004B4485">
        <w:rPr>
          <w:rFonts w:ascii="Roboto" w:hAnsi="Roboto" w:cs="CorporativeSoftCnd-Book"/>
          <w:sz w:val="22"/>
          <w:szCs w:val="18"/>
          <w:lang w:val="fr-BE" w:eastAsia="fr-BE"/>
        </w:rPr>
        <w:lastRenderedPageBreak/>
        <w:t>L’intervention de WALLONIE SANTÉ se justifiera si nous arrivons</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ensemble à la conclusion que votre entreprise/institution dégagera</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un niveau de rentabilité acceptable, compte tenu du secteur dans</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lequel elle évolue, de ses caractéristiques propres et de la situation</w:t>
      </w:r>
      <w:r w:rsidR="004B4485" w:rsidRPr="004B4485">
        <w:rPr>
          <w:rFonts w:ascii="Roboto" w:hAnsi="Roboto" w:cs="CorporativeSoftCnd-Book"/>
          <w:sz w:val="22"/>
          <w:szCs w:val="18"/>
          <w:lang w:val="fr-BE" w:eastAsia="fr-BE"/>
        </w:rPr>
        <w:t xml:space="preserve"> </w:t>
      </w:r>
      <w:r w:rsidRPr="004B4485">
        <w:rPr>
          <w:rFonts w:ascii="Roboto" w:hAnsi="Roboto" w:cs="CorporativeSoftCnd-Book"/>
          <w:sz w:val="22"/>
          <w:szCs w:val="18"/>
          <w:lang w:val="fr-BE" w:eastAsia="fr-BE"/>
        </w:rPr>
        <w:t>économique générale.</w:t>
      </w:r>
    </w:p>
    <w:p w14:paraId="1B04E32B" w14:textId="141FD123" w:rsidR="00D92107" w:rsidRDefault="009B1018">
      <w:r>
        <w:br w:type="page"/>
      </w:r>
    </w:p>
    <w:p w14:paraId="23A6F55F" w14:textId="46B89FB3" w:rsidR="00744D75" w:rsidRDefault="00744D75"/>
    <w:p w14:paraId="33D37C9B" w14:textId="77777777" w:rsidR="00744D75" w:rsidRPr="00A41E8E" w:rsidRDefault="00744D75">
      <w:pPr>
        <w:rPr>
          <w:sz w:val="16"/>
          <w:szCs w:val="16"/>
        </w:rPr>
      </w:pPr>
    </w:p>
    <w:p w14:paraId="258BB1AE" w14:textId="77777777" w:rsidR="004169EF" w:rsidRDefault="004169EF" w:rsidP="00CB2B60">
      <w:pPr>
        <w:pStyle w:val="WS-Roboto"/>
      </w:pPr>
      <w:r>
        <w:t>Objet de la demande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484"/>
        <w:gridCol w:w="284"/>
        <w:gridCol w:w="284"/>
        <w:gridCol w:w="284"/>
        <w:gridCol w:w="284"/>
        <w:gridCol w:w="284"/>
        <w:gridCol w:w="284"/>
        <w:gridCol w:w="284"/>
        <w:gridCol w:w="284"/>
      </w:tblGrid>
      <w:tr w:rsidR="004169EF" w14:paraId="41567B30" w14:textId="77777777">
        <w:tc>
          <w:tcPr>
            <w:tcW w:w="7484" w:type="dxa"/>
            <w:tcBorders>
              <w:top w:val="nil"/>
              <w:left w:val="nil"/>
              <w:bottom w:val="nil"/>
              <w:right w:val="nil"/>
            </w:tcBorders>
          </w:tcPr>
          <w:p w14:paraId="7B2C1781" w14:textId="77777777" w:rsidR="004169EF" w:rsidRPr="00896D8A" w:rsidRDefault="004169EF">
            <w:r w:rsidRPr="00896D8A">
              <w:t>Références de l’accusé de réception relatif à votre demande (si vous l’avez reçu) :</w:t>
            </w:r>
          </w:p>
        </w:tc>
        <w:tc>
          <w:tcPr>
            <w:tcW w:w="284" w:type="dxa"/>
            <w:tcBorders>
              <w:left w:val="single" w:sz="4" w:space="0" w:color="auto"/>
            </w:tcBorders>
          </w:tcPr>
          <w:p w14:paraId="658EB203" w14:textId="77777777" w:rsidR="004169EF" w:rsidRPr="00896D8A" w:rsidRDefault="004169EF">
            <w:r w:rsidRPr="00896D8A">
              <w:t>A</w:t>
            </w:r>
          </w:p>
        </w:tc>
        <w:tc>
          <w:tcPr>
            <w:tcW w:w="284" w:type="dxa"/>
          </w:tcPr>
          <w:p w14:paraId="2E500A90" w14:textId="77777777" w:rsidR="004169EF" w:rsidRPr="00896D8A" w:rsidRDefault="004169EF">
            <w:r w:rsidRPr="00896D8A">
              <w:t>R</w:t>
            </w:r>
          </w:p>
        </w:tc>
        <w:tc>
          <w:tcPr>
            <w:tcW w:w="284" w:type="dxa"/>
          </w:tcPr>
          <w:p w14:paraId="4FB1F840" w14:textId="77777777" w:rsidR="004169EF" w:rsidRPr="00896D8A" w:rsidRDefault="004169EF"/>
        </w:tc>
        <w:tc>
          <w:tcPr>
            <w:tcW w:w="284" w:type="dxa"/>
          </w:tcPr>
          <w:p w14:paraId="798D8317" w14:textId="77777777" w:rsidR="004169EF" w:rsidRDefault="004169EF"/>
        </w:tc>
        <w:tc>
          <w:tcPr>
            <w:tcW w:w="284" w:type="dxa"/>
          </w:tcPr>
          <w:p w14:paraId="44EB1360" w14:textId="77777777" w:rsidR="004169EF" w:rsidRDefault="004169EF"/>
        </w:tc>
        <w:tc>
          <w:tcPr>
            <w:tcW w:w="284" w:type="dxa"/>
          </w:tcPr>
          <w:p w14:paraId="095313D5" w14:textId="77777777" w:rsidR="004169EF" w:rsidRDefault="004169EF"/>
        </w:tc>
        <w:tc>
          <w:tcPr>
            <w:tcW w:w="284" w:type="dxa"/>
          </w:tcPr>
          <w:p w14:paraId="532C9092" w14:textId="77777777" w:rsidR="004169EF" w:rsidRDefault="004169EF"/>
        </w:tc>
        <w:tc>
          <w:tcPr>
            <w:tcW w:w="284" w:type="dxa"/>
          </w:tcPr>
          <w:p w14:paraId="6FB301BC" w14:textId="77777777" w:rsidR="004169EF" w:rsidRDefault="004169EF"/>
        </w:tc>
      </w:tr>
    </w:tbl>
    <w:p w14:paraId="2DC0BDE0" w14:textId="77777777" w:rsidR="004169EF" w:rsidRDefault="004169EF"/>
    <w:p w14:paraId="56410142" w14:textId="0C5FA21C" w:rsidR="004169EF" w:rsidRDefault="004169EF">
      <w:r>
        <w:t xml:space="preserve">Le présent formulaire de demande de </w:t>
      </w:r>
      <w:r w:rsidR="000926D4">
        <w:t>financement est introduit par un organisme de soins agréé du secteur :</w:t>
      </w:r>
    </w:p>
    <w:tbl>
      <w:tblPr>
        <w:tblStyle w:val="TableGrid"/>
        <w:tblW w:w="7938" w:type="dxa"/>
        <w:tblLook w:val="04A0" w:firstRow="1" w:lastRow="0" w:firstColumn="1" w:lastColumn="0" w:noHBand="0" w:noVBand="1"/>
      </w:tblPr>
      <w:tblGrid>
        <w:gridCol w:w="446"/>
        <w:gridCol w:w="7492"/>
      </w:tblGrid>
      <w:tr w:rsidR="00625E03" w14:paraId="49961774" w14:textId="77777777" w:rsidTr="00625E03">
        <w:trPr>
          <w:trHeight w:val="484"/>
        </w:trPr>
        <w:tc>
          <w:tcPr>
            <w:tcW w:w="446" w:type="dxa"/>
            <w:tcBorders>
              <w:top w:val="nil"/>
              <w:left w:val="nil"/>
              <w:bottom w:val="nil"/>
              <w:right w:val="nil"/>
            </w:tcBorders>
            <w:vAlign w:val="center"/>
          </w:tcPr>
          <w:p w14:paraId="58275560" w14:textId="312C3E74" w:rsidR="00625E03" w:rsidRDefault="00714D43" w:rsidP="004A7076">
            <w:pPr>
              <w:jc w:val="center"/>
            </w:pPr>
            <w:r>
              <w:fldChar w:fldCharType="begin">
                <w:ffData>
                  <w:name w:val="CaseACocher6"/>
                  <w:enabled/>
                  <w:calcOnExit w:val="0"/>
                  <w:checkBox>
                    <w:sizeAuto/>
                    <w:default w:val="1"/>
                  </w:checkBox>
                </w:ffData>
              </w:fldChar>
            </w:r>
            <w:bookmarkStart w:id="0" w:name="CaseACocher6"/>
            <w:r>
              <w:instrText xml:space="preserve"> FORMCHECKBOX </w:instrText>
            </w:r>
            <w:r w:rsidR="00000000">
              <w:fldChar w:fldCharType="separate"/>
            </w:r>
            <w:r>
              <w:fldChar w:fldCharType="end"/>
            </w:r>
            <w:bookmarkEnd w:id="0"/>
          </w:p>
        </w:tc>
        <w:tc>
          <w:tcPr>
            <w:tcW w:w="7492" w:type="dxa"/>
            <w:tcBorders>
              <w:top w:val="nil"/>
              <w:left w:val="nil"/>
              <w:bottom w:val="nil"/>
              <w:right w:val="nil"/>
            </w:tcBorders>
            <w:vAlign w:val="center"/>
          </w:tcPr>
          <w:p w14:paraId="7803183E" w14:textId="6E3531F9" w:rsidR="00625E03" w:rsidRDefault="00625E03" w:rsidP="00AA06E6">
            <w:r>
              <w:t>Hôpitaux (Généraux ou psychiatriques)</w:t>
            </w:r>
          </w:p>
        </w:tc>
      </w:tr>
      <w:tr w:rsidR="00625E03" w14:paraId="09950C43" w14:textId="77777777" w:rsidTr="00625E03">
        <w:trPr>
          <w:trHeight w:val="484"/>
        </w:trPr>
        <w:tc>
          <w:tcPr>
            <w:tcW w:w="446" w:type="dxa"/>
            <w:tcBorders>
              <w:top w:val="nil"/>
              <w:left w:val="nil"/>
              <w:bottom w:val="nil"/>
              <w:right w:val="nil"/>
            </w:tcBorders>
            <w:vAlign w:val="center"/>
          </w:tcPr>
          <w:p w14:paraId="07521A90" w14:textId="168696DC" w:rsidR="00625E03" w:rsidRDefault="00714D43" w:rsidP="00625E03">
            <w:pPr>
              <w:jc w:val="center"/>
            </w:pPr>
            <w:r>
              <w:fldChar w:fldCharType="begin">
                <w:ffData>
                  <w:name w:val=""/>
                  <w:enabled/>
                  <w:calcOnExit w:val="0"/>
                  <w:checkBox>
                    <w:sizeAuto/>
                    <w:default w:val="1"/>
                  </w:checkBox>
                </w:ffData>
              </w:fldChar>
            </w:r>
            <w:r>
              <w:instrText xml:space="preserve"> FORMCHECKBOX </w:instrText>
            </w:r>
            <w:r w:rsidR="00000000">
              <w:fldChar w:fldCharType="separate"/>
            </w:r>
            <w:r>
              <w:fldChar w:fldCharType="end"/>
            </w:r>
          </w:p>
        </w:tc>
        <w:tc>
          <w:tcPr>
            <w:tcW w:w="7492" w:type="dxa"/>
            <w:tcBorders>
              <w:top w:val="nil"/>
              <w:left w:val="nil"/>
              <w:bottom w:val="nil"/>
              <w:right w:val="nil"/>
            </w:tcBorders>
            <w:vAlign w:val="center"/>
          </w:tcPr>
          <w:p w14:paraId="73D1C660" w14:textId="716533B3" w:rsidR="00625E03" w:rsidRDefault="00625E03" w:rsidP="00625E03">
            <w:r>
              <w:t>Etablissement pour personnes âgées (MR,MRS, CSJ, Résidences-services)</w:t>
            </w:r>
          </w:p>
        </w:tc>
      </w:tr>
      <w:tr w:rsidR="00625E03" w14:paraId="0CC99BD3" w14:textId="77777777" w:rsidTr="00625E03">
        <w:trPr>
          <w:trHeight w:val="484"/>
        </w:trPr>
        <w:tc>
          <w:tcPr>
            <w:tcW w:w="446" w:type="dxa"/>
            <w:tcBorders>
              <w:top w:val="nil"/>
              <w:left w:val="nil"/>
              <w:bottom w:val="nil"/>
              <w:right w:val="nil"/>
            </w:tcBorders>
            <w:vAlign w:val="center"/>
          </w:tcPr>
          <w:p w14:paraId="7A381E1B" w14:textId="4FBF74F0" w:rsidR="00625E03" w:rsidRDefault="00625E03" w:rsidP="00625E03">
            <w:pPr>
              <w:jc w:val="center"/>
            </w:pPr>
            <w:r>
              <w:fldChar w:fldCharType="begin">
                <w:ffData>
                  <w:name w:val="CaseACocher6"/>
                  <w:enabled/>
                  <w:calcOnExit w:val="0"/>
                  <w:checkBox>
                    <w:sizeAuto/>
                    <w:default w:val="0"/>
                  </w:checkBox>
                </w:ffData>
              </w:fldChar>
            </w:r>
            <w:r>
              <w:instrText xml:space="preserve"> FORMCHECKBOX </w:instrText>
            </w:r>
            <w:r w:rsidR="00000000">
              <w:fldChar w:fldCharType="separate"/>
            </w:r>
            <w:r>
              <w:fldChar w:fldCharType="end"/>
            </w:r>
          </w:p>
        </w:tc>
        <w:tc>
          <w:tcPr>
            <w:tcW w:w="7492" w:type="dxa"/>
            <w:tcBorders>
              <w:top w:val="nil"/>
              <w:left w:val="nil"/>
              <w:bottom w:val="nil"/>
              <w:right w:val="nil"/>
            </w:tcBorders>
            <w:vAlign w:val="center"/>
          </w:tcPr>
          <w:p w14:paraId="55E7DD8E" w14:textId="2E19E529" w:rsidR="00625E03" w:rsidRDefault="00625E03" w:rsidP="00625E03">
            <w:r>
              <w:t>Structures pour Personnes Handicapées</w:t>
            </w:r>
          </w:p>
        </w:tc>
      </w:tr>
      <w:tr w:rsidR="00625E03" w14:paraId="53F79361" w14:textId="77777777" w:rsidTr="00625E03">
        <w:trPr>
          <w:trHeight w:val="484"/>
        </w:trPr>
        <w:tc>
          <w:tcPr>
            <w:tcW w:w="446" w:type="dxa"/>
            <w:tcBorders>
              <w:top w:val="nil"/>
              <w:left w:val="nil"/>
              <w:bottom w:val="nil"/>
              <w:right w:val="nil"/>
            </w:tcBorders>
            <w:vAlign w:val="center"/>
          </w:tcPr>
          <w:p w14:paraId="3FCA7B66" w14:textId="3796B1F5" w:rsidR="00625E03" w:rsidRDefault="00625E03" w:rsidP="00625E03">
            <w:pPr>
              <w:jc w:val="center"/>
            </w:pPr>
            <w:r>
              <w:fldChar w:fldCharType="begin">
                <w:ffData>
                  <w:name w:val=""/>
                  <w:enabled/>
                  <w:calcOnExit w:val="0"/>
                  <w:checkBox>
                    <w:sizeAuto/>
                    <w:default w:val="0"/>
                  </w:checkBox>
                </w:ffData>
              </w:fldChar>
            </w:r>
            <w:r>
              <w:instrText xml:space="preserve"> FORMCHECKBOX </w:instrText>
            </w:r>
            <w:r w:rsidR="00000000">
              <w:fldChar w:fldCharType="separate"/>
            </w:r>
            <w:r>
              <w:fldChar w:fldCharType="end"/>
            </w:r>
          </w:p>
        </w:tc>
        <w:tc>
          <w:tcPr>
            <w:tcW w:w="7492" w:type="dxa"/>
            <w:tcBorders>
              <w:top w:val="nil"/>
              <w:left w:val="nil"/>
              <w:bottom w:val="nil"/>
              <w:right w:val="nil"/>
            </w:tcBorders>
            <w:vAlign w:val="center"/>
          </w:tcPr>
          <w:p w14:paraId="55ECD843" w14:textId="6A88D5DC" w:rsidR="00625E03" w:rsidRDefault="00625E03" w:rsidP="00625E03">
            <w:r>
              <w:t xml:space="preserve">Services et </w:t>
            </w:r>
            <w:r w:rsidR="00C8671A">
              <w:t>C</w:t>
            </w:r>
            <w:r>
              <w:t>entres en santé mentale</w:t>
            </w:r>
          </w:p>
        </w:tc>
      </w:tr>
      <w:tr w:rsidR="00625E03" w14:paraId="6B7FB43E" w14:textId="77777777" w:rsidTr="00625E03">
        <w:trPr>
          <w:trHeight w:val="484"/>
        </w:trPr>
        <w:tc>
          <w:tcPr>
            <w:tcW w:w="446" w:type="dxa"/>
            <w:tcBorders>
              <w:top w:val="nil"/>
              <w:left w:val="nil"/>
              <w:bottom w:val="nil"/>
              <w:right w:val="nil"/>
            </w:tcBorders>
            <w:vAlign w:val="center"/>
          </w:tcPr>
          <w:p w14:paraId="1E0EAB36" w14:textId="77777777" w:rsidR="00625E03" w:rsidRDefault="00625E03" w:rsidP="00625E03">
            <w:pPr>
              <w:jc w:val="center"/>
            </w:pPr>
            <w:r>
              <w:fldChar w:fldCharType="begin">
                <w:ffData>
                  <w:name w:val="CaseACocher6"/>
                  <w:enabled/>
                  <w:calcOnExit w:val="0"/>
                  <w:checkBox>
                    <w:sizeAuto/>
                    <w:default w:val="0"/>
                  </w:checkBox>
                </w:ffData>
              </w:fldChar>
            </w:r>
            <w:r>
              <w:instrText xml:space="preserve"> FORMCHECKBOX </w:instrText>
            </w:r>
            <w:r w:rsidR="00000000">
              <w:fldChar w:fldCharType="separate"/>
            </w:r>
            <w:r>
              <w:fldChar w:fldCharType="end"/>
            </w:r>
          </w:p>
        </w:tc>
        <w:tc>
          <w:tcPr>
            <w:tcW w:w="7492" w:type="dxa"/>
            <w:tcBorders>
              <w:top w:val="nil"/>
              <w:left w:val="nil"/>
              <w:bottom w:val="nil"/>
              <w:right w:val="nil"/>
            </w:tcBorders>
            <w:vAlign w:val="center"/>
          </w:tcPr>
          <w:p w14:paraId="33CB09F0" w14:textId="0EE39512" w:rsidR="00625E03" w:rsidRDefault="00625E03" w:rsidP="00625E03">
            <w:r>
              <w:t>Association de Santé Intégrée (ASI), Maison médicales</w:t>
            </w:r>
          </w:p>
        </w:tc>
      </w:tr>
      <w:tr w:rsidR="00625E03" w14:paraId="4CF92449" w14:textId="77777777" w:rsidTr="00625E03">
        <w:trPr>
          <w:trHeight w:val="484"/>
        </w:trPr>
        <w:tc>
          <w:tcPr>
            <w:tcW w:w="446" w:type="dxa"/>
            <w:tcBorders>
              <w:top w:val="nil"/>
              <w:left w:val="nil"/>
              <w:bottom w:val="nil"/>
              <w:right w:val="nil"/>
            </w:tcBorders>
            <w:vAlign w:val="center"/>
          </w:tcPr>
          <w:p w14:paraId="2A515C2E" w14:textId="145F28CB" w:rsidR="00625E03" w:rsidRDefault="00625E03" w:rsidP="00625E03">
            <w:pPr>
              <w:jc w:val="center"/>
            </w:pPr>
            <w:r>
              <w:fldChar w:fldCharType="begin">
                <w:ffData>
                  <w:name w:val="CaseACocher6"/>
                  <w:enabled/>
                  <w:calcOnExit w:val="0"/>
                  <w:checkBox>
                    <w:sizeAuto/>
                    <w:default w:val="0"/>
                  </w:checkBox>
                </w:ffData>
              </w:fldChar>
            </w:r>
            <w:r>
              <w:instrText xml:space="preserve"> FORMCHECKBOX </w:instrText>
            </w:r>
            <w:r w:rsidR="00000000">
              <w:fldChar w:fldCharType="separate"/>
            </w:r>
            <w:r>
              <w:fldChar w:fldCharType="end"/>
            </w:r>
          </w:p>
        </w:tc>
        <w:tc>
          <w:tcPr>
            <w:tcW w:w="7492" w:type="dxa"/>
            <w:tcBorders>
              <w:top w:val="nil"/>
              <w:left w:val="nil"/>
              <w:bottom w:val="nil"/>
              <w:right w:val="nil"/>
            </w:tcBorders>
            <w:vAlign w:val="center"/>
          </w:tcPr>
          <w:p w14:paraId="0E4A21A3" w14:textId="5FB89B2A" w:rsidR="00625E03" w:rsidRDefault="00625E03" w:rsidP="00625E03">
            <w:r>
              <w:t>Autres (Décrire) : ………………………………………………………………….</w:t>
            </w:r>
          </w:p>
        </w:tc>
      </w:tr>
    </w:tbl>
    <w:p w14:paraId="232223B7" w14:textId="77777777" w:rsidR="00D92107" w:rsidRDefault="00D92107" w:rsidP="00D53249">
      <w:pPr>
        <w:pStyle w:val="Explication"/>
        <w:shd w:val="clear" w:color="auto" w:fill="FFFFFF"/>
      </w:pPr>
    </w:p>
    <w:p w14:paraId="7B01B2C0" w14:textId="2F3D525B" w:rsidR="004169EF" w:rsidRDefault="004169EF" w:rsidP="00CB2B60">
      <w:pPr>
        <w:pStyle w:val="WS-Roboto"/>
      </w:pPr>
      <w:r>
        <w:t xml:space="preserve">Cadre </w:t>
      </w:r>
      <w:r w:rsidR="00B22E86">
        <w:t>1</w:t>
      </w:r>
      <w:r>
        <w:t>.</w:t>
      </w:r>
      <w:r>
        <w:tab/>
        <w:t>Renseignements généraux - personne morale</w:t>
      </w:r>
    </w:p>
    <w:tbl>
      <w:tblPr>
        <w:tblW w:w="0" w:type="auto"/>
        <w:tblLayout w:type="fixed"/>
        <w:tblCellMar>
          <w:left w:w="0" w:type="dxa"/>
          <w:right w:w="0" w:type="dxa"/>
        </w:tblCellMar>
        <w:tblLook w:val="0000" w:firstRow="0" w:lastRow="0" w:firstColumn="0" w:lastColumn="0" w:noHBand="0" w:noVBand="0"/>
      </w:tblPr>
      <w:tblGrid>
        <w:gridCol w:w="299"/>
        <w:gridCol w:w="268"/>
        <w:gridCol w:w="32"/>
        <w:gridCol w:w="251"/>
        <w:gridCol w:w="48"/>
        <w:gridCol w:w="235"/>
        <w:gridCol w:w="71"/>
        <w:gridCol w:w="212"/>
        <w:gridCol w:w="78"/>
        <w:gridCol w:w="205"/>
        <w:gridCol w:w="283"/>
        <w:gridCol w:w="283"/>
        <w:gridCol w:w="283"/>
        <w:gridCol w:w="1135"/>
        <w:gridCol w:w="283"/>
        <w:gridCol w:w="283"/>
        <w:gridCol w:w="283"/>
        <w:gridCol w:w="283"/>
        <w:gridCol w:w="146"/>
        <w:gridCol w:w="141"/>
        <w:gridCol w:w="142"/>
        <w:gridCol w:w="141"/>
        <w:gridCol w:w="283"/>
        <w:gridCol w:w="285"/>
        <w:gridCol w:w="282"/>
        <w:gridCol w:w="282"/>
        <w:gridCol w:w="288"/>
        <w:gridCol w:w="559"/>
        <w:gridCol w:w="283"/>
        <w:gridCol w:w="283"/>
        <w:gridCol w:w="283"/>
        <w:gridCol w:w="283"/>
        <w:gridCol w:w="283"/>
        <w:gridCol w:w="283"/>
        <w:gridCol w:w="283"/>
        <w:gridCol w:w="283"/>
        <w:gridCol w:w="283"/>
        <w:gridCol w:w="298"/>
      </w:tblGrid>
      <w:tr w:rsidR="004169EF" w14:paraId="507468B6" w14:textId="77777777">
        <w:trPr>
          <w:trHeight w:val="283"/>
        </w:trPr>
        <w:tc>
          <w:tcPr>
            <w:tcW w:w="10209" w:type="dxa"/>
            <w:gridSpan w:val="38"/>
            <w:vAlign w:val="center"/>
          </w:tcPr>
          <w:p w14:paraId="0B33774D" w14:textId="7EA0E8FB" w:rsidR="004169EF" w:rsidRDefault="004169EF">
            <w:pPr>
              <w:pStyle w:val="Rubrique"/>
              <w:spacing w:line="200" w:lineRule="atLeast"/>
            </w:pPr>
            <w:r>
              <w:t>Nom ou raison sociale (dénomination légale</w:t>
            </w:r>
            <w:r w:rsidR="00571921">
              <w:t xml:space="preserve"> </w:t>
            </w:r>
            <w:r w:rsidR="00571921" w:rsidRPr="00983442">
              <w:rPr>
                <w:i/>
              </w:rPr>
              <w:t>en majuscules</w:t>
            </w:r>
            <w:r>
              <w:t>)</w:t>
            </w:r>
          </w:p>
        </w:tc>
      </w:tr>
      <w:tr w:rsidR="004169EF" w14:paraId="253E2921" w14:textId="77777777">
        <w:trPr>
          <w:trHeight w:val="283"/>
        </w:trPr>
        <w:tc>
          <w:tcPr>
            <w:tcW w:w="10209" w:type="dxa"/>
            <w:gridSpan w:val="38"/>
            <w:tcBorders>
              <w:left w:val="single" w:sz="1" w:space="0" w:color="000000"/>
              <w:bottom w:val="single" w:sz="1" w:space="0" w:color="000000"/>
              <w:right w:val="single" w:sz="1" w:space="0" w:color="000000"/>
            </w:tcBorders>
            <w:vAlign w:val="bottom"/>
          </w:tcPr>
          <w:p w14:paraId="1CE2009C" w14:textId="4C65BFD1" w:rsidR="004169EF" w:rsidRDefault="00714D43">
            <w:pPr>
              <w:pStyle w:val="Rubrique"/>
              <w:spacing w:line="200" w:lineRule="atLeast"/>
              <w:rPr>
                <w:sz w:val="20"/>
              </w:rPr>
            </w:pPr>
            <w:r>
              <w:rPr>
                <w:sz w:val="20"/>
              </w:rPr>
              <w:t>VIVALIA - CHCA</w:t>
            </w:r>
          </w:p>
        </w:tc>
      </w:tr>
      <w:tr w:rsidR="004169EF" w14:paraId="4BD03E18" w14:textId="77777777" w:rsidTr="00714D43">
        <w:trPr>
          <w:trHeight w:val="405"/>
        </w:trPr>
        <w:tc>
          <w:tcPr>
            <w:tcW w:w="10209" w:type="dxa"/>
            <w:gridSpan w:val="38"/>
            <w:vAlign w:val="center"/>
          </w:tcPr>
          <w:p w14:paraId="5CBCA344" w14:textId="061408BB" w:rsidR="004169EF" w:rsidRDefault="00A66884">
            <w:pPr>
              <w:pStyle w:val="Rubrique"/>
              <w:spacing w:line="200" w:lineRule="atLeast"/>
            </w:pPr>
            <w:r>
              <w:t>Forme Juridique</w:t>
            </w:r>
          </w:p>
        </w:tc>
      </w:tr>
      <w:tr w:rsidR="004169EF" w14:paraId="69C99B0A" w14:textId="77777777">
        <w:trPr>
          <w:trHeight w:val="283"/>
        </w:trPr>
        <w:tc>
          <w:tcPr>
            <w:tcW w:w="10209" w:type="dxa"/>
            <w:gridSpan w:val="38"/>
            <w:tcBorders>
              <w:left w:val="single" w:sz="1" w:space="0" w:color="000000"/>
              <w:bottom w:val="single" w:sz="1" w:space="0" w:color="000000"/>
              <w:right w:val="single" w:sz="1" w:space="0" w:color="000000"/>
            </w:tcBorders>
          </w:tcPr>
          <w:p w14:paraId="0EEB091F" w14:textId="77D30575" w:rsidR="004169EF" w:rsidRDefault="00714D43">
            <w:pPr>
              <w:pStyle w:val="Rubrique"/>
              <w:spacing w:line="200" w:lineRule="atLeast"/>
            </w:pPr>
            <w:r>
              <w:t>SCRL</w:t>
            </w:r>
          </w:p>
        </w:tc>
      </w:tr>
      <w:tr w:rsidR="004169EF" w14:paraId="143F4A6C" w14:textId="77777777">
        <w:trPr>
          <w:trHeight w:val="283"/>
        </w:trPr>
        <w:tc>
          <w:tcPr>
            <w:tcW w:w="5102" w:type="dxa"/>
            <w:gridSpan w:val="20"/>
            <w:vAlign w:val="center"/>
          </w:tcPr>
          <w:p w14:paraId="764DB1FC" w14:textId="06C537EA" w:rsidR="004169EF" w:rsidRDefault="00714D43">
            <w:pPr>
              <w:pStyle w:val="Rubrique"/>
              <w:spacing w:line="200" w:lineRule="atLeast"/>
            </w:pPr>
            <w:r>
              <w:t>Rue</w:t>
            </w:r>
          </w:p>
        </w:tc>
        <w:tc>
          <w:tcPr>
            <w:tcW w:w="851" w:type="dxa"/>
            <w:gridSpan w:val="4"/>
            <w:vAlign w:val="center"/>
          </w:tcPr>
          <w:p w14:paraId="1DB20B35" w14:textId="77777777" w:rsidR="004169EF" w:rsidRDefault="004169EF">
            <w:pPr>
              <w:pStyle w:val="Rubrique"/>
              <w:spacing w:line="200" w:lineRule="atLeast"/>
            </w:pPr>
            <w:r>
              <w:t>Numéro</w:t>
            </w:r>
          </w:p>
        </w:tc>
        <w:tc>
          <w:tcPr>
            <w:tcW w:w="282" w:type="dxa"/>
            <w:vAlign w:val="center"/>
          </w:tcPr>
          <w:p w14:paraId="5264B111" w14:textId="77777777" w:rsidR="004169EF" w:rsidRDefault="004169EF">
            <w:pPr>
              <w:pStyle w:val="Rubrique"/>
              <w:spacing w:line="200" w:lineRule="atLeast"/>
            </w:pPr>
          </w:p>
        </w:tc>
        <w:tc>
          <w:tcPr>
            <w:tcW w:w="570" w:type="dxa"/>
            <w:gridSpan w:val="2"/>
          </w:tcPr>
          <w:p w14:paraId="7BE9B795" w14:textId="77777777" w:rsidR="004169EF" w:rsidRDefault="004169EF">
            <w:pPr>
              <w:pStyle w:val="Rubrique"/>
              <w:spacing w:line="200" w:lineRule="atLeast"/>
            </w:pPr>
            <w:r>
              <w:t>Boîte</w:t>
            </w:r>
          </w:p>
        </w:tc>
        <w:tc>
          <w:tcPr>
            <w:tcW w:w="3404" w:type="dxa"/>
            <w:gridSpan w:val="11"/>
            <w:vAlign w:val="center"/>
          </w:tcPr>
          <w:p w14:paraId="5034CA3C" w14:textId="77777777" w:rsidR="004169EF" w:rsidRDefault="004169EF">
            <w:pPr>
              <w:pStyle w:val="Rubrique"/>
              <w:spacing w:line="200" w:lineRule="atLeast"/>
            </w:pPr>
          </w:p>
        </w:tc>
      </w:tr>
      <w:tr w:rsidR="004169EF" w14:paraId="691095A5" w14:textId="77777777">
        <w:trPr>
          <w:trHeight w:hRule="exact" w:val="283"/>
        </w:trPr>
        <w:tc>
          <w:tcPr>
            <w:tcW w:w="5102" w:type="dxa"/>
            <w:gridSpan w:val="20"/>
            <w:tcBorders>
              <w:left w:val="single" w:sz="1" w:space="0" w:color="000000"/>
              <w:bottom w:val="single" w:sz="1" w:space="0" w:color="000000"/>
            </w:tcBorders>
            <w:vAlign w:val="center"/>
          </w:tcPr>
          <w:p w14:paraId="5B16D6EB" w14:textId="50E55810" w:rsidR="004169EF" w:rsidRDefault="00714D43">
            <w:pPr>
              <w:pStyle w:val="Rubrique"/>
              <w:spacing w:line="200" w:lineRule="atLeast"/>
              <w:rPr>
                <w:sz w:val="20"/>
              </w:rPr>
            </w:pPr>
            <w:r>
              <w:rPr>
                <w:sz w:val="20"/>
              </w:rPr>
              <w:t>Chaussée d’Houffalize</w:t>
            </w:r>
          </w:p>
        </w:tc>
        <w:tc>
          <w:tcPr>
            <w:tcW w:w="283" w:type="dxa"/>
            <w:gridSpan w:val="2"/>
            <w:tcBorders>
              <w:left w:val="single" w:sz="1" w:space="0" w:color="000000"/>
              <w:bottom w:val="single" w:sz="1" w:space="0" w:color="000000"/>
            </w:tcBorders>
            <w:vAlign w:val="center"/>
          </w:tcPr>
          <w:p w14:paraId="163FCC5E" w14:textId="25850630" w:rsidR="004169EF" w:rsidRDefault="004169EF">
            <w:pPr>
              <w:pStyle w:val="Rubrique"/>
              <w:spacing w:line="200" w:lineRule="atLeast"/>
              <w:jc w:val="center"/>
              <w:rPr>
                <w:sz w:val="20"/>
              </w:rPr>
            </w:pPr>
          </w:p>
        </w:tc>
        <w:tc>
          <w:tcPr>
            <w:tcW w:w="283" w:type="dxa"/>
            <w:tcBorders>
              <w:left w:val="single" w:sz="1" w:space="0" w:color="000000"/>
              <w:bottom w:val="single" w:sz="1" w:space="0" w:color="000000"/>
            </w:tcBorders>
            <w:vAlign w:val="center"/>
          </w:tcPr>
          <w:p w14:paraId="288FE135" w14:textId="77777777" w:rsidR="004169EF" w:rsidRDefault="004169EF">
            <w:pPr>
              <w:pStyle w:val="Rubrique"/>
              <w:spacing w:line="200" w:lineRule="atLeast"/>
              <w:jc w:val="center"/>
              <w:rPr>
                <w:sz w:val="20"/>
              </w:rPr>
            </w:pPr>
          </w:p>
        </w:tc>
        <w:tc>
          <w:tcPr>
            <w:tcW w:w="285" w:type="dxa"/>
            <w:tcBorders>
              <w:left w:val="single" w:sz="1" w:space="0" w:color="000000"/>
              <w:bottom w:val="single" w:sz="1" w:space="0" w:color="000000"/>
            </w:tcBorders>
            <w:vAlign w:val="center"/>
          </w:tcPr>
          <w:p w14:paraId="32BF646E" w14:textId="097039D4" w:rsidR="004169EF" w:rsidRDefault="00714D43">
            <w:pPr>
              <w:pStyle w:val="Rubrique"/>
              <w:spacing w:line="200" w:lineRule="atLeast"/>
              <w:jc w:val="center"/>
              <w:rPr>
                <w:sz w:val="20"/>
              </w:rPr>
            </w:pPr>
            <w:r>
              <w:rPr>
                <w:sz w:val="20"/>
              </w:rPr>
              <w:t>1</w:t>
            </w:r>
          </w:p>
        </w:tc>
        <w:tc>
          <w:tcPr>
            <w:tcW w:w="282" w:type="dxa"/>
            <w:tcBorders>
              <w:left w:val="single" w:sz="1" w:space="0" w:color="000000"/>
            </w:tcBorders>
            <w:vAlign w:val="center"/>
          </w:tcPr>
          <w:p w14:paraId="737C8FF2" w14:textId="77777777" w:rsidR="004169EF" w:rsidRDefault="004169EF">
            <w:pPr>
              <w:pStyle w:val="Rubrique"/>
              <w:spacing w:line="200" w:lineRule="atLeast"/>
              <w:jc w:val="center"/>
              <w:rPr>
                <w:sz w:val="20"/>
              </w:rPr>
            </w:pPr>
          </w:p>
        </w:tc>
        <w:tc>
          <w:tcPr>
            <w:tcW w:w="282" w:type="dxa"/>
            <w:tcBorders>
              <w:left w:val="single" w:sz="1" w:space="0" w:color="000000"/>
              <w:bottom w:val="single" w:sz="1" w:space="0" w:color="000000"/>
            </w:tcBorders>
            <w:vAlign w:val="center"/>
          </w:tcPr>
          <w:p w14:paraId="0CAB3BC4" w14:textId="77777777" w:rsidR="004169EF" w:rsidRDefault="004169EF">
            <w:pPr>
              <w:pStyle w:val="Rubrique"/>
              <w:spacing w:line="200" w:lineRule="atLeast"/>
              <w:jc w:val="center"/>
              <w:rPr>
                <w:sz w:val="20"/>
              </w:rPr>
            </w:pPr>
          </w:p>
        </w:tc>
        <w:tc>
          <w:tcPr>
            <w:tcW w:w="288" w:type="dxa"/>
            <w:tcBorders>
              <w:left w:val="single" w:sz="1" w:space="0" w:color="000000"/>
              <w:bottom w:val="single" w:sz="1" w:space="0" w:color="000000"/>
            </w:tcBorders>
            <w:vAlign w:val="center"/>
          </w:tcPr>
          <w:p w14:paraId="202083A1" w14:textId="77777777" w:rsidR="004169EF" w:rsidRDefault="004169EF">
            <w:pPr>
              <w:pStyle w:val="Rubrique"/>
              <w:spacing w:line="200" w:lineRule="atLeast"/>
              <w:jc w:val="center"/>
              <w:rPr>
                <w:sz w:val="20"/>
              </w:rPr>
            </w:pPr>
          </w:p>
        </w:tc>
        <w:tc>
          <w:tcPr>
            <w:tcW w:w="3404" w:type="dxa"/>
            <w:gridSpan w:val="11"/>
            <w:tcBorders>
              <w:left w:val="single" w:sz="1" w:space="0" w:color="000000"/>
            </w:tcBorders>
            <w:vAlign w:val="center"/>
          </w:tcPr>
          <w:p w14:paraId="1A667E86" w14:textId="77777777" w:rsidR="004169EF" w:rsidRDefault="004169EF">
            <w:pPr>
              <w:snapToGrid w:val="0"/>
              <w:spacing w:line="200" w:lineRule="atLeast"/>
              <w:rPr>
                <w:sz w:val="18"/>
              </w:rPr>
            </w:pPr>
          </w:p>
        </w:tc>
      </w:tr>
      <w:tr w:rsidR="004169EF" w14:paraId="3FDE9641" w14:textId="77777777">
        <w:trPr>
          <w:trHeight w:hRule="exact" w:val="283"/>
        </w:trPr>
        <w:tc>
          <w:tcPr>
            <w:tcW w:w="1204" w:type="dxa"/>
            <w:gridSpan w:val="7"/>
            <w:vAlign w:val="center"/>
          </w:tcPr>
          <w:p w14:paraId="3C49D945" w14:textId="77777777" w:rsidR="004169EF" w:rsidRDefault="004169EF">
            <w:pPr>
              <w:pStyle w:val="Rubrique"/>
              <w:spacing w:line="200" w:lineRule="atLeast"/>
              <w:ind w:right="7"/>
            </w:pPr>
            <w:r>
              <w:t>Code postal</w:t>
            </w:r>
          </w:p>
        </w:tc>
        <w:tc>
          <w:tcPr>
            <w:tcW w:w="290" w:type="dxa"/>
            <w:gridSpan w:val="2"/>
            <w:vAlign w:val="center"/>
          </w:tcPr>
          <w:p w14:paraId="78210F58" w14:textId="77777777" w:rsidR="004169EF" w:rsidRDefault="004169EF">
            <w:pPr>
              <w:pStyle w:val="Rubrique"/>
              <w:spacing w:line="200" w:lineRule="atLeast"/>
            </w:pPr>
          </w:p>
        </w:tc>
        <w:tc>
          <w:tcPr>
            <w:tcW w:w="8715" w:type="dxa"/>
            <w:gridSpan w:val="29"/>
            <w:vAlign w:val="center"/>
          </w:tcPr>
          <w:p w14:paraId="275696A9" w14:textId="77777777" w:rsidR="004169EF" w:rsidRDefault="004169EF">
            <w:pPr>
              <w:pStyle w:val="Rubrique"/>
              <w:spacing w:line="200" w:lineRule="atLeast"/>
            </w:pPr>
            <w:r>
              <w:t>Localité</w:t>
            </w:r>
          </w:p>
        </w:tc>
      </w:tr>
      <w:tr w:rsidR="004169EF" w14:paraId="6EE69AEE" w14:textId="77777777">
        <w:trPr>
          <w:trHeight w:hRule="exact" w:val="283"/>
        </w:trPr>
        <w:tc>
          <w:tcPr>
            <w:tcW w:w="299" w:type="dxa"/>
            <w:tcBorders>
              <w:left w:val="single" w:sz="1" w:space="0" w:color="000000"/>
              <w:bottom w:val="single" w:sz="1" w:space="0" w:color="000000"/>
            </w:tcBorders>
            <w:vAlign w:val="center"/>
          </w:tcPr>
          <w:p w14:paraId="593712AE" w14:textId="31672F97" w:rsidR="004169EF" w:rsidRDefault="00714D43">
            <w:pPr>
              <w:pStyle w:val="Rubrique"/>
              <w:spacing w:line="200" w:lineRule="atLeast"/>
              <w:jc w:val="center"/>
            </w:pPr>
            <w:r>
              <w:t>6</w:t>
            </w:r>
          </w:p>
        </w:tc>
        <w:tc>
          <w:tcPr>
            <w:tcW w:w="300" w:type="dxa"/>
            <w:gridSpan w:val="2"/>
            <w:tcBorders>
              <w:left w:val="single" w:sz="1" w:space="0" w:color="000000"/>
              <w:bottom w:val="single" w:sz="1" w:space="0" w:color="000000"/>
            </w:tcBorders>
            <w:vAlign w:val="center"/>
          </w:tcPr>
          <w:p w14:paraId="30D47999" w14:textId="5E9988D3" w:rsidR="004169EF" w:rsidRDefault="00714D43">
            <w:pPr>
              <w:pStyle w:val="Rubrique"/>
              <w:spacing w:line="200" w:lineRule="atLeast"/>
              <w:jc w:val="center"/>
            </w:pPr>
            <w:r>
              <w:t>6</w:t>
            </w:r>
          </w:p>
        </w:tc>
        <w:tc>
          <w:tcPr>
            <w:tcW w:w="299" w:type="dxa"/>
            <w:gridSpan w:val="2"/>
            <w:tcBorders>
              <w:left w:val="single" w:sz="1" w:space="0" w:color="000000"/>
              <w:bottom w:val="single" w:sz="1" w:space="0" w:color="000000"/>
            </w:tcBorders>
            <w:vAlign w:val="center"/>
          </w:tcPr>
          <w:p w14:paraId="6249BAFF" w14:textId="4322DFBE" w:rsidR="004169EF" w:rsidRDefault="00714D43">
            <w:pPr>
              <w:pStyle w:val="Rubrique"/>
              <w:spacing w:line="200" w:lineRule="atLeast"/>
              <w:jc w:val="center"/>
            </w:pPr>
            <w:r>
              <w:t>0</w:t>
            </w:r>
          </w:p>
        </w:tc>
        <w:tc>
          <w:tcPr>
            <w:tcW w:w="306" w:type="dxa"/>
            <w:gridSpan w:val="2"/>
            <w:tcBorders>
              <w:left w:val="single" w:sz="1" w:space="0" w:color="000000"/>
              <w:bottom w:val="single" w:sz="1" w:space="0" w:color="000000"/>
            </w:tcBorders>
            <w:vAlign w:val="center"/>
          </w:tcPr>
          <w:p w14:paraId="4197AF5D" w14:textId="2BEE54BD" w:rsidR="004169EF" w:rsidRDefault="00714D43">
            <w:pPr>
              <w:pStyle w:val="Rubrique"/>
              <w:spacing w:line="200" w:lineRule="atLeast"/>
              <w:jc w:val="center"/>
            </w:pPr>
            <w:r>
              <w:t>0</w:t>
            </w:r>
          </w:p>
        </w:tc>
        <w:tc>
          <w:tcPr>
            <w:tcW w:w="290" w:type="dxa"/>
            <w:gridSpan w:val="2"/>
            <w:tcBorders>
              <w:left w:val="single" w:sz="1" w:space="0" w:color="000000"/>
            </w:tcBorders>
            <w:vAlign w:val="center"/>
          </w:tcPr>
          <w:p w14:paraId="732F5DBF" w14:textId="77777777" w:rsidR="004169EF" w:rsidRDefault="004169EF">
            <w:pPr>
              <w:pStyle w:val="Rubrique"/>
              <w:spacing w:line="200" w:lineRule="atLeast"/>
            </w:pPr>
          </w:p>
        </w:tc>
        <w:tc>
          <w:tcPr>
            <w:tcW w:w="8715" w:type="dxa"/>
            <w:gridSpan w:val="29"/>
            <w:tcBorders>
              <w:left w:val="single" w:sz="1" w:space="0" w:color="000000"/>
              <w:bottom w:val="single" w:sz="1" w:space="0" w:color="000000"/>
              <w:right w:val="single" w:sz="1" w:space="0" w:color="000000"/>
            </w:tcBorders>
            <w:vAlign w:val="center"/>
          </w:tcPr>
          <w:p w14:paraId="7B2C55DB" w14:textId="67914B42" w:rsidR="004169EF" w:rsidRDefault="00714D43">
            <w:pPr>
              <w:pStyle w:val="Rubrique"/>
              <w:spacing w:line="200" w:lineRule="atLeast"/>
            </w:pPr>
            <w:r>
              <w:t>BASTOGNE</w:t>
            </w:r>
          </w:p>
        </w:tc>
      </w:tr>
      <w:tr w:rsidR="004169EF" w14:paraId="20285673" w14:textId="77777777">
        <w:trPr>
          <w:trHeight w:hRule="exact" w:val="283"/>
        </w:trPr>
        <w:tc>
          <w:tcPr>
            <w:tcW w:w="2548" w:type="dxa"/>
            <w:gridSpan w:val="13"/>
          </w:tcPr>
          <w:p w14:paraId="1FD29DB7" w14:textId="77777777" w:rsidR="004169EF" w:rsidRDefault="004169EF">
            <w:pPr>
              <w:pStyle w:val="Rubrique"/>
              <w:spacing w:line="200" w:lineRule="atLeast"/>
            </w:pPr>
            <w:r>
              <w:t>Tél.</w:t>
            </w:r>
          </w:p>
        </w:tc>
        <w:tc>
          <w:tcPr>
            <w:tcW w:w="1135" w:type="dxa"/>
          </w:tcPr>
          <w:p w14:paraId="6DF935B1" w14:textId="77777777" w:rsidR="004169EF" w:rsidRDefault="004169EF">
            <w:pPr>
              <w:pStyle w:val="Contenudetableau"/>
              <w:snapToGrid w:val="0"/>
              <w:spacing w:line="200" w:lineRule="atLeast"/>
            </w:pPr>
          </w:p>
        </w:tc>
        <w:tc>
          <w:tcPr>
            <w:tcW w:w="2552" w:type="dxa"/>
            <w:gridSpan w:val="11"/>
          </w:tcPr>
          <w:p w14:paraId="0C8DBAB2" w14:textId="77777777" w:rsidR="004169EF" w:rsidRDefault="004169EF">
            <w:pPr>
              <w:pStyle w:val="Rubrique"/>
              <w:spacing w:line="200" w:lineRule="atLeast"/>
            </w:pPr>
            <w:r>
              <w:t>Fax</w:t>
            </w:r>
          </w:p>
        </w:tc>
        <w:tc>
          <w:tcPr>
            <w:tcW w:w="1129" w:type="dxa"/>
            <w:gridSpan w:val="3"/>
          </w:tcPr>
          <w:p w14:paraId="343FE7A7" w14:textId="77777777" w:rsidR="004169EF" w:rsidRDefault="004169EF">
            <w:pPr>
              <w:pStyle w:val="Contenudetableau"/>
              <w:snapToGrid w:val="0"/>
              <w:spacing w:line="200" w:lineRule="atLeast"/>
            </w:pPr>
          </w:p>
        </w:tc>
        <w:tc>
          <w:tcPr>
            <w:tcW w:w="2845" w:type="dxa"/>
            <w:gridSpan w:val="10"/>
          </w:tcPr>
          <w:p w14:paraId="12A6B2DC" w14:textId="77777777" w:rsidR="004169EF" w:rsidRDefault="004169EF">
            <w:pPr>
              <w:pStyle w:val="Rubrique"/>
              <w:spacing w:line="200" w:lineRule="atLeast"/>
            </w:pPr>
            <w:r>
              <w:t>GSM</w:t>
            </w:r>
          </w:p>
        </w:tc>
      </w:tr>
      <w:tr w:rsidR="004169EF" w14:paraId="71E5D0FF" w14:textId="77777777">
        <w:trPr>
          <w:trHeight w:hRule="exact" w:val="283"/>
        </w:trPr>
        <w:tc>
          <w:tcPr>
            <w:tcW w:w="299" w:type="dxa"/>
            <w:tcBorders>
              <w:left w:val="single" w:sz="1" w:space="0" w:color="000000"/>
              <w:bottom w:val="single" w:sz="1" w:space="0" w:color="000000"/>
            </w:tcBorders>
          </w:tcPr>
          <w:p w14:paraId="468939EA" w14:textId="4B064513" w:rsidR="004169EF" w:rsidRDefault="004169EF">
            <w:pPr>
              <w:pStyle w:val="Contenudetableau"/>
              <w:snapToGrid w:val="0"/>
              <w:spacing w:line="200" w:lineRule="atLeast"/>
              <w:jc w:val="center"/>
            </w:pPr>
          </w:p>
        </w:tc>
        <w:tc>
          <w:tcPr>
            <w:tcW w:w="268" w:type="dxa"/>
            <w:tcBorders>
              <w:left w:val="single" w:sz="1" w:space="0" w:color="000000"/>
              <w:bottom w:val="single" w:sz="1" w:space="0" w:color="000000"/>
            </w:tcBorders>
          </w:tcPr>
          <w:p w14:paraId="197FB26F" w14:textId="77777777" w:rsidR="004169EF" w:rsidRDefault="004169EF">
            <w:pPr>
              <w:pStyle w:val="Contenudetableau"/>
              <w:snapToGrid w:val="0"/>
              <w:spacing w:line="200" w:lineRule="atLeast"/>
              <w:jc w:val="center"/>
            </w:pPr>
          </w:p>
        </w:tc>
        <w:tc>
          <w:tcPr>
            <w:tcW w:w="283" w:type="dxa"/>
            <w:gridSpan w:val="2"/>
            <w:tcBorders>
              <w:left w:val="single" w:sz="1" w:space="0" w:color="000000"/>
              <w:bottom w:val="single" w:sz="1" w:space="0" w:color="000000"/>
            </w:tcBorders>
          </w:tcPr>
          <w:p w14:paraId="52ECF96E" w14:textId="77777777" w:rsidR="004169EF" w:rsidRDefault="004169EF">
            <w:pPr>
              <w:pStyle w:val="Contenudetableau"/>
              <w:snapToGrid w:val="0"/>
              <w:spacing w:line="200" w:lineRule="atLeast"/>
              <w:jc w:val="center"/>
            </w:pPr>
          </w:p>
        </w:tc>
        <w:tc>
          <w:tcPr>
            <w:tcW w:w="283" w:type="dxa"/>
            <w:gridSpan w:val="2"/>
            <w:tcBorders>
              <w:left w:val="single" w:sz="1" w:space="0" w:color="000000"/>
              <w:bottom w:val="single" w:sz="1" w:space="0" w:color="000000"/>
            </w:tcBorders>
          </w:tcPr>
          <w:p w14:paraId="6829D823" w14:textId="77777777" w:rsidR="004169EF" w:rsidRDefault="004169EF">
            <w:pPr>
              <w:pStyle w:val="Contenudetableau"/>
              <w:snapToGrid w:val="0"/>
              <w:spacing w:line="200" w:lineRule="atLeast"/>
              <w:jc w:val="center"/>
            </w:pPr>
          </w:p>
        </w:tc>
        <w:tc>
          <w:tcPr>
            <w:tcW w:w="283" w:type="dxa"/>
            <w:gridSpan w:val="2"/>
            <w:tcBorders>
              <w:left w:val="single" w:sz="1" w:space="0" w:color="000000"/>
              <w:bottom w:val="single" w:sz="1" w:space="0" w:color="000000"/>
            </w:tcBorders>
          </w:tcPr>
          <w:p w14:paraId="28559520" w14:textId="77777777" w:rsidR="004169EF" w:rsidRDefault="004169EF">
            <w:pPr>
              <w:pStyle w:val="Contenudetableau"/>
              <w:snapToGrid w:val="0"/>
              <w:spacing w:line="200" w:lineRule="atLeast"/>
              <w:jc w:val="center"/>
            </w:pPr>
          </w:p>
        </w:tc>
        <w:tc>
          <w:tcPr>
            <w:tcW w:w="283" w:type="dxa"/>
            <w:gridSpan w:val="2"/>
            <w:tcBorders>
              <w:left w:val="single" w:sz="1" w:space="0" w:color="000000"/>
              <w:bottom w:val="single" w:sz="1" w:space="0" w:color="000000"/>
            </w:tcBorders>
          </w:tcPr>
          <w:p w14:paraId="7646C15E"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13751DB3"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0F011AE5"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387185E1" w14:textId="77777777" w:rsidR="004169EF" w:rsidRDefault="004169EF">
            <w:pPr>
              <w:pStyle w:val="Contenudetableau"/>
              <w:snapToGrid w:val="0"/>
              <w:spacing w:line="200" w:lineRule="atLeast"/>
              <w:jc w:val="center"/>
            </w:pPr>
          </w:p>
        </w:tc>
        <w:tc>
          <w:tcPr>
            <w:tcW w:w="1135" w:type="dxa"/>
            <w:tcBorders>
              <w:left w:val="single" w:sz="1" w:space="0" w:color="000000"/>
            </w:tcBorders>
          </w:tcPr>
          <w:p w14:paraId="7629D589" w14:textId="77777777" w:rsidR="004169EF" w:rsidRDefault="004169EF">
            <w:pPr>
              <w:pStyle w:val="Contenudetableau"/>
              <w:snapToGrid w:val="0"/>
              <w:spacing w:line="200" w:lineRule="atLeast"/>
            </w:pPr>
          </w:p>
        </w:tc>
        <w:tc>
          <w:tcPr>
            <w:tcW w:w="283" w:type="dxa"/>
            <w:tcBorders>
              <w:left w:val="single" w:sz="1" w:space="0" w:color="000000"/>
              <w:bottom w:val="single" w:sz="1" w:space="0" w:color="000000"/>
            </w:tcBorders>
          </w:tcPr>
          <w:p w14:paraId="3DF1EFF1"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058EBE1B"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501FC535"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6DDD7351" w14:textId="77777777" w:rsidR="004169EF" w:rsidRDefault="004169EF">
            <w:pPr>
              <w:pStyle w:val="Contenudetableau"/>
              <w:snapToGrid w:val="0"/>
              <w:spacing w:line="200" w:lineRule="atLeast"/>
              <w:jc w:val="center"/>
            </w:pPr>
          </w:p>
        </w:tc>
        <w:tc>
          <w:tcPr>
            <w:tcW w:w="287" w:type="dxa"/>
            <w:gridSpan w:val="2"/>
            <w:tcBorders>
              <w:left w:val="single" w:sz="1" w:space="0" w:color="000000"/>
              <w:bottom w:val="single" w:sz="1" w:space="0" w:color="000000"/>
            </w:tcBorders>
          </w:tcPr>
          <w:p w14:paraId="639DEE4C" w14:textId="77777777" w:rsidR="004169EF" w:rsidRDefault="004169EF">
            <w:pPr>
              <w:pStyle w:val="Contenudetableau"/>
              <w:snapToGrid w:val="0"/>
              <w:spacing w:line="200" w:lineRule="atLeast"/>
              <w:jc w:val="center"/>
            </w:pPr>
          </w:p>
        </w:tc>
        <w:tc>
          <w:tcPr>
            <w:tcW w:w="283" w:type="dxa"/>
            <w:gridSpan w:val="2"/>
            <w:tcBorders>
              <w:left w:val="single" w:sz="1" w:space="0" w:color="000000"/>
              <w:bottom w:val="single" w:sz="1" w:space="0" w:color="000000"/>
            </w:tcBorders>
          </w:tcPr>
          <w:p w14:paraId="3CCBCDD3"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71A3E6EC" w14:textId="77777777" w:rsidR="004169EF" w:rsidRDefault="004169EF">
            <w:pPr>
              <w:pStyle w:val="Contenudetableau"/>
              <w:snapToGrid w:val="0"/>
              <w:spacing w:line="200" w:lineRule="atLeast"/>
              <w:jc w:val="center"/>
            </w:pPr>
          </w:p>
        </w:tc>
        <w:tc>
          <w:tcPr>
            <w:tcW w:w="285" w:type="dxa"/>
            <w:tcBorders>
              <w:left w:val="single" w:sz="1" w:space="0" w:color="000000"/>
              <w:bottom w:val="single" w:sz="1" w:space="0" w:color="000000"/>
            </w:tcBorders>
          </w:tcPr>
          <w:p w14:paraId="37DEF2AE" w14:textId="77777777" w:rsidR="004169EF" w:rsidRDefault="004169EF">
            <w:pPr>
              <w:pStyle w:val="Contenudetableau"/>
              <w:snapToGrid w:val="0"/>
              <w:spacing w:line="200" w:lineRule="atLeast"/>
              <w:jc w:val="center"/>
            </w:pPr>
          </w:p>
        </w:tc>
        <w:tc>
          <w:tcPr>
            <w:tcW w:w="282" w:type="dxa"/>
            <w:tcBorders>
              <w:left w:val="single" w:sz="1" w:space="0" w:color="000000"/>
              <w:bottom w:val="single" w:sz="1" w:space="0" w:color="000000"/>
            </w:tcBorders>
          </w:tcPr>
          <w:p w14:paraId="7F10DC4B" w14:textId="77777777" w:rsidR="004169EF" w:rsidRDefault="004169EF">
            <w:pPr>
              <w:pStyle w:val="Contenudetableau"/>
              <w:snapToGrid w:val="0"/>
              <w:spacing w:line="200" w:lineRule="atLeast"/>
              <w:jc w:val="center"/>
            </w:pPr>
          </w:p>
        </w:tc>
        <w:tc>
          <w:tcPr>
            <w:tcW w:w="1129" w:type="dxa"/>
            <w:gridSpan w:val="3"/>
            <w:tcBorders>
              <w:left w:val="single" w:sz="1" w:space="0" w:color="000000"/>
            </w:tcBorders>
          </w:tcPr>
          <w:p w14:paraId="44E01657" w14:textId="77777777" w:rsidR="004169EF" w:rsidRDefault="004169EF">
            <w:pPr>
              <w:pStyle w:val="Contenudetableau"/>
              <w:snapToGrid w:val="0"/>
              <w:spacing w:line="200" w:lineRule="atLeast"/>
            </w:pPr>
          </w:p>
        </w:tc>
        <w:tc>
          <w:tcPr>
            <w:tcW w:w="283" w:type="dxa"/>
            <w:tcBorders>
              <w:left w:val="single" w:sz="1" w:space="0" w:color="000000"/>
              <w:bottom w:val="single" w:sz="1" w:space="0" w:color="000000"/>
            </w:tcBorders>
          </w:tcPr>
          <w:p w14:paraId="63C5F36D"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3C18850C"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13B4FF25"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21ACE37E"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00A02355"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1A781D18"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0D00D174"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737002CD"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2B2868C0" w14:textId="77777777" w:rsidR="004169EF" w:rsidRDefault="004169EF">
            <w:pPr>
              <w:pStyle w:val="Contenudetableau"/>
              <w:snapToGrid w:val="0"/>
              <w:spacing w:line="200" w:lineRule="atLeast"/>
              <w:jc w:val="center"/>
            </w:pPr>
          </w:p>
        </w:tc>
        <w:tc>
          <w:tcPr>
            <w:tcW w:w="298" w:type="dxa"/>
            <w:tcBorders>
              <w:left w:val="single" w:sz="1" w:space="0" w:color="000000"/>
              <w:bottom w:val="single" w:sz="1" w:space="0" w:color="000000"/>
              <w:right w:val="single" w:sz="1" w:space="0" w:color="000000"/>
            </w:tcBorders>
          </w:tcPr>
          <w:p w14:paraId="484749C4" w14:textId="77777777" w:rsidR="004169EF" w:rsidRDefault="004169EF">
            <w:pPr>
              <w:pStyle w:val="Contenudetableau"/>
              <w:snapToGrid w:val="0"/>
              <w:spacing w:line="200" w:lineRule="atLeast"/>
              <w:jc w:val="center"/>
            </w:pPr>
          </w:p>
        </w:tc>
      </w:tr>
      <w:tr w:rsidR="004169EF" w14:paraId="567624EC" w14:textId="77777777">
        <w:trPr>
          <w:trHeight w:hRule="exact" w:val="283"/>
        </w:trPr>
        <w:tc>
          <w:tcPr>
            <w:tcW w:w="4961" w:type="dxa"/>
            <w:gridSpan w:val="19"/>
            <w:vAlign w:val="center"/>
          </w:tcPr>
          <w:p w14:paraId="188FBCF4" w14:textId="3356066C" w:rsidR="004169EF" w:rsidRDefault="004169EF">
            <w:pPr>
              <w:pStyle w:val="Rubrique"/>
              <w:spacing w:line="200" w:lineRule="atLeast"/>
            </w:pPr>
            <w:r>
              <w:t>Courriel</w:t>
            </w:r>
            <w:r w:rsidR="00983442">
              <w:t xml:space="preserve"> </w:t>
            </w:r>
            <w:r w:rsidR="00983442" w:rsidRPr="00983442">
              <w:rPr>
                <w:i/>
              </w:rPr>
              <w:t>(en majuscules)</w:t>
            </w:r>
          </w:p>
        </w:tc>
        <w:tc>
          <w:tcPr>
            <w:tcW w:w="283" w:type="dxa"/>
            <w:gridSpan w:val="2"/>
            <w:vAlign w:val="center"/>
          </w:tcPr>
          <w:p w14:paraId="5D5088EC" w14:textId="77777777" w:rsidR="004169EF" w:rsidRDefault="004169EF">
            <w:pPr>
              <w:pStyle w:val="Rubrique"/>
              <w:spacing w:line="200" w:lineRule="atLeast"/>
            </w:pPr>
          </w:p>
        </w:tc>
        <w:tc>
          <w:tcPr>
            <w:tcW w:w="4965" w:type="dxa"/>
            <w:gridSpan w:val="17"/>
            <w:vAlign w:val="center"/>
          </w:tcPr>
          <w:p w14:paraId="75A1ACFC" w14:textId="77777777" w:rsidR="004169EF" w:rsidRDefault="004169EF">
            <w:pPr>
              <w:pStyle w:val="Rubrique"/>
              <w:spacing w:line="200" w:lineRule="atLeast"/>
            </w:pPr>
            <w:r>
              <w:t>Site Web</w:t>
            </w:r>
          </w:p>
        </w:tc>
      </w:tr>
      <w:tr w:rsidR="004169EF" w14:paraId="60E3BC8C" w14:textId="77777777">
        <w:trPr>
          <w:trHeight w:hRule="exact" w:val="283"/>
        </w:trPr>
        <w:tc>
          <w:tcPr>
            <w:tcW w:w="4961" w:type="dxa"/>
            <w:gridSpan w:val="19"/>
            <w:tcBorders>
              <w:left w:val="single" w:sz="1" w:space="0" w:color="000000"/>
              <w:bottom w:val="single" w:sz="1" w:space="0" w:color="000000"/>
            </w:tcBorders>
            <w:vAlign w:val="center"/>
          </w:tcPr>
          <w:p w14:paraId="0D7368CD" w14:textId="77777777" w:rsidR="004169EF" w:rsidRDefault="004169EF">
            <w:pPr>
              <w:pStyle w:val="Rubrique"/>
              <w:spacing w:line="200" w:lineRule="atLeast"/>
            </w:pPr>
          </w:p>
        </w:tc>
        <w:tc>
          <w:tcPr>
            <w:tcW w:w="283" w:type="dxa"/>
            <w:gridSpan w:val="2"/>
            <w:tcBorders>
              <w:left w:val="single" w:sz="1" w:space="0" w:color="000000"/>
            </w:tcBorders>
            <w:vAlign w:val="center"/>
          </w:tcPr>
          <w:p w14:paraId="1F8825A4" w14:textId="77777777" w:rsidR="004169EF" w:rsidRDefault="004169EF">
            <w:pPr>
              <w:pStyle w:val="Rubrique"/>
              <w:spacing w:line="200" w:lineRule="atLeast"/>
            </w:pPr>
          </w:p>
        </w:tc>
        <w:tc>
          <w:tcPr>
            <w:tcW w:w="4965" w:type="dxa"/>
            <w:gridSpan w:val="17"/>
            <w:tcBorders>
              <w:left w:val="single" w:sz="1" w:space="0" w:color="000000"/>
              <w:bottom w:val="single" w:sz="1" w:space="0" w:color="000000"/>
              <w:right w:val="single" w:sz="1" w:space="0" w:color="000000"/>
            </w:tcBorders>
            <w:vAlign w:val="center"/>
          </w:tcPr>
          <w:p w14:paraId="4518BBA7" w14:textId="77777777" w:rsidR="004169EF" w:rsidRDefault="004169EF">
            <w:pPr>
              <w:pStyle w:val="Rubrique"/>
              <w:spacing w:line="200" w:lineRule="atLeast"/>
            </w:pPr>
            <w:r>
              <w:t>http://</w:t>
            </w:r>
          </w:p>
        </w:tc>
      </w:tr>
    </w:tbl>
    <w:p w14:paraId="1BC5409F" w14:textId="77777777" w:rsidR="004169EF" w:rsidRDefault="004169EF">
      <w:pPr>
        <w:pStyle w:val="Rubrique"/>
      </w:pPr>
    </w:p>
    <w:tbl>
      <w:tblPr>
        <w:tblW w:w="0" w:type="auto"/>
        <w:tblLayout w:type="fixed"/>
        <w:tblCellMar>
          <w:left w:w="0" w:type="dxa"/>
          <w:right w:w="0" w:type="dxa"/>
        </w:tblCellMar>
        <w:tblLook w:val="0000" w:firstRow="0" w:lastRow="0" w:firstColumn="0" w:lastColumn="0" w:noHBand="0" w:noVBand="0"/>
      </w:tblPr>
      <w:tblGrid>
        <w:gridCol w:w="281"/>
        <w:gridCol w:w="283"/>
        <w:gridCol w:w="283"/>
        <w:gridCol w:w="283"/>
        <w:gridCol w:w="283"/>
        <w:gridCol w:w="284"/>
        <w:gridCol w:w="283"/>
        <w:gridCol w:w="286"/>
        <w:gridCol w:w="283"/>
        <w:gridCol w:w="283"/>
        <w:gridCol w:w="283"/>
        <w:gridCol w:w="283"/>
        <w:gridCol w:w="1136"/>
        <w:gridCol w:w="147"/>
        <w:gridCol w:w="284"/>
        <w:gridCol w:w="284"/>
        <w:gridCol w:w="284"/>
        <w:gridCol w:w="284"/>
        <w:gridCol w:w="423"/>
        <w:gridCol w:w="145"/>
        <w:gridCol w:w="284"/>
        <w:gridCol w:w="284"/>
        <w:gridCol w:w="284"/>
        <w:gridCol w:w="284"/>
      </w:tblGrid>
      <w:tr w:rsidR="000F7435" w14:paraId="6969B1B3" w14:textId="77777777" w:rsidTr="000F7435">
        <w:trPr>
          <w:gridAfter w:val="5"/>
          <w:wAfter w:w="1281" w:type="dxa"/>
          <w:trHeight w:val="283"/>
          <w:tblHeader/>
        </w:trPr>
        <w:tc>
          <w:tcPr>
            <w:tcW w:w="4531" w:type="dxa"/>
            <w:gridSpan w:val="13"/>
            <w:vAlign w:val="center"/>
          </w:tcPr>
          <w:p w14:paraId="37192D8D" w14:textId="77777777" w:rsidR="000F7435" w:rsidRDefault="000F7435">
            <w:pPr>
              <w:pStyle w:val="Rubrique"/>
            </w:pPr>
            <w:r>
              <w:t>Numéro d’entreprise</w:t>
            </w:r>
          </w:p>
        </w:tc>
        <w:tc>
          <w:tcPr>
            <w:tcW w:w="1706" w:type="dxa"/>
            <w:gridSpan w:val="6"/>
            <w:vAlign w:val="center"/>
          </w:tcPr>
          <w:p w14:paraId="0177BBBB" w14:textId="469F3486" w:rsidR="000F7435" w:rsidRDefault="000F7435" w:rsidP="000F7435">
            <w:pPr>
              <w:pStyle w:val="Rubrique"/>
            </w:pPr>
            <w:proofErr w:type="spellStart"/>
            <w:r>
              <w:t>N°d’Agrément</w:t>
            </w:r>
            <w:proofErr w:type="spellEnd"/>
            <w:r>
              <w:t xml:space="preserve"> AVIQ</w:t>
            </w:r>
          </w:p>
        </w:tc>
      </w:tr>
      <w:tr w:rsidR="000F7435" w14:paraId="102A2FDC" w14:textId="77777777" w:rsidTr="006E7F8B">
        <w:trPr>
          <w:trHeight w:hRule="exact" w:val="283"/>
        </w:trPr>
        <w:tc>
          <w:tcPr>
            <w:tcW w:w="281" w:type="dxa"/>
            <w:tcBorders>
              <w:left w:val="single" w:sz="2" w:space="0" w:color="000000"/>
              <w:bottom w:val="single" w:sz="4" w:space="0" w:color="auto"/>
              <w:right w:val="single" w:sz="2" w:space="0" w:color="000000"/>
            </w:tcBorders>
            <w:vAlign w:val="center"/>
          </w:tcPr>
          <w:p w14:paraId="3891A239" w14:textId="4A94BCD9" w:rsidR="000F7435" w:rsidRDefault="00714D43">
            <w:pPr>
              <w:pStyle w:val="Rubrique"/>
              <w:jc w:val="center"/>
              <w:rPr>
                <w:b/>
              </w:rPr>
            </w:pPr>
            <w:r>
              <w:rPr>
                <w:b/>
              </w:rPr>
              <w:t>0</w:t>
            </w:r>
          </w:p>
        </w:tc>
        <w:tc>
          <w:tcPr>
            <w:tcW w:w="283" w:type="dxa"/>
            <w:tcBorders>
              <w:left w:val="single" w:sz="2" w:space="0" w:color="000000"/>
              <w:bottom w:val="single" w:sz="4" w:space="0" w:color="auto"/>
              <w:right w:val="single" w:sz="2" w:space="0" w:color="000000"/>
            </w:tcBorders>
            <w:vAlign w:val="center"/>
          </w:tcPr>
          <w:p w14:paraId="46093302" w14:textId="471DAD98" w:rsidR="000F7435" w:rsidRDefault="00714D43">
            <w:pPr>
              <w:pStyle w:val="Rubrique"/>
              <w:jc w:val="center"/>
              <w:rPr>
                <w:b/>
              </w:rPr>
            </w:pPr>
            <w:r>
              <w:rPr>
                <w:b/>
              </w:rPr>
              <w:t>2</w:t>
            </w:r>
          </w:p>
        </w:tc>
        <w:tc>
          <w:tcPr>
            <w:tcW w:w="283" w:type="dxa"/>
            <w:tcBorders>
              <w:left w:val="single" w:sz="2" w:space="0" w:color="000000"/>
              <w:bottom w:val="single" w:sz="4" w:space="0" w:color="auto"/>
              <w:right w:val="single" w:sz="2" w:space="0" w:color="000000"/>
            </w:tcBorders>
            <w:vAlign w:val="center"/>
          </w:tcPr>
          <w:p w14:paraId="69F6A672" w14:textId="5899751D" w:rsidR="000F7435" w:rsidRDefault="00714D43">
            <w:pPr>
              <w:pStyle w:val="Rubrique"/>
              <w:jc w:val="center"/>
              <w:rPr>
                <w:b/>
              </w:rPr>
            </w:pPr>
            <w:r>
              <w:rPr>
                <w:b/>
              </w:rPr>
              <w:t>1</w:t>
            </w:r>
          </w:p>
        </w:tc>
        <w:tc>
          <w:tcPr>
            <w:tcW w:w="283" w:type="dxa"/>
            <w:tcBorders>
              <w:left w:val="single" w:sz="2" w:space="0" w:color="000000"/>
              <w:bottom w:val="single" w:sz="4" w:space="0" w:color="auto"/>
              <w:right w:val="single" w:sz="2" w:space="0" w:color="000000"/>
            </w:tcBorders>
            <w:vAlign w:val="center"/>
          </w:tcPr>
          <w:p w14:paraId="365C51A2" w14:textId="122EABA9" w:rsidR="000F7435" w:rsidRDefault="00714D43">
            <w:pPr>
              <w:pStyle w:val="Rubrique"/>
              <w:jc w:val="center"/>
              <w:rPr>
                <w:b/>
              </w:rPr>
            </w:pPr>
            <w:r>
              <w:rPr>
                <w:b/>
              </w:rPr>
              <w:t>4</w:t>
            </w:r>
          </w:p>
        </w:tc>
        <w:tc>
          <w:tcPr>
            <w:tcW w:w="283" w:type="dxa"/>
            <w:tcBorders>
              <w:left w:val="single" w:sz="2" w:space="0" w:color="000000"/>
              <w:bottom w:val="single" w:sz="4" w:space="0" w:color="auto"/>
              <w:right w:val="single" w:sz="2" w:space="0" w:color="000000"/>
            </w:tcBorders>
            <w:vAlign w:val="center"/>
          </w:tcPr>
          <w:p w14:paraId="0EB4951D" w14:textId="77777777" w:rsidR="000F7435" w:rsidRDefault="000F7435">
            <w:pPr>
              <w:pStyle w:val="Rubrique"/>
              <w:jc w:val="center"/>
              <w:rPr>
                <w:b/>
              </w:rPr>
            </w:pPr>
            <w:r>
              <w:rPr>
                <w:b/>
              </w:rPr>
              <w:t>.</w:t>
            </w:r>
          </w:p>
        </w:tc>
        <w:tc>
          <w:tcPr>
            <w:tcW w:w="284" w:type="dxa"/>
            <w:tcBorders>
              <w:left w:val="single" w:sz="2" w:space="0" w:color="000000"/>
              <w:bottom w:val="single" w:sz="4" w:space="0" w:color="auto"/>
              <w:right w:val="single" w:sz="2" w:space="0" w:color="000000"/>
            </w:tcBorders>
            <w:vAlign w:val="center"/>
          </w:tcPr>
          <w:p w14:paraId="40C9242B" w14:textId="237C28DF" w:rsidR="000F7435" w:rsidRDefault="00714D43">
            <w:pPr>
              <w:pStyle w:val="Rubrique"/>
              <w:jc w:val="center"/>
              <w:rPr>
                <w:b/>
              </w:rPr>
            </w:pPr>
            <w:r>
              <w:rPr>
                <w:b/>
              </w:rPr>
              <w:t>5</w:t>
            </w:r>
          </w:p>
        </w:tc>
        <w:tc>
          <w:tcPr>
            <w:tcW w:w="283" w:type="dxa"/>
            <w:tcBorders>
              <w:left w:val="single" w:sz="2" w:space="0" w:color="000000"/>
              <w:bottom w:val="single" w:sz="4" w:space="0" w:color="auto"/>
              <w:right w:val="single" w:sz="2" w:space="0" w:color="000000"/>
            </w:tcBorders>
            <w:vAlign w:val="center"/>
          </w:tcPr>
          <w:p w14:paraId="7F7D6D05" w14:textId="33E9B924" w:rsidR="000F7435" w:rsidRDefault="00714D43">
            <w:pPr>
              <w:pStyle w:val="Rubrique"/>
              <w:jc w:val="center"/>
              <w:rPr>
                <w:b/>
              </w:rPr>
            </w:pPr>
            <w:r>
              <w:rPr>
                <w:b/>
              </w:rPr>
              <w:t>6</w:t>
            </w:r>
          </w:p>
        </w:tc>
        <w:tc>
          <w:tcPr>
            <w:tcW w:w="283" w:type="dxa"/>
            <w:tcBorders>
              <w:left w:val="single" w:sz="2" w:space="0" w:color="000000"/>
              <w:bottom w:val="single" w:sz="4" w:space="0" w:color="auto"/>
              <w:right w:val="single" w:sz="2" w:space="0" w:color="000000"/>
            </w:tcBorders>
            <w:vAlign w:val="center"/>
          </w:tcPr>
          <w:p w14:paraId="09CC4C22" w14:textId="28707964" w:rsidR="000F7435" w:rsidRDefault="00714D43">
            <w:pPr>
              <w:pStyle w:val="Rubrique"/>
              <w:jc w:val="center"/>
              <w:rPr>
                <w:b/>
              </w:rPr>
            </w:pPr>
            <w:r>
              <w:rPr>
                <w:b/>
              </w:rPr>
              <w:t>7</w:t>
            </w:r>
          </w:p>
        </w:tc>
        <w:tc>
          <w:tcPr>
            <w:tcW w:w="283" w:type="dxa"/>
            <w:tcBorders>
              <w:left w:val="single" w:sz="2" w:space="0" w:color="000000"/>
              <w:bottom w:val="single" w:sz="4" w:space="0" w:color="auto"/>
              <w:right w:val="single" w:sz="2" w:space="0" w:color="000000"/>
            </w:tcBorders>
            <w:vAlign w:val="center"/>
          </w:tcPr>
          <w:p w14:paraId="7D917CCE" w14:textId="77777777" w:rsidR="000F7435" w:rsidRDefault="000F7435">
            <w:pPr>
              <w:pStyle w:val="Rubrique"/>
              <w:jc w:val="center"/>
              <w:rPr>
                <w:b/>
              </w:rPr>
            </w:pPr>
            <w:r>
              <w:rPr>
                <w:b/>
              </w:rPr>
              <w:t>.</w:t>
            </w:r>
          </w:p>
        </w:tc>
        <w:tc>
          <w:tcPr>
            <w:tcW w:w="283" w:type="dxa"/>
            <w:tcBorders>
              <w:left w:val="single" w:sz="2" w:space="0" w:color="000000"/>
              <w:bottom w:val="single" w:sz="4" w:space="0" w:color="auto"/>
              <w:right w:val="single" w:sz="2" w:space="0" w:color="000000"/>
            </w:tcBorders>
            <w:vAlign w:val="center"/>
          </w:tcPr>
          <w:p w14:paraId="516DDD7A" w14:textId="7DEDA699" w:rsidR="000F7435" w:rsidRDefault="00714D43">
            <w:pPr>
              <w:pStyle w:val="Rubrique"/>
              <w:jc w:val="center"/>
              <w:rPr>
                <w:b/>
              </w:rPr>
            </w:pPr>
            <w:r>
              <w:rPr>
                <w:b/>
              </w:rPr>
              <w:t>1</w:t>
            </w:r>
          </w:p>
        </w:tc>
        <w:tc>
          <w:tcPr>
            <w:tcW w:w="283" w:type="dxa"/>
            <w:tcBorders>
              <w:left w:val="single" w:sz="2" w:space="0" w:color="000000"/>
              <w:bottom w:val="single" w:sz="4" w:space="0" w:color="auto"/>
              <w:right w:val="single" w:sz="2" w:space="0" w:color="000000"/>
            </w:tcBorders>
            <w:vAlign w:val="center"/>
          </w:tcPr>
          <w:p w14:paraId="7ED667DC" w14:textId="211D4168" w:rsidR="000F7435" w:rsidRDefault="00714D43">
            <w:pPr>
              <w:pStyle w:val="Rubrique"/>
              <w:jc w:val="center"/>
              <w:rPr>
                <w:b/>
              </w:rPr>
            </w:pPr>
            <w:r>
              <w:rPr>
                <w:b/>
              </w:rPr>
              <w:t>6</w:t>
            </w:r>
          </w:p>
        </w:tc>
        <w:tc>
          <w:tcPr>
            <w:tcW w:w="283" w:type="dxa"/>
            <w:tcBorders>
              <w:left w:val="single" w:sz="2" w:space="0" w:color="000000"/>
              <w:bottom w:val="single" w:sz="4" w:space="0" w:color="auto"/>
              <w:right w:val="single" w:sz="2" w:space="0" w:color="000000"/>
            </w:tcBorders>
            <w:vAlign w:val="center"/>
          </w:tcPr>
          <w:p w14:paraId="025B5B43" w14:textId="7A62F623" w:rsidR="000F7435" w:rsidRDefault="00714D43">
            <w:pPr>
              <w:pStyle w:val="Rubrique"/>
              <w:jc w:val="center"/>
              <w:rPr>
                <w:b/>
              </w:rPr>
            </w:pPr>
            <w:r>
              <w:rPr>
                <w:b/>
              </w:rPr>
              <w:t>6</w:t>
            </w:r>
          </w:p>
        </w:tc>
        <w:tc>
          <w:tcPr>
            <w:tcW w:w="1136" w:type="dxa"/>
            <w:tcBorders>
              <w:left w:val="single" w:sz="2" w:space="0" w:color="000000"/>
            </w:tcBorders>
            <w:vAlign w:val="center"/>
          </w:tcPr>
          <w:p w14:paraId="05C8C208" w14:textId="77777777" w:rsidR="000F7435" w:rsidRDefault="000F7435">
            <w:pPr>
              <w:pStyle w:val="Contenudetableau"/>
              <w:snapToGrid w:val="0"/>
              <w:rPr>
                <w:sz w:val="18"/>
              </w:rPr>
            </w:pPr>
          </w:p>
        </w:tc>
        <w:tc>
          <w:tcPr>
            <w:tcW w:w="147" w:type="dxa"/>
            <w:tcBorders>
              <w:right w:val="single" w:sz="2" w:space="0" w:color="000000"/>
            </w:tcBorders>
            <w:vAlign w:val="center"/>
          </w:tcPr>
          <w:p w14:paraId="01C8523A" w14:textId="77777777" w:rsidR="000F7435" w:rsidRDefault="000F7435">
            <w:pPr>
              <w:pStyle w:val="Contenudetableau"/>
              <w:snapToGrid w:val="0"/>
              <w:rPr>
                <w:sz w:val="18"/>
              </w:rPr>
            </w:pPr>
          </w:p>
        </w:tc>
        <w:tc>
          <w:tcPr>
            <w:tcW w:w="284" w:type="dxa"/>
            <w:tcBorders>
              <w:left w:val="single" w:sz="2" w:space="0" w:color="000000"/>
              <w:bottom w:val="single" w:sz="4" w:space="0" w:color="auto"/>
              <w:right w:val="single" w:sz="2" w:space="0" w:color="000000"/>
            </w:tcBorders>
            <w:vAlign w:val="center"/>
          </w:tcPr>
          <w:p w14:paraId="7D0730B5" w14:textId="4B0985D0" w:rsidR="000F7435" w:rsidRDefault="000F7435">
            <w:pPr>
              <w:pStyle w:val="Rubrique"/>
              <w:jc w:val="center"/>
              <w:rPr>
                <w:b/>
              </w:rPr>
            </w:pPr>
          </w:p>
        </w:tc>
        <w:tc>
          <w:tcPr>
            <w:tcW w:w="284" w:type="dxa"/>
            <w:tcBorders>
              <w:left w:val="single" w:sz="2" w:space="0" w:color="000000"/>
              <w:bottom w:val="single" w:sz="4" w:space="0" w:color="auto"/>
              <w:right w:val="single" w:sz="2" w:space="0" w:color="000000"/>
            </w:tcBorders>
            <w:vAlign w:val="center"/>
          </w:tcPr>
          <w:p w14:paraId="17E482CD" w14:textId="0F79B460" w:rsidR="000F7435" w:rsidRDefault="000F7435">
            <w:pPr>
              <w:pStyle w:val="Rubrique"/>
              <w:jc w:val="center"/>
              <w:rPr>
                <w:b/>
              </w:rPr>
            </w:pPr>
          </w:p>
        </w:tc>
        <w:tc>
          <w:tcPr>
            <w:tcW w:w="284" w:type="dxa"/>
            <w:tcBorders>
              <w:left w:val="single" w:sz="2" w:space="0" w:color="000000"/>
              <w:bottom w:val="single" w:sz="4" w:space="0" w:color="auto"/>
              <w:right w:val="single" w:sz="2" w:space="0" w:color="000000"/>
            </w:tcBorders>
            <w:vAlign w:val="center"/>
          </w:tcPr>
          <w:p w14:paraId="347ABD7A" w14:textId="77777777" w:rsidR="000F7435" w:rsidRDefault="000F7435">
            <w:pPr>
              <w:pStyle w:val="Rubrique"/>
              <w:jc w:val="center"/>
              <w:rPr>
                <w:b/>
              </w:rPr>
            </w:pPr>
          </w:p>
        </w:tc>
        <w:tc>
          <w:tcPr>
            <w:tcW w:w="284" w:type="dxa"/>
            <w:tcBorders>
              <w:left w:val="single" w:sz="2" w:space="0" w:color="000000"/>
              <w:bottom w:val="single" w:sz="4" w:space="0" w:color="auto"/>
              <w:right w:val="single" w:sz="2" w:space="0" w:color="000000"/>
            </w:tcBorders>
            <w:vAlign w:val="center"/>
          </w:tcPr>
          <w:p w14:paraId="63C3C457" w14:textId="77777777" w:rsidR="000F7435" w:rsidRDefault="000F7435">
            <w:pPr>
              <w:pStyle w:val="Rubrique"/>
              <w:jc w:val="center"/>
              <w:rPr>
                <w:b/>
              </w:rPr>
            </w:pPr>
          </w:p>
        </w:tc>
        <w:tc>
          <w:tcPr>
            <w:tcW w:w="423" w:type="dxa"/>
            <w:tcBorders>
              <w:left w:val="single" w:sz="2" w:space="0" w:color="000000"/>
              <w:bottom w:val="single" w:sz="4" w:space="0" w:color="auto"/>
              <w:right w:val="single" w:sz="2" w:space="0" w:color="000000"/>
            </w:tcBorders>
            <w:vAlign w:val="center"/>
          </w:tcPr>
          <w:p w14:paraId="68502155" w14:textId="77777777" w:rsidR="000F7435" w:rsidRDefault="000F7435">
            <w:pPr>
              <w:pStyle w:val="Rubrique"/>
              <w:jc w:val="center"/>
              <w:rPr>
                <w:b/>
              </w:rPr>
            </w:pPr>
          </w:p>
        </w:tc>
        <w:tc>
          <w:tcPr>
            <w:tcW w:w="145" w:type="dxa"/>
            <w:tcBorders>
              <w:left w:val="single" w:sz="2" w:space="0" w:color="000000"/>
              <w:bottom w:val="single" w:sz="4" w:space="0" w:color="auto"/>
              <w:right w:val="single" w:sz="2" w:space="0" w:color="000000"/>
            </w:tcBorders>
            <w:vAlign w:val="center"/>
          </w:tcPr>
          <w:p w14:paraId="7262B8F2" w14:textId="77777777" w:rsidR="000F7435" w:rsidRDefault="000F7435">
            <w:pPr>
              <w:pStyle w:val="Rubrique"/>
              <w:jc w:val="center"/>
              <w:rPr>
                <w:b/>
              </w:rPr>
            </w:pPr>
          </w:p>
        </w:tc>
        <w:tc>
          <w:tcPr>
            <w:tcW w:w="284" w:type="dxa"/>
            <w:tcBorders>
              <w:left w:val="single" w:sz="2" w:space="0" w:color="000000"/>
              <w:bottom w:val="single" w:sz="4" w:space="0" w:color="auto"/>
              <w:right w:val="single" w:sz="2" w:space="0" w:color="000000"/>
            </w:tcBorders>
            <w:vAlign w:val="center"/>
          </w:tcPr>
          <w:p w14:paraId="505E1B97" w14:textId="77777777" w:rsidR="000F7435" w:rsidRDefault="000F7435">
            <w:pPr>
              <w:pStyle w:val="Rubrique"/>
              <w:jc w:val="center"/>
              <w:rPr>
                <w:b/>
              </w:rPr>
            </w:pPr>
          </w:p>
        </w:tc>
        <w:tc>
          <w:tcPr>
            <w:tcW w:w="284" w:type="dxa"/>
            <w:tcBorders>
              <w:left w:val="single" w:sz="2" w:space="0" w:color="000000"/>
              <w:bottom w:val="single" w:sz="4" w:space="0" w:color="auto"/>
              <w:right w:val="single" w:sz="2" w:space="0" w:color="000000"/>
            </w:tcBorders>
            <w:vAlign w:val="center"/>
          </w:tcPr>
          <w:p w14:paraId="45555D7A" w14:textId="4189A83B" w:rsidR="000F7435" w:rsidRDefault="00714D43">
            <w:pPr>
              <w:pStyle w:val="Rubrique"/>
              <w:jc w:val="center"/>
              <w:rPr>
                <w:b/>
              </w:rPr>
            </w:pPr>
            <w:r>
              <w:rPr>
                <w:b/>
              </w:rPr>
              <w:t>1</w:t>
            </w:r>
          </w:p>
        </w:tc>
        <w:tc>
          <w:tcPr>
            <w:tcW w:w="284" w:type="dxa"/>
            <w:tcBorders>
              <w:left w:val="single" w:sz="2" w:space="0" w:color="000000"/>
              <w:bottom w:val="single" w:sz="4" w:space="0" w:color="auto"/>
              <w:right w:val="single" w:sz="2" w:space="0" w:color="000000"/>
            </w:tcBorders>
            <w:vAlign w:val="center"/>
          </w:tcPr>
          <w:p w14:paraId="4ED371AE" w14:textId="5907C1AA" w:rsidR="000F7435" w:rsidRDefault="00714D43">
            <w:pPr>
              <w:pStyle w:val="Rubrique"/>
              <w:jc w:val="center"/>
              <w:rPr>
                <w:b/>
              </w:rPr>
            </w:pPr>
            <w:r>
              <w:rPr>
                <w:b/>
              </w:rPr>
              <w:t>6</w:t>
            </w:r>
          </w:p>
        </w:tc>
        <w:tc>
          <w:tcPr>
            <w:tcW w:w="284" w:type="dxa"/>
            <w:tcBorders>
              <w:left w:val="single" w:sz="2" w:space="0" w:color="000000"/>
              <w:bottom w:val="single" w:sz="4" w:space="0" w:color="auto"/>
              <w:right w:val="single" w:sz="2" w:space="0" w:color="000000"/>
            </w:tcBorders>
            <w:vAlign w:val="center"/>
          </w:tcPr>
          <w:p w14:paraId="20BD1061" w14:textId="199D759F" w:rsidR="000F7435" w:rsidRDefault="00714D43">
            <w:pPr>
              <w:pStyle w:val="Rubrique"/>
              <w:jc w:val="center"/>
              <w:rPr>
                <w:b/>
              </w:rPr>
            </w:pPr>
            <w:r>
              <w:rPr>
                <w:b/>
              </w:rPr>
              <w:t>8</w:t>
            </w:r>
          </w:p>
        </w:tc>
      </w:tr>
      <w:tr w:rsidR="006E7F8B" w14:paraId="2AE5E3A7" w14:textId="77777777" w:rsidTr="006E7F8B">
        <w:trPr>
          <w:gridAfter w:val="11"/>
          <w:wAfter w:w="2987" w:type="dxa"/>
          <w:trHeight w:val="283"/>
          <w:tblHeader/>
        </w:trPr>
        <w:tc>
          <w:tcPr>
            <w:tcW w:w="4531" w:type="dxa"/>
            <w:gridSpan w:val="13"/>
            <w:vAlign w:val="center"/>
          </w:tcPr>
          <w:p w14:paraId="7C3DCB8E" w14:textId="2C90DE19" w:rsidR="006E7F8B" w:rsidRDefault="006E7F8B" w:rsidP="00657825">
            <w:pPr>
              <w:pStyle w:val="Rubrique"/>
            </w:pPr>
            <w:r>
              <w:t xml:space="preserve">Nombre de </w:t>
            </w:r>
            <w:r w:rsidR="00657825">
              <w:t>L</w:t>
            </w:r>
            <w:r>
              <w:t>its</w:t>
            </w:r>
            <w:r w:rsidR="00657825">
              <w:t>/Places</w:t>
            </w:r>
          </w:p>
        </w:tc>
      </w:tr>
      <w:tr w:rsidR="006E7F8B" w14:paraId="6B84FA8E" w14:textId="77777777" w:rsidTr="006E7F8B">
        <w:trPr>
          <w:gridAfter w:val="16"/>
          <w:wAfter w:w="5252" w:type="dxa"/>
          <w:trHeight w:hRule="exact" w:val="283"/>
        </w:trPr>
        <w:tc>
          <w:tcPr>
            <w:tcW w:w="281" w:type="dxa"/>
            <w:tcBorders>
              <w:left w:val="single" w:sz="2" w:space="0" w:color="000000"/>
              <w:bottom w:val="single" w:sz="4" w:space="0" w:color="auto"/>
              <w:right w:val="single" w:sz="2" w:space="0" w:color="000000"/>
            </w:tcBorders>
            <w:vAlign w:val="center"/>
          </w:tcPr>
          <w:p w14:paraId="505B4526" w14:textId="77777777" w:rsidR="006E7F8B" w:rsidRDefault="006E7F8B" w:rsidP="006E7F8B">
            <w:pPr>
              <w:pStyle w:val="Rubrique"/>
              <w:jc w:val="center"/>
              <w:rPr>
                <w:b/>
              </w:rPr>
            </w:pPr>
          </w:p>
        </w:tc>
        <w:tc>
          <w:tcPr>
            <w:tcW w:w="283" w:type="dxa"/>
            <w:tcBorders>
              <w:left w:val="single" w:sz="2" w:space="0" w:color="000000"/>
              <w:bottom w:val="single" w:sz="4" w:space="0" w:color="auto"/>
              <w:right w:val="single" w:sz="2" w:space="0" w:color="000000"/>
            </w:tcBorders>
            <w:vAlign w:val="center"/>
          </w:tcPr>
          <w:p w14:paraId="5878A795" w14:textId="48B60697" w:rsidR="006E7F8B" w:rsidRDefault="00714D43" w:rsidP="006E7F8B">
            <w:pPr>
              <w:pStyle w:val="Rubrique"/>
              <w:jc w:val="center"/>
              <w:rPr>
                <w:b/>
              </w:rPr>
            </w:pPr>
            <w:r>
              <w:rPr>
                <w:b/>
              </w:rPr>
              <w:t>3</w:t>
            </w:r>
          </w:p>
        </w:tc>
        <w:tc>
          <w:tcPr>
            <w:tcW w:w="283" w:type="dxa"/>
            <w:tcBorders>
              <w:left w:val="single" w:sz="2" w:space="0" w:color="000000"/>
              <w:bottom w:val="single" w:sz="4" w:space="0" w:color="auto"/>
              <w:right w:val="single" w:sz="2" w:space="0" w:color="000000"/>
            </w:tcBorders>
            <w:vAlign w:val="center"/>
          </w:tcPr>
          <w:p w14:paraId="27C1E4BC" w14:textId="0A27A0AE" w:rsidR="006E7F8B" w:rsidRDefault="00714D43" w:rsidP="006E7F8B">
            <w:pPr>
              <w:pStyle w:val="Rubrique"/>
              <w:jc w:val="center"/>
              <w:rPr>
                <w:b/>
              </w:rPr>
            </w:pPr>
            <w:r>
              <w:rPr>
                <w:b/>
              </w:rPr>
              <w:t>8</w:t>
            </w:r>
          </w:p>
        </w:tc>
        <w:tc>
          <w:tcPr>
            <w:tcW w:w="283" w:type="dxa"/>
            <w:tcBorders>
              <w:left w:val="single" w:sz="2" w:space="0" w:color="000000"/>
              <w:bottom w:val="single" w:sz="4" w:space="0" w:color="auto"/>
              <w:right w:val="single" w:sz="2" w:space="0" w:color="000000"/>
            </w:tcBorders>
            <w:vAlign w:val="center"/>
          </w:tcPr>
          <w:p w14:paraId="5470BF76" w14:textId="2D4BF42D" w:rsidR="006E7F8B" w:rsidRDefault="00714D43" w:rsidP="006E7F8B">
            <w:pPr>
              <w:pStyle w:val="Rubrique"/>
              <w:jc w:val="center"/>
              <w:rPr>
                <w:b/>
              </w:rPr>
            </w:pPr>
            <w:r>
              <w:rPr>
                <w:b/>
              </w:rPr>
              <w:t>8</w:t>
            </w:r>
          </w:p>
        </w:tc>
        <w:tc>
          <w:tcPr>
            <w:tcW w:w="1136" w:type="dxa"/>
            <w:gridSpan w:val="4"/>
            <w:tcBorders>
              <w:left w:val="single" w:sz="2" w:space="0" w:color="000000"/>
            </w:tcBorders>
            <w:vAlign w:val="center"/>
          </w:tcPr>
          <w:p w14:paraId="58771DE3" w14:textId="77777777" w:rsidR="006E7F8B" w:rsidRDefault="006E7F8B" w:rsidP="006E7F8B">
            <w:pPr>
              <w:pStyle w:val="Contenudetableau"/>
              <w:snapToGrid w:val="0"/>
              <w:rPr>
                <w:sz w:val="18"/>
              </w:rPr>
            </w:pPr>
          </w:p>
        </w:tc>
      </w:tr>
    </w:tbl>
    <w:p w14:paraId="3D7ABD80" w14:textId="1931D875" w:rsidR="004169EF" w:rsidRDefault="004169EF"/>
    <w:p w14:paraId="3D615DFF" w14:textId="4DE7CBAC" w:rsidR="00657825" w:rsidRDefault="00657825" w:rsidP="00657825">
      <w:pPr>
        <w:pStyle w:val="Rubrique"/>
        <w:rPr>
          <w:sz w:val="20"/>
        </w:rPr>
      </w:pPr>
      <w:r>
        <w:t>Avez-vous plusieurs sièges d'exploitation ?</w:t>
      </w:r>
      <w:r>
        <w:tab/>
      </w:r>
      <w:r>
        <w:tab/>
      </w:r>
      <w:r>
        <w:tab/>
      </w:r>
      <w:r>
        <w:tab/>
      </w:r>
      <w:r>
        <w:tab/>
      </w:r>
      <w:r w:rsidR="00714D43">
        <w:fldChar w:fldCharType="begin">
          <w:ffData>
            <w:name w:val="CaseACocher10"/>
            <w:enabled/>
            <w:calcOnExit w:val="0"/>
            <w:checkBox>
              <w:sizeAuto/>
              <w:default w:val="1"/>
            </w:checkBox>
          </w:ffData>
        </w:fldChar>
      </w:r>
      <w:bookmarkStart w:id="1" w:name="CaseACocher10"/>
      <w:r w:rsidR="00714D43">
        <w:instrText xml:space="preserve"> FORMCHECKBOX </w:instrText>
      </w:r>
      <w:r w:rsidR="00000000">
        <w:fldChar w:fldCharType="separate"/>
      </w:r>
      <w:r w:rsidR="00714D43">
        <w:fldChar w:fldCharType="end"/>
      </w:r>
      <w:bookmarkEnd w:id="1"/>
      <w:r>
        <w:rPr>
          <w:sz w:val="20"/>
        </w:rPr>
        <w:t> oui </w:t>
      </w:r>
      <w:r>
        <w:rPr>
          <w:sz w:val="20"/>
        </w:rPr>
        <w:tab/>
        <w:t xml:space="preserve"> </w:t>
      </w: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r>
        <w:rPr>
          <w:sz w:val="20"/>
        </w:rPr>
        <w:t> non </w:t>
      </w:r>
    </w:p>
    <w:p w14:paraId="5B5FD760" w14:textId="77777777" w:rsidR="00657825" w:rsidRDefault="00657825" w:rsidP="00C8671A">
      <w:pPr>
        <w:pStyle w:val="Rubrique"/>
        <w:ind w:left="709"/>
      </w:pPr>
      <w:r>
        <w:t>Si oui, veuillez préciser leurs localités dans une annexe et explicitez le déménagement éventuel d’activité.</w:t>
      </w:r>
    </w:p>
    <w:p w14:paraId="13C05AEB" w14:textId="77777777" w:rsidR="00657825" w:rsidRDefault="00657825"/>
    <w:p w14:paraId="08610A62" w14:textId="77777777" w:rsidR="004169EF" w:rsidRDefault="0005085B">
      <w:pPr>
        <w:pStyle w:val="Rubrique"/>
        <w:spacing w:line="200" w:lineRule="atLeast"/>
      </w:pPr>
      <w:r>
        <w:t>Compte bancaire</w:t>
      </w:r>
    </w:p>
    <w:p w14:paraId="0DD80FCC" w14:textId="77777777" w:rsidR="0060629B" w:rsidRPr="00FD1F47" w:rsidRDefault="0060629B" w:rsidP="0060629B">
      <w:r w:rsidRPr="00FD1F47">
        <w:t xml:space="preserve">IBAN </w:t>
      </w:r>
    </w:p>
    <w:tbl>
      <w:tblPr>
        <w:tblW w:w="0" w:type="auto"/>
        <w:tblLayout w:type="fixed"/>
        <w:tblCellMar>
          <w:left w:w="0" w:type="dxa"/>
          <w:right w:w="0" w:type="dxa"/>
        </w:tblCellMar>
        <w:tblLook w:val="0000" w:firstRow="0" w:lastRow="0" w:firstColumn="0" w:lastColumn="0" w:noHBand="0" w:noVBand="0"/>
      </w:tblPr>
      <w:tblGrid>
        <w:gridCol w:w="282"/>
        <w:gridCol w:w="283"/>
        <w:gridCol w:w="283"/>
        <w:gridCol w:w="283"/>
        <w:gridCol w:w="25"/>
        <w:gridCol w:w="263"/>
        <w:gridCol w:w="283"/>
        <w:gridCol w:w="284"/>
        <w:gridCol w:w="283"/>
        <w:gridCol w:w="284"/>
        <w:gridCol w:w="283"/>
        <w:gridCol w:w="284"/>
        <w:gridCol w:w="283"/>
        <w:gridCol w:w="284"/>
        <w:gridCol w:w="283"/>
        <w:gridCol w:w="283"/>
        <w:gridCol w:w="283"/>
        <w:gridCol w:w="283"/>
        <w:gridCol w:w="283"/>
        <w:gridCol w:w="283"/>
      </w:tblGrid>
      <w:tr w:rsidR="00260851" w14:paraId="1E5B5527" w14:textId="77777777" w:rsidTr="00260851">
        <w:trPr>
          <w:trHeight w:hRule="exact" w:val="283"/>
        </w:trPr>
        <w:tc>
          <w:tcPr>
            <w:tcW w:w="282" w:type="dxa"/>
            <w:tcBorders>
              <w:left w:val="single" w:sz="1" w:space="0" w:color="000000"/>
              <w:bottom w:val="single" w:sz="1" w:space="0" w:color="000000"/>
            </w:tcBorders>
            <w:vAlign w:val="center"/>
          </w:tcPr>
          <w:p w14:paraId="34E2AF72" w14:textId="77777777" w:rsidR="00260851" w:rsidRDefault="00260851" w:rsidP="00534976">
            <w:pPr>
              <w:pStyle w:val="Rubrique"/>
              <w:jc w:val="center"/>
              <w:rPr>
                <w:b/>
                <w:sz w:val="20"/>
              </w:rPr>
            </w:pPr>
            <w:r>
              <w:rPr>
                <w:b/>
                <w:sz w:val="20"/>
              </w:rPr>
              <w:t>B</w:t>
            </w:r>
          </w:p>
        </w:tc>
        <w:tc>
          <w:tcPr>
            <w:tcW w:w="283" w:type="dxa"/>
            <w:tcBorders>
              <w:left w:val="single" w:sz="1" w:space="0" w:color="000000"/>
              <w:bottom w:val="single" w:sz="1" w:space="0" w:color="000000"/>
            </w:tcBorders>
            <w:vAlign w:val="center"/>
          </w:tcPr>
          <w:p w14:paraId="777173F0" w14:textId="77777777" w:rsidR="00260851" w:rsidRDefault="00260851" w:rsidP="00534976">
            <w:pPr>
              <w:pStyle w:val="Rubrique"/>
              <w:jc w:val="center"/>
              <w:rPr>
                <w:b/>
                <w:sz w:val="20"/>
              </w:rPr>
            </w:pPr>
            <w:r>
              <w:rPr>
                <w:b/>
                <w:sz w:val="20"/>
              </w:rPr>
              <w:t>E</w:t>
            </w:r>
          </w:p>
        </w:tc>
        <w:tc>
          <w:tcPr>
            <w:tcW w:w="283" w:type="dxa"/>
            <w:tcBorders>
              <w:left w:val="single" w:sz="1" w:space="0" w:color="000000"/>
              <w:bottom w:val="single" w:sz="1" w:space="0" w:color="000000"/>
              <w:right w:val="single" w:sz="1" w:space="0" w:color="000000"/>
            </w:tcBorders>
            <w:vAlign w:val="center"/>
          </w:tcPr>
          <w:p w14:paraId="5679C1FC" w14:textId="77777777" w:rsidR="00260851" w:rsidRDefault="00260851" w:rsidP="00534976">
            <w:pPr>
              <w:pStyle w:val="Rubrique"/>
              <w:jc w:val="center"/>
              <w:rPr>
                <w:b/>
                <w:sz w:val="20"/>
              </w:rPr>
            </w:pPr>
          </w:p>
        </w:tc>
        <w:tc>
          <w:tcPr>
            <w:tcW w:w="283" w:type="dxa"/>
            <w:tcBorders>
              <w:left w:val="single" w:sz="1" w:space="0" w:color="000000"/>
              <w:bottom w:val="single" w:sz="1" w:space="0" w:color="000000"/>
              <w:right w:val="single" w:sz="4" w:space="0" w:color="auto"/>
            </w:tcBorders>
            <w:vAlign w:val="center"/>
          </w:tcPr>
          <w:p w14:paraId="1813CDDF" w14:textId="77777777" w:rsidR="00260851" w:rsidRDefault="00260851" w:rsidP="00534976">
            <w:pPr>
              <w:pStyle w:val="Rubrique"/>
              <w:jc w:val="center"/>
              <w:rPr>
                <w:b/>
                <w:sz w:val="20"/>
              </w:rPr>
            </w:pPr>
          </w:p>
        </w:tc>
        <w:tc>
          <w:tcPr>
            <w:tcW w:w="25" w:type="dxa"/>
            <w:tcBorders>
              <w:left w:val="single" w:sz="4" w:space="0" w:color="auto"/>
            </w:tcBorders>
            <w:vAlign w:val="center"/>
          </w:tcPr>
          <w:p w14:paraId="4ACD9803" w14:textId="77777777" w:rsidR="00260851" w:rsidRDefault="00260851" w:rsidP="00534976">
            <w:pPr>
              <w:pStyle w:val="Rubrique"/>
              <w:rPr>
                <w:b/>
                <w:sz w:val="20"/>
              </w:rPr>
            </w:pPr>
          </w:p>
        </w:tc>
        <w:tc>
          <w:tcPr>
            <w:tcW w:w="263" w:type="dxa"/>
            <w:tcBorders>
              <w:right w:val="single" w:sz="4" w:space="0" w:color="auto"/>
            </w:tcBorders>
            <w:vAlign w:val="center"/>
          </w:tcPr>
          <w:p w14:paraId="4C4D872D" w14:textId="77777777" w:rsidR="00260851" w:rsidRDefault="00260851" w:rsidP="00534976">
            <w:pPr>
              <w:pStyle w:val="Rubrique"/>
              <w:rPr>
                <w:b/>
                <w:sz w:val="20"/>
              </w:rPr>
            </w:pPr>
            <w:r>
              <w:rPr>
                <w:b/>
                <w:sz w:val="20"/>
              </w:rPr>
              <w:t xml:space="preserve"> -</w:t>
            </w:r>
          </w:p>
        </w:tc>
        <w:tc>
          <w:tcPr>
            <w:tcW w:w="283" w:type="dxa"/>
            <w:tcBorders>
              <w:left w:val="single" w:sz="4" w:space="0" w:color="auto"/>
              <w:bottom w:val="single" w:sz="4" w:space="0" w:color="auto"/>
              <w:right w:val="single" w:sz="4" w:space="0" w:color="auto"/>
            </w:tcBorders>
            <w:vAlign w:val="center"/>
          </w:tcPr>
          <w:p w14:paraId="5547AC41" w14:textId="77777777" w:rsidR="00260851" w:rsidRDefault="00260851" w:rsidP="00534976">
            <w:pPr>
              <w:pStyle w:val="Rubrique"/>
              <w:jc w:val="center"/>
              <w:rPr>
                <w:b/>
                <w:sz w:val="20"/>
              </w:rPr>
            </w:pPr>
          </w:p>
        </w:tc>
        <w:tc>
          <w:tcPr>
            <w:tcW w:w="284" w:type="dxa"/>
            <w:tcBorders>
              <w:left w:val="single" w:sz="4" w:space="0" w:color="auto"/>
              <w:bottom w:val="single" w:sz="4" w:space="0" w:color="auto"/>
              <w:right w:val="single" w:sz="4" w:space="0" w:color="auto"/>
            </w:tcBorders>
            <w:vAlign w:val="center"/>
          </w:tcPr>
          <w:p w14:paraId="39A80A76" w14:textId="77777777" w:rsidR="00260851" w:rsidRDefault="00260851" w:rsidP="00534976">
            <w:pPr>
              <w:pStyle w:val="Rubrique"/>
              <w:jc w:val="center"/>
              <w:rPr>
                <w:b/>
                <w:sz w:val="20"/>
              </w:rPr>
            </w:pPr>
          </w:p>
        </w:tc>
        <w:tc>
          <w:tcPr>
            <w:tcW w:w="283" w:type="dxa"/>
            <w:tcBorders>
              <w:left w:val="single" w:sz="4" w:space="0" w:color="auto"/>
              <w:bottom w:val="single" w:sz="4" w:space="0" w:color="auto"/>
              <w:right w:val="single" w:sz="4" w:space="0" w:color="auto"/>
            </w:tcBorders>
            <w:vAlign w:val="center"/>
          </w:tcPr>
          <w:p w14:paraId="7EA62A54" w14:textId="77777777" w:rsidR="00260851" w:rsidRDefault="00260851" w:rsidP="00534976">
            <w:pPr>
              <w:pStyle w:val="Rubrique"/>
              <w:jc w:val="center"/>
              <w:rPr>
                <w:b/>
                <w:sz w:val="20"/>
              </w:rPr>
            </w:pPr>
          </w:p>
        </w:tc>
        <w:tc>
          <w:tcPr>
            <w:tcW w:w="284" w:type="dxa"/>
            <w:tcBorders>
              <w:left w:val="single" w:sz="4" w:space="0" w:color="auto"/>
              <w:bottom w:val="single" w:sz="4" w:space="0" w:color="auto"/>
              <w:right w:val="single" w:sz="4" w:space="0" w:color="auto"/>
            </w:tcBorders>
            <w:vAlign w:val="center"/>
          </w:tcPr>
          <w:p w14:paraId="47B2D412" w14:textId="77777777" w:rsidR="00260851" w:rsidRDefault="00260851" w:rsidP="00534976">
            <w:pPr>
              <w:pStyle w:val="Rubrique"/>
              <w:jc w:val="center"/>
              <w:rPr>
                <w:b/>
                <w:sz w:val="20"/>
              </w:rPr>
            </w:pPr>
          </w:p>
        </w:tc>
        <w:tc>
          <w:tcPr>
            <w:tcW w:w="283" w:type="dxa"/>
            <w:tcBorders>
              <w:left w:val="single" w:sz="4" w:space="0" w:color="auto"/>
              <w:right w:val="single" w:sz="4" w:space="0" w:color="auto"/>
            </w:tcBorders>
            <w:shd w:val="clear" w:color="auto" w:fill="FFFFFF"/>
            <w:vAlign w:val="center"/>
          </w:tcPr>
          <w:p w14:paraId="327EA49C" w14:textId="77777777" w:rsidR="00260851" w:rsidRDefault="00260851" w:rsidP="00534976">
            <w:pPr>
              <w:pStyle w:val="Rubrique"/>
              <w:jc w:val="center"/>
              <w:rPr>
                <w:b/>
                <w:sz w:val="20"/>
              </w:rPr>
            </w:pPr>
            <w:r>
              <w:rPr>
                <w:b/>
                <w:sz w:val="20"/>
              </w:rPr>
              <w:t>-</w:t>
            </w:r>
          </w:p>
        </w:tc>
        <w:tc>
          <w:tcPr>
            <w:tcW w:w="284" w:type="dxa"/>
            <w:tcBorders>
              <w:left w:val="single" w:sz="4" w:space="0" w:color="auto"/>
              <w:bottom w:val="single" w:sz="4" w:space="0" w:color="auto"/>
              <w:right w:val="single" w:sz="4" w:space="0" w:color="auto"/>
            </w:tcBorders>
            <w:vAlign w:val="center"/>
          </w:tcPr>
          <w:p w14:paraId="3F7DC7FE" w14:textId="77777777" w:rsidR="00260851" w:rsidRDefault="00260851" w:rsidP="00534976">
            <w:pPr>
              <w:pStyle w:val="Rubrique"/>
              <w:rPr>
                <w:b/>
                <w:sz w:val="20"/>
              </w:rPr>
            </w:pPr>
          </w:p>
        </w:tc>
        <w:tc>
          <w:tcPr>
            <w:tcW w:w="283" w:type="dxa"/>
            <w:tcBorders>
              <w:left w:val="single" w:sz="4" w:space="0" w:color="auto"/>
              <w:bottom w:val="single" w:sz="4" w:space="0" w:color="auto"/>
              <w:right w:val="single" w:sz="4" w:space="0" w:color="auto"/>
            </w:tcBorders>
            <w:vAlign w:val="center"/>
          </w:tcPr>
          <w:p w14:paraId="576E3483" w14:textId="77777777" w:rsidR="00260851" w:rsidRDefault="00260851" w:rsidP="00534976">
            <w:pPr>
              <w:pStyle w:val="Rubrique"/>
              <w:jc w:val="center"/>
              <w:rPr>
                <w:b/>
                <w:sz w:val="20"/>
              </w:rPr>
            </w:pPr>
          </w:p>
        </w:tc>
        <w:tc>
          <w:tcPr>
            <w:tcW w:w="284" w:type="dxa"/>
            <w:tcBorders>
              <w:left w:val="single" w:sz="4" w:space="0" w:color="auto"/>
              <w:bottom w:val="single" w:sz="4" w:space="0" w:color="auto"/>
              <w:right w:val="single" w:sz="4" w:space="0" w:color="auto"/>
            </w:tcBorders>
            <w:vAlign w:val="center"/>
          </w:tcPr>
          <w:p w14:paraId="39E16C3E" w14:textId="77777777" w:rsidR="00260851" w:rsidRDefault="00260851" w:rsidP="00534976">
            <w:pPr>
              <w:pStyle w:val="Rubrique"/>
              <w:jc w:val="center"/>
              <w:rPr>
                <w:b/>
                <w:sz w:val="20"/>
              </w:rPr>
            </w:pPr>
          </w:p>
        </w:tc>
        <w:tc>
          <w:tcPr>
            <w:tcW w:w="283" w:type="dxa"/>
            <w:tcBorders>
              <w:left w:val="single" w:sz="4" w:space="0" w:color="auto"/>
              <w:bottom w:val="single" w:sz="2" w:space="0" w:color="000000"/>
              <w:right w:val="single" w:sz="4" w:space="0" w:color="auto"/>
            </w:tcBorders>
            <w:vAlign w:val="center"/>
          </w:tcPr>
          <w:p w14:paraId="18025A85" w14:textId="77777777" w:rsidR="00260851" w:rsidRDefault="00260851" w:rsidP="00534976">
            <w:pPr>
              <w:pStyle w:val="Rubrique"/>
              <w:jc w:val="center"/>
              <w:rPr>
                <w:b/>
                <w:sz w:val="20"/>
              </w:rPr>
            </w:pPr>
          </w:p>
        </w:tc>
        <w:tc>
          <w:tcPr>
            <w:tcW w:w="283" w:type="dxa"/>
            <w:tcBorders>
              <w:right w:val="single" w:sz="4" w:space="0" w:color="auto"/>
            </w:tcBorders>
            <w:vAlign w:val="center"/>
          </w:tcPr>
          <w:p w14:paraId="2D576B8C" w14:textId="77777777" w:rsidR="00260851" w:rsidRDefault="00260851">
            <w:pPr>
              <w:pStyle w:val="Rubrique"/>
              <w:jc w:val="center"/>
              <w:rPr>
                <w:b/>
                <w:sz w:val="20"/>
              </w:rPr>
            </w:pPr>
            <w:r>
              <w:rPr>
                <w:b/>
                <w:sz w:val="20"/>
              </w:rPr>
              <w:t>-</w:t>
            </w:r>
          </w:p>
        </w:tc>
        <w:tc>
          <w:tcPr>
            <w:tcW w:w="283" w:type="dxa"/>
            <w:tcBorders>
              <w:left w:val="single" w:sz="4" w:space="0" w:color="auto"/>
              <w:bottom w:val="single" w:sz="4" w:space="0" w:color="auto"/>
              <w:right w:val="single" w:sz="4" w:space="0" w:color="auto"/>
            </w:tcBorders>
            <w:vAlign w:val="center"/>
          </w:tcPr>
          <w:p w14:paraId="0DC59B6D" w14:textId="77777777" w:rsidR="00260851" w:rsidRDefault="00260851">
            <w:pPr>
              <w:pStyle w:val="Rubrique"/>
              <w:rPr>
                <w:b/>
                <w:sz w:val="20"/>
              </w:rPr>
            </w:pPr>
          </w:p>
        </w:tc>
        <w:tc>
          <w:tcPr>
            <w:tcW w:w="283" w:type="dxa"/>
            <w:tcBorders>
              <w:left w:val="single" w:sz="4" w:space="0" w:color="auto"/>
              <w:bottom w:val="single" w:sz="4" w:space="0" w:color="auto"/>
              <w:right w:val="single" w:sz="4" w:space="0" w:color="auto"/>
            </w:tcBorders>
            <w:vAlign w:val="center"/>
          </w:tcPr>
          <w:p w14:paraId="70E85599" w14:textId="77777777" w:rsidR="00260851" w:rsidRDefault="00260851">
            <w:pPr>
              <w:pStyle w:val="Rubrique"/>
              <w:jc w:val="center"/>
              <w:rPr>
                <w:b/>
                <w:sz w:val="20"/>
              </w:rPr>
            </w:pPr>
          </w:p>
        </w:tc>
        <w:tc>
          <w:tcPr>
            <w:tcW w:w="283" w:type="dxa"/>
            <w:tcBorders>
              <w:left w:val="single" w:sz="4" w:space="0" w:color="auto"/>
              <w:bottom w:val="single" w:sz="4" w:space="0" w:color="auto"/>
              <w:right w:val="single" w:sz="4" w:space="0" w:color="auto"/>
            </w:tcBorders>
            <w:vAlign w:val="center"/>
          </w:tcPr>
          <w:p w14:paraId="1C28C6D8" w14:textId="77777777" w:rsidR="00260851" w:rsidRDefault="00260851">
            <w:pPr>
              <w:pStyle w:val="Rubrique"/>
              <w:jc w:val="center"/>
              <w:rPr>
                <w:b/>
                <w:sz w:val="20"/>
              </w:rPr>
            </w:pPr>
          </w:p>
        </w:tc>
        <w:tc>
          <w:tcPr>
            <w:tcW w:w="283" w:type="dxa"/>
            <w:tcBorders>
              <w:left w:val="single" w:sz="4" w:space="0" w:color="auto"/>
              <w:bottom w:val="single" w:sz="4" w:space="0" w:color="auto"/>
              <w:right w:val="single" w:sz="4" w:space="0" w:color="auto"/>
            </w:tcBorders>
            <w:vAlign w:val="center"/>
          </w:tcPr>
          <w:p w14:paraId="63611479" w14:textId="77777777" w:rsidR="00260851" w:rsidRDefault="00260851">
            <w:pPr>
              <w:pStyle w:val="Rubrique"/>
              <w:jc w:val="center"/>
              <w:rPr>
                <w:b/>
                <w:sz w:val="20"/>
              </w:rPr>
            </w:pPr>
          </w:p>
        </w:tc>
      </w:tr>
    </w:tbl>
    <w:p w14:paraId="30DE81ED" w14:textId="77777777" w:rsidR="0060629B" w:rsidRDefault="0060629B" w:rsidP="0060629B"/>
    <w:p w14:paraId="632B22E2" w14:textId="77777777" w:rsidR="0060629B" w:rsidRDefault="0060629B" w:rsidP="0060629B">
      <w:r w:rsidRPr="00FD1F47">
        <w:t>BIC</w:t>
      </w:r>
    </w:p>
    <w:tbl>
      <w:tblPr>
        <w:tblW w:w="0" w:type="auto"/>
        <w:tblLayout w:type="fixed"/>
        <w:tblCellMar>
          <w:left w:w="0" w:type="dxa"/>
          <w:right w:w="0" w:type="dxa"/>
        </w:tblCellMar>
        <w:tblLook w:val="0000" w:firstRow="0" w:lastRow="0" w:firstColumn="0" w:lastColumn="0" w:noHBand="0" w:noVBand="0"/>
      </w:tblPr>
      <w:tblGrid>
        <w:gridCol w:w="283"/>
        <w:gridCol w:w="283"/>
        <w:gridCol w:w="283"/>
        <w:gridCol w:w="283"/>
        <w:gridCol w:w="268"/>
        <w:gridCol w:w="302"/>
        <w:gridCol w:w="283"/>
        <w:gridCol w:w="285"/>
        <w:gridCol w:w="282"/>
      </w:tblGrid>
      <w:tr w:rsidR="0060629B" w14:paraId="2C636B67" w14:textId="77777777" w:rsidTr="00534976">
        <w:trPr>
          <w:trHeight w:hRule="exact" w:val="283"/>
        </w:trPr>
        <w:tc>
          <w:tcPr>
            <w:tcW w:w="283" w:type="dxa"/>
            <w:tcBorders>
              <w:left w:val="single" w:sz="1" w:space="0" w:color="000000"/>
              <w:bottom w:val="single" w:sz="1" w:space="0" w:color="000000"/>
            </w:tcBorders>
          </w:tcPr>
          <w:p w14:paraId="08E62460" w14:textId="77777777" w:rsidR="0060629B" w:rsidRDefault="0060629B" w:rsidP="00534976">
            <w:pPr>
              <w:pStyle w:val="Contenudetableau"/>
              <w:snapToGrid w:val="0"/>
              <w:spacing w:line="200" w:lineRule="atLeast"/>
              <w:jc w:val="center"/>
            </w:pPr>
          </w:p>
        </w:tc>
        <w:tc>
          <w:tcPr>
            <w:tcW w:w="283" w:type="dxa"/>
            <w:tcBorders>
              <w:left w:val="single" w:sz="1" w:space="0" w:color="000000"/>
              <w:bottom w:val="single" w:sz="1" w:space="0" w:color="000000"/>
            </w:tcBorders>
          </w:tcPr>
          <w:p w14:paraId="000E3C6A" w14:textId="77777777" w:rsidR="0060629B" w:rsidRDefault="0060629B" w:rsidP="00534976">
            <w:pPr>
              <w:pStyle w:val="Contenudetableau"/>
              <w:snapToGrid w:val="0"/>
              <w:spacing w:line="200" w:lineRule="atLeast"/>
              <w:jc w:val="center"/>
            </w:pPr>
          </w:p>
        </w:tc>
        <w:tc>
          <w:tcPr>
            <w:tcW w:w="283" w:type="dxa"/>
            <w:tcBorders>
              <w:left w:val="single" w:sz="1" w:space="0" w:color="000000"/>
              <w:bottom w:val="single" w:sz="1" w:space="0" w:color="000000"/>
            </w:tcBorders>
          </w:tcPr>
          <w:p w14:paraId="3D305133" w14:textId="77777777" w:rsidR="0060629B" w:rsidRDefault="0060629B" w:rsidP="00534976">
            <w:pPr>
              <w:pStyle w:val="Contenudetableau"/>
              <w:snapToGrid w:val="0"/>
              <w:spacing w:line="200" w:lineRule="atLeast"/>
              <w:jc w:val="center"/>
            </w:pPr>
          </w:p>
        </w:tc>
        <w:tc>
          <w:tcPr>
            <w:tcW w:w="283" w:type="dxa"/>
            <w:tcBorders>
              <w:left w:val="single" w:sz="1" w:space="0" w:color="000000"/>
              <w:bottom w:val="single" w:sz="1" w:space="0" w:color="000000"/>
            </w:tcBorders>
          </w:tcPr>
          <w:p w14:paraId="01A7EF31" w14:textId="77777777" w:rsidR="0060629B" w:rsidRDefault="0060629B" w:rsidP="00534976">
            <w:pPr>
              <w:pStyle w:val="Contenudetableau"/>
              <w:snapToGrid w:val="0"/>
              <w:spacing w:line="200" w:lineRule="atLeast"/>
              <w:jc w:val="center"/>
            </w:pPr>
          </w:p>
        </w:tc>
        <w:tc>
          <w:tcPr>
            <w:tcW w:w="268" w:type="dxa"/>
            <w:tcBorders>
              <w:left w:val="single" w:sz="1" w:space="0" w:color="000000"/>
              <w:bottom w:val="single" w:sz="1" w:space="0" w:color="000000"/>
            </w:tcBorders>
          </w:tcPr>
          <w:p w14:paraId="228FEDDD" w14:textId="77777777" w:rsidR="0060629B" w:rsidRDefault="0060629B" w:rsidP="00534976">
            <w:pPr>
              <w:pStyle w:val="Contenudetableau"/>
              <w:snapToGrid w:val="0"/>
              <w:spacing w:line="200" w:lineRule="atLeast"/>
              <w:jc w:val="center"/>
            </w:pPr>
          </w:p>
        </w:tc>
        <w:tc>
          <w:tcPr>
            <w:tcW w:w="302" w:type="dxa"/>
            <w:tcBorders>
              <w:left w:val="single" w:sz="1" w:space="0" w:color="000000"/>
              <w:bottom w:val="single" w:sz="1" w:space="0" w:color="000000"/>
              <w:right w:val="single" w:sz="2" w:space="0" w:color="000000"/>
            </w:tcBorders>
          </w:tcPr>
          <w:p w14:paraId="06A50092" w14:textId="77777777" w:rsidR="0060629B" w:rsidRDefault="0060629B" w:rsidP="00534976">
            <w:pPr>
              <w:pStyle w:val="Contenudetableau"/>
              <w:snapToGrid w:val="0"/>
              <w:spacing w:line="200" w:lineRule="atLeast"/>
              <w:jc w:val="center"/>
            </w:pPr>
          </w:p>
        </w:tc>
        <w:tc>
          <w:tcPr>
            <w:tcW w:w="283" w:type="dxa"/>
            <w:tcBorders>
              <w:left w:val="single" w:sz="2" w:space="0" w:color="000000"/>
              <w:bottom w:val="single" w:sz="2" w:space="0" w:color="000000"/>
              <w:right w:val="single" w:sz="2" w:space="0" w:color="000000"/>
            </w:tcBorders>
          </w:tcPr>
          <w:p w14:paraId="03139262" w14:textId="77777777" w:rsidR="0060629B" w:rsidRDefault="0060629B" w:rsidP="00534976">
            <w:pPr>
              <w:pStyle w:val="Contenudetableau"/>
              <w:snapToGrid w:val="0"/>
              <w:spacing w:line="200" w:lineRule="atLeast"/>
              <w:jc w:val="center"/>
            </w:pPr>
          </w:p>
        </w:tc>
        <w:tc>
          <w:tcPr>
            <w:tcW w:w="285" w:type="dxa"/>
            <w:tcBorders>
              <w:left w:val="single" w:sz="2" w:space="0" w:color="000000"/>
              <w:bottom w:val="single" w:sz="2" w:space="0" w:color="000000"/>
              <w:right w:val="single" w:sz="4" w:space="0" w:color="auto"/>
            </w:tcBorders>
          </w:tcPr>
          <w:p w14:paraId="20E37150" w14:textId="77777777" w:rsidR="0060629B" w:rsidRDefault="0060629B" w:rsidP="00534976">
            <w:pPr>
              <w:pStyle w:val="Contenudetableau"/>
              <w:snapToGrid w:val="0"/>
              <w:spacing w:line="200" w:lineRule="atLeast"/>
              <w:jc w:val="center"/>
            </w:pPr>
          </w:p>
        </w:tc>
        <w:tc>
          <w:tcPr>
            <w:tcW w:w="282" w:type="dxa"/>
            <w:tcBorders>
              <w:left w:val="single" w:sz="4" w:space="0" w:color="auto"/>
            </w:tcBorders>
          </w:tcPr>
          <w:p w14:paraId="507ED2A2" w14:textId="77777777" w:rsidR="0060629B" w:rsidRDefault="0060629B" w:rsidP="00534976">
            <w:pPr>
              <w:pStyle w:val="Contenudetableau"/>
              <w:snapToGrid w:val="0"/>
              <w:spacing w:line="200" w:lineRule="atLeast"/>
              <w:jc w:val="center"/>
            </w:pPr>
          </w:p>
        </w:tc>
      </w:tr>
    </w:tbl>
    <w:p w14:paraId="7D1C28C7" w14:textId="4D3324FD" w:rsidR="0049268A" w:rsidRDefault="0049268A"/>
    <w:p w14:paraId="3E1ED67A" w14:textId="77777777" w:rsidR="0049268A" w:rsidRDefault="0049268A">
      <w:pPr>
        <w:suppressAutoHyphens w:val="0"/>
      </w:pPr>
      <w:r>
        <w:br w:type="page"/>
      </w:r>
    </w:p>
    <w:p w14:paraId="0EFE4F41" w14:textId="6555BA3B" w:rsidR="0060629B" w:rsidRDefault="0060629B"/>
    <w:p w14:paraId="24D646F2" w14:textId="77777777" w:rsidR="00744D75" w:rsidRDefault="00744D75"/>
    <w:p w14:paraId="3C555CBE" w14:textId="1713715C" w:rsidR="004169EF" w:rsidRDefault="004169EF" w:rsidP="00CB2B60">
      <w:pPr>
        <w:pStyle w:val="WS-Roboto"/>
      </w:pPr>
      <w:r>
        <w:t xml:space="preserve">Cadre </w:t>
      </w:r>
      <w:r w:rsidR="0049268A">
        <w:t>2</w:t>
      </w:r>
      <w:r>
        <w:t>. Personne responsable, personne de contact</w:t>
      </w:r>
    </w:p>
    <w:p w14:paraId="31D3C801" w14:textId="77777777" w:rsidR="004169EF" w:rsidRDefault="004169EF"/>
    <w:p w14:paraId="24ACA62E" w14:textId="5D459C11" w:rsidR="004169EF" w:rsidRDefault="00210A9C" w:rsidP="00CB2B60">
      <w:pPr>
        <w:pStyle w:val="WS-Light"/>
      </w:pPr>
      <w:r>
        <w:t>2</w:t>
      </w:r>
      <w:r w:rsidR="004169EF">
        <w:t>.1. Personne légalement autorisée à engager l’entreprise</w:t>
      </w:r>
      <w:r w:rsidR="00240DD0">
        <w:t xml:space="preserve"> </w:t>
      </w:r>
    </w:p>
    <w:tbl>
      <w:tblPr>
        <w:tblW w:w="0" w:type="auto"/>
        <w:tblLayout w:type="fixed"/>
        <w:tblCellMar>
          <w:left w:w="0" w:type="dxa"/>
          <w:right w:w="0" w:type="dxa"/>
        </w:tblCellMar>
        <w:tblLook w:val="0000" w:firstRow="0" w:lastRow="0" w:firstColumn="0" w:lastColumn="0" w:noHBand="0" w:noVBand="0"/>
      </w:tblPr>
      <w:tblGrid>
        <w:gridCol w:w="5089"/>
        <w:gridCol w:w="5120"/>
      </w:tblGrid>
      <w:tr w:rsidR="004169EF" w14:paraId="2AC4AF25" w14:textId="77777777">
        <w:trPr>
          <w:trHeight w:val="283"/>
        </w:trPr>
        <w:tc>
          <w:tcPr>
            <w:tcW w:w="10209" w:type="dxa"/>
            <w:gridSpan w:val="2"/>
            <w:vAlign w:val="center"/>
          </w:tcPr>
          <w:p w14:paraId="0E70080F" w14:textId="77777777" w:rsidR="004169EF" w:rsidRDefault="004169EF">
            <w:pPr>
              <w:pStyle w:val="Rubrique"/>
              <w:spacing w:line="200" w:lineRule="atLeast"/>
              <w:rPr>
                <w:rFonts w:ascii="Wingdings" w:hAnsi="Wingdings"/>
              </w:rPr>
            </w:pPr>
          </w:p>
          <w:p w14:paraId="7AF1D6A7" w14:textId="5E03054E" w:rsidR="004169EF" w:rsidRDefault="00714D43">
            <w:pPr>
              <w:pStyle w:val="Rubrique"/>
              <w:spacing w:line="200" w:lineRule="atLeast"/>
            </w:pPr>
            <w:r>
              <w:fldChar w:fldCharType="begin">
                <w:ffData>
                  <w:name w:val=""/>
                  <w:enabled/>
                  <w:calcOnExit w:val="0"/>
                  <w:checkBox>
                    <w:sizeAuto/>
                    <w:default w:val="1"/>
                  </w:checkBox>
                </w:ffData>
              </w:fldChar>
            </w:r>
            <w:r>
              <w:instrText xml:space="preserve"> FORMCHECKBOX </w:instrText>
            </w:r>
            <w:r w:rsidR="00000000">
              <w:fldChar w:fldCharType="separate"/>
            </w:r>
            <w:r>
              <w:fldChar w:fldCharType="end"/>
            </w:r>
            <w:r w:rsidR="004169EF">
              <w:t> Monsieur</w:t>
            </w:r>
            <w:r w:rsidR="004169EF">
              <w:tab/>
            </w:r>
            <w:r w:rsidR="00470002">
              <w:fldChar w:fldCharType="begin">
                <w:ffData>
                  <w:name w:val="CaseACocher10"/>
                  <w:enabled/>
                  <w:calcOnExit w:val="0"/>
                  <w:checkBox>
                    <w:sizeAuto/>
                    <w:default w:val="0"/>
                  </w:checkBox>
                </w:ffData>
              </w:fldChar>
            </w:r>
            <w:r w:rsidR="009759DA">
              <w:instrText xml:space="preserve"> FORMCHECKBOX </w:instrText>
            </w:r>
            <w:r w:rsidR="00000000">
              <w:fldChar w:fldCharType="separate"/>
            </w:r>
            <w:r w:rsidR="00470002">
              <w:fldChar w:fldCharType="end"/>
            </w:r>
            <w:r w:rsidR="004169EF">
              <w:t> Madame</w:t>
            </w:r>
          </w:p>
        </w:tc>
      </w:tr>
      <w:tr w:rsidR="004169EF" w14:paraId="4F73DB0B" w14:textId="77777777">
        <w:trPr>
          <w:trHeight w:val="283"/>
        </w:trPr>
        <w:tc>
          <w:tcPr>
            <w:tcW w:w="5089" w:type="dxa"/>
            <w:vAlign w:val="center"/>
          </w:tcPr>
          <w:p w14:paraId="567FD643" w14:textId="048F96E7" w:rsidR="004169EF" w:rsidRDefault="004169EF">
            <w:pPr>
              <w:pStyle w:val="Rubrique"/>
              <w:spacing w:line="200" w:lineRule="atLeast"/>
            </w:pPr>
            <w:r>
              <w:t>Nom</w:t>
            </w:r>
            <w:r w:rsidR="00983442">
              <w:t xml:space="preserve"> </w:t>
            </w:r>
            <w:r w:rsidR="00983442" w:rsidRPr="00983442">
              <w:rPr>
                <w:i/>
              </w:rPr>
              <w:t>(en majuscules)</w:t>
            </w:r>
          </w:p>
        </w:tc>
        <w:tc>
          <w:tcPr>
            <w:tcW w:w="5120" w:type="dxa"/>
            <w:vAlign w:val="center"/>
          </w:tcPr>
          <w:p w14:paraId="014BAE8C" w14:textId="3A58D969" w:rsidR="004169EF" w:rsidRDefault="004169EF">
            <w:pPr>
              <w:pStyle w:val="Rubrique"/>
              <w:spacing w:line="200" w:lineRule="atLeast"/>
            </w:pPr>
            <w:r>
              <w:t>Prénom</w:t>
            </w:r>
            <w:r w:rsidR="00983442">
              <w:t xml:space="preserve"> </w:t>
            </w:r>
            <w:r w:rsidR="00983442" w:rsidRPr="00983442">
              <w:rPr>
                <w:i/>
              </w:rPr>
              <w:t>(en majuscules)</w:t>
            </w:r>
          </w:p>
        </w:tc>
      </w:tr>
      <w:tr w:rsidR="004169EF" w14:paraId="1176D45A" w14:textId="77777777">
        <w:trPr>
          <w:trHeight w:val="283"/>
        </w:trPr>
        <w:tc>
          <w:tcPr>
            <w:tcW w:w="5089" w:type="dxa"/>
            <w:tcBorders>
              <w:left w:val="single" w:sz="1" w:space="0" w:color="000000"/>
              <w:bottom w:val="single" w:sz="1" w:space="0" w:color="000000"/>
            </w:tcBorders>
            <w:vAlign w:val="bottom"/>
          </w:tcPr>
          <w:p w14:paraId="2AA718F4" w14:textId="5F47BD03" w:rsidR="004169EF" w:rsidRDefault="00714D43">
            <w:pPr>
              <w:pStyle w:val="Rubrique"/>
              <w:spacing w:line="200" w:lineRule="atLeast"/>
              <w:rPr>
                <w:sz w:val="20"/>
              </w:rPr>
            </w:pPr>
            <w:r>
              <w:rPr>
                <w:sz w:val="20"/>
              </w:rPr>
              <w:t>MERTENS</w:t>
            </w:r>
          </w:p>
        </w:tc>
        <w:tc>
          <w:tcPr>
            <w:tcW w:w="5120" w:type="dxa"/>
            <w:tcBorders>
              <w:left w:val="single" w:sz="1" w:space="0" w:color="000000"/>
              <w:bottom w:val="single" w:sz="1" w:space="0" w:color="000000"/>
              <w:right w:val="single" w:sz="1" w:space="0" w:color="000000"/>
            </w:tcBorders>
            <w:vAlign w:val="bottom"/>
          </w:tcPr>
          <w:p w14:paraId="6775136B" w14:textId="5551469B" w:rsidR="004169EF" w:rsidRDefault="00714D43">
            <w:pPr>
              <w:pStyle w:val="Rubrique"/>
              <w:spacing w:line="200" w:lineRule="atLeast"/>
            </w:pPr>
            <w:r>
              <w:t>Pascal</w:t>
            </w:r>
          </w:p>
        </w:tc>
      </w:tr>
      <w:tr w:rsidR="004169EF" w14:paraId="76DD073E" w14:textId="77777777">
        <w:trPr>
          <w:trHeight w:val="283"/>
        </w:trPr>
        <w:tc>
          <w:tcPr>
            <w:tcW w:w="10209" w:type="dxa"/>
            <w:gridSpan w:val="2"/>
          </w:tcPr>
          <w:p w14:paraId="16BD4A6D" w14:textId="77777777" w:rsidR="004169EF" w:rsidRDefault="004169EF">
            <w:pPr>
              <w:pStyle w:val="Rubrique"/>
              <w:spacing w:line="200" w:lineRule="atLeast"/>
            </w:pPr>
            <w:r>
              <w:t>Fonction au sein de l’entreprise</w:t>
            </w:r>
          </w:p>
        </w:tc>
      </w:tr>
      <w:tr w:rsidR="004169EF" w14:paraId="7C6EACD4" w14:textId="77777777">
        <w:trPr>
          <w:trHeight w:val="283"/>
        </w:trPr>
        <w:tc>
          <w:tcPr>
            <w:tcW w:w="10209" w:type="dxa"/>
            <w:gridSpan w:val="2"/>
            <w:tcBorders>
              <w:left w:val="single" w:sz="1" w:space="0" w:color="000000"/>
              <w:bottom w:val="single" w:sz="1" w:space="0" w:color="000000"/>
              <w:right w:val="single" w:sz="1" w:space="0" w:color="000000"/>
            </w:tcBorders>
          </w:tcPr>
          <w:p w14:paraId="186BD8F3" w14:textId="672FF798" w:rsidR="004169EF" w:rsidRDefault="00714D43">
            <w:pPr>
              <w:pStyle w:val="Rubrique"/>
              <w:spacing w:line="200" w:lineRule="atLeast"/>
            </w:pPr>
            <w:r>
              <w:t>Directeur général</w:t>
            </w:r>
          </w:p>
        </w:tc>
      </w:tr>
    </w:tbl>
    <w:p w14:paraId="3CE936F4" w14:textId="77777777" w:rsidR="004169EF" w:rsidRDefault="004169EF">
      <w:pPr>
        <w:pStyle w:val="BodyText"/>
        <w:spacing w:line="200" w:lineRule="atLeast"/>
      </w:pPr>
    </w:p>
    <w:tbl>
      <w:tblPr>
        <w:tblW w:w="10206" w:type="dxa"/>
        <w:tblLayout w:type="fixed"/>
        <w:tblCellMar>
          <w:left w:w="0" w:type="dxa"/>
          <w:right w:w="0" w:type="dxa"/>
        </w:tblCellMar>
        <w:tblLook w:val="0000" w:firstRow="0" w:lastRow="0" w:firstColumn="0" w:lastColumn="0" w:noHBand="0" w:noVBand="0"/>
      </w:tblPr>
      <w:tblGrid>
        <w:gridCol w:w="284"/>
        <w:gridCol w:w="283"/>
        <w:gridCol w:w="283"/>
        <w:gridCol w:w="283"/>
        <w:gridCol w:w="283"/>
        <w:gridCol w:w="283"/>
        <w:gridCol w:w="283"/>
        <w:gridCol w:w="283"/>
        <w:gridCol w:w="283"/>
        <w:gridCol w:w="1134"/>
        <w:gridCol w:w="283"/>
        <w:gridCol w:w="283"/>
        <w:gridCol w:w="283"/>
        <w:gridCol w:w="283"/>
        <w:gridCol w:w="283"/>
        <w:gridCol w:w="283"/>
        <w:gridCol w:w="283"/>
        <w:gridCol w:w="283"/>
        <w:gridCol w:w="283"/>
        <w:gridCol w:w="1134"/>
        <w:gridCol w:w="283"/>
        <w:gridCol w:w="283"/>
        <w:gridCol w:w="283"/>
        <w:gridCol w:w="283"/>
        <w:gridCol w:w="283"/>
        <w:gridCol w:w="283"/>
        <w:gridCol w:w="283"/>
        <w:gridCol w:w="283"/>
        <w:gridCol w:w="283"/>
        <w:gridCol w:w="296"/>
      </w:tblGrid>
      <w:tr w:rsidR="004169EF" w14:paraId="378249E5" w14:textId="77777777" w:rsidTr="00210A9C">
        <w:trPr>
          <w:trHeight w:hRule="exact" w:val="283"/>
        </w:trPr>
        <w:tc>
          <w:tcPr>
            <w:tcW w:w="2548" w:type="dxa"/>
            <w:gridSpan w:val="9"/>
          </w:tcPr>
          <w:p w14:paraId="0D175EBC" w14:textId="77777777" w:rsidR="004169EF" w:rsidRDefault="004169EF">
            <w:pPr>
              <w:pStyle w:val="Rubrique"/>
              <w:spacing w:line="200" w:lineRule="atLeast"/>
            </w:pPr>
            <w:r>
              <w:t>Tél.</w:t>
            </w:r>
          </w:p>
        </w:tc>
        <w:tc>
          <w:tcPr>
            <w:tcW w:w="1134" w:type="dxa"/>
          </w:tcPr>
          <w:p w14:paraId="549A0852" w14:textId="77777777" w:rsidR="004169EF" w:rsidRDefault="004169EF">
            <w:pPr>
              <w:pStyle w:val="Contenudetableau"/>
              <w:snapToGrid w:val="0"/>
              <w:spacing w:line="200" w:lineRule="atLeast"/>
            </w:pPr>
          </w:p>
        </w:tc>
        <w:tc>
          <w:tcPr>
            <w:tcW w:w="2547" w:type="dxa"/>
            <w:gridSpan w:val="9"/>
          </w:tcPr>
          <w:p w14:paraId="343E0A35" w14:textId="77777777" w:rsidR="004169EF" w:rsidRDefault="004169EF">
            <w:pPr>
              <w:pStyle w:val="Rubrique"/>
              <w:spacing w:line="200" w:lineRule="atLeast"/>
            </w:pPr>
            <w:r>
              <w:t>Fax</w:t>
            </w:r>
          </w:p>
        </w:tc>
        <w:tc>
          <w:tcPr>
            <w:tcW w:w="1134" w:type="dxa"/>
          </w:tcPr>
          <w:p w14:paraId="4B1A539E" w14:textId="77777777" w:rsidR="004169EF" w:rsidRDefault="004169EF">
            <w:pPr>
              <w:pStyle w:val="Contenudetableau"/>
              <w:snapToGrid w:val="0"/>
              <w:spacing w:line="200" w:lineRule="atLeast"/>
            </w:pPr>
          </w:p>
        </w:tc>
        <w:tc>
          <w:tcPr>
            <w:tcW w:w="2843" w:type="dxa"/>
            <w:gridSpan w:val="10"/>
          </w:tcPr>
          <w:p w14:paraId="4C06AF5C" w14:textId="77777777" w:rsidR="004169EF" w:rsidRDefault="004169EF">
            <w:pPr>
              <w:pStyle w:val="Rubrique"/>
              <w:spacing w:line="200" w:lineRule="atLeast"/>
            </w:pPr>
            <w:r>
              <w:t>GSM</w:t>
            </w:r>
          </w:p>
        </w:tc>
      </w:tr>
      <w:tr w:rsidR="004169EF" w14:paraId="6F494684" w14:textId="77777777" w:rsidTr="00210A9C">
        <w:trPr>
          <w:trHeight w:hRule="exact" w:val="283"/>
        </w:trPr>
        <w:tc>
          <w:tcPr>
            <w:tcW w:w="284" w:type="dxa"/>
            <w:tcBorders>
              <w:left w:val="single" w:sz="1" w:space="0" w:color="000000"/>
              <w:bottom w:val="single" w:sz="1" w:space="0" w:color="000000"/>
            </w:tcBorders>
          </w:tcPr>
          <w:p w14:paraId="1C599821" w14:textId="363A69D8" w:rsidR="004169EF" w:rsidRDefault="00714D43">
            <w:pPr>
              <w:pStyle w:val="Contenudetableau"/>
              <w:snapToGrid w:val="0"/>
              <w:spacing w:line="200" w:lineRule="atLeast"/>
              <w:jc w:val="center"/>
            </w:pPr>
            <w:r>
              <w:t>0</w:t>
            </w:r>
          </w:p>
        </w:tc>
        <w:tc>
          <w:tcPr>
            <w:tcW w:w="283" w:type="dxa"/>
            <w:tcBorders>
              <w:left w:val="single" w:sz="1" w:space="0" w:color="000000"/>
              <w:bottom w:val="single" w:sz="1" w:space="0" w:color="000000"/>
            </w:tcBorders>
          </w:tcPr>
          <w:p w14:paraId="342DFDD6" w14:textId="79FB6552" w:rsidR="004169EF" w:rsidRDefault="00714D43">
            <w:pPr>
              <w:pStyle w:val="Contenudetableau"/>
              <w:snapToGrid w:val="0"/>
              <w:spacing w:line="200" w:lineRule="atLeast"/>
              <w:jc w:val="center"/>
            </w:pPr>
            <w:r>
              <w:t>6</w:t>
            </w:r>
          </w:p>
        </w:tc>
        <w:tc>
          <w:tcPr>
            <w:tcW w:w="283" w:type="dxa"/>
            <w:tcBorders>
              <w:left w:val="single" w:sz="1" w:space="0" w:color="000000"/>
              <w:bottom w:val="single" w:sz="1" w:space="0" w:color="000000"/>
            </w:tcBorders>
          </w:tcPr>
          <w:p w14:paraId="636FB808" w14:textId="3C6B0389" w:rsidR="004169EF" w:rsidRDefault="00714D43">
            <w:pPr>
              <w:pStyle w:val="Contenudetableau"/>
              <w:snapToGrid w:val="0"/>
              <w:spacing w:line="200" w:lineRule="atLeast"/>
              <w:jc w:val="center"/>
            </w:pPr>
            <w:r>
              <w:t>3</w:t>
            </w:r>
          </w:p>
        </w:tc>
        <w:tc>
          <w:tcPr>
            <w:tcW w:w="283" w:type="dxa"/>
            <w:tcBorders>
              <w:left w:val="single" w:sz="1" w:space="0" w:color="000000"/>
              <w:bottom w:val="single" w:sz="1" w:space="0" w:color="000000"/>
            </w:tcBorders>
          </w:tcPr>
          <w:p w14:paraId="4FF3FB13" w14:textId="70736546" w:rsidR="004169EF" w:rsidRDefault="00714D43">
            <w:pPr>
              <w:pStyle w:val="Contenudetableau"/>
              <w:snapToGrid w:val="0"/>
              <w:spacing w:line="200" w:lineRule="atLeast"/>
              <w:jc w:val="center"/>
            </w:pPr>
            <w:r>
              <w:t>5</w:t>
            </w:r>
          </w:p>
        </w:tc>
        <w:tc>
          <w:tcPr>
            <w:tcW w:w="283" w:type="dxa"/>
            <w:tcBorders>
              <w:left w:val="single" w:sz="1" w:space="0" w:color="000000"/>
              <w:bottom w:val="single" w:sz="1" w:space="0" w:color="000000"/>
            </w:tcBorders>
          </w:tcPr>
          <w:p w14:paraId="5DF3DE85" w14:textId="16012BB6" w:rsidR="004169EF" w:rsidRDefault="00714D43">
            <w:pPr>
              <w:pStyle w:val="Contenudetableau"/>
              <w:snapToGrid w:val="0"/>
              <w:spacing w:line="200" w:lineRule="atLeast"/>
              <w:jc w:val="center"/>
            </w:pPr>
            <w:r>
              <w:t>5</w:t>
            </w:r>
          </w:p>
        </w:tc>
        <w:tc>
          <w:tcPr>
            <w:tcW w:w="283" w:type="dxa"/>
            <w:tcBorders>
              <w:left w:val="single" w:sz="1" w:space="0" w:color="000000"/>
              <w:bottom w:val="single" w:sz="1" w:space="0" w:color="000000"/>
            </w:tcBorders>
          </w:tcPr>
          <w:p w14:paraId="6FAC6D41" w14:textId="45F6B391" w:rsidR="004169EF" w:rsidRDefault="00714D43">
            <w:pPr>
              <w:pStyle w:val="Contenudetableau"/>
              <w:snapToGrid w:val="0"/>
              <w:spacing w:line="200" w:lineRule="atLeast"/>
              <w:jc w:val="center"/>
            </w:pPr>
            <w:r>
              <w:t>9</w:t>
            </w:r>
          </w:p>
        </w:tc>
        <w:tc>
          <w:tcPr>
            <w:tcW w:w="283" w:type="dxa"/>
            <w:tcBorders>
              <w:left w:val="single" w:sz="1" w:space="0" w:color="000000"/>
              <w:bottom w:val="single" w:sz="1" w:space="0" w:color="000000"/>
            </w:tcBorders>
          </w:tcPr>
          <w:p w14:paraId="44E847C1" w14:textId="2453A256" w:rsidR="004169EF" w:rsidRDefault="00714D43">
            <w:pPr>
              <w:pStyle w:val="Contenudetableau"/>
              <w:snapToGrid w:val="0"/>
              <w:spacing w:line="200" w:lineRule="atLeast"/>
              <w:jc w:val="center"/>
            </w:pPr>
            <w:r>
              <w:t>0</w:t>
            </w:r>
          </w:p>
        </w:tc>
        <w:tc>
          <w:tcPr>
            <w:tcW w:w="283" w:type="dxa"/>
            <w:tcBorders>
              <w:left w:val="single" w:sz="1" w:space="0" w:color="000000"/>
              <w:bottom w:val="single" w:sz="1" w:space="0" w:color="000000"/>
            </w:tcBorders>
          </w:tcPr>
          <w:p w14:paraId="1E159BBF" w14:textId="37877CDB" w:rsidR="004169EF" w:rsidRDefault="00714D43">
            <w:pPr>
              <w:pStyle w:val="Contenudetableau"/>
              <w:snapToGrid w:val="0"/>
              <w:spacing w:line="200" w:lineRule="atLeast"/>
              <w:jc w:val="center"/>
            </w:pPr>
            <w:r>
              <w:t>3</w:t>
            </w:r>
          </w:p>
        </w:tc>
        <w:tc>
          <w:tcPr>
            <w:tcW w:w="283" w:type="dxa"/>
            <w:tcBorders>
              <w:left w:val="single" w:sz="1" w:space="0" w:color="000000"/>
              <w:bottom w:val="single" w:sz="1" w:space="0" w:color="000000"/>
            </w:tcBorders>
          </w:tcPr>
          <w:p w14:paraId="3E049FB1" w14:textId="63CDBF90" w:rsidR="004169EF" w:rsidRDefault="00714D43">
            <w:pPr>
              <w:pStyle w:val="Contenudetableau"/>
              <w:snapToGrid w:val="0"/>
              <w:spacing w:line="200" w:lineRule="atLeast"/>
              <w:jc w:val="center"/>
            </w:pPr>
            <w:r>
              <w:t>2</w:t>
            </w:r>
          </w:p>
        </w:tc>
        <w:tc>
          <w:tcPr>
            <w:tcW w:w="1134" w:type="dxa"/>
            <w:tcBorders>
              <w:left w:val="single" w:sz="1" w:space="0" w:color="000000"/>
            </w:tcBorders>
          </w:tcPr>
          <w:p w14:paraId="526F10B5" w14:textId="77777777" w:rsidR="004169EF" w:rsidRDefault="004169EF">
            <w:pPr>
              <w:pStyle w:val="Contenudetableau"/>
              <w:snapToGrid w:val="0"/>
              <w:spacing w:line="200" w:lineRule="atLeast"/>
            </w:pPr>
          </w:p>
        </w:tc>
        <w:tc>
          <w:tcPr>
            <w:tcW w:w="283" w:type="dxa"/>
            <w:tcBorders>
              <w:left w:val="single" w:sz="1" w:space="0" w:color="000000"/>
              <w:bottom w:val="single" w:sz="1" w:space="0" w:color="000000"/>
            </w:tcBorders>
          </w:tcPr>
          <w:p w14:paraId="09E0CD91" w14:textId="07C0A20C"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103AF70A" w14:textId="365C233D"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4123F96C" w14:textId="624CC631" w:rsidR="004169EF" w:rsidRDefault="004169EF" w:rsidP="00714D43">
            <w:pPr>
              <w:pStyle w:val="Contenudetableau"/>
              <w:snapToGrid w:val="0"/>
              <w:spacing w:line="200" w:lineRule="atLeast"/>
            </w:pPr>
          </w:p>
        </w:tc>
        <w:tc>
          <w:tcPr>
            <w:tcW w:w="283" w:type="dxa"/>
            <w:tcBorders>
              <w:left w:val="single" w:sz="1" w:space="0" w:color="000000"/>
              <w:bottom w:val="single" w:sz="1" w:space="0" w:color="000000"/>
            </w:tcBorders>
          </w:tcPr>
          <w:p w14:paraId="1C248651" w14:textId="77777777" w:rsidR="004169EF" w:rsidRDefault="004169EF" w:rsidP="00714D43">
            <w:pPr>
              <w:pStyle w:val="Contenudetableau"/>
              <w:snapToGrid w:val="0"/>
              <w:spacing w:line="200" w:lineRule="atLeast"/>
            </w:pPr>
          </w:p>
        </w:tc>
        <w:tc>
          <w:tcPr>
            <w:tcW w:w="283" w:type="dxa"/>
            <w:tcBorders>
              <w:left w:val="single" w:sz="1" w:space="0" w:color="000000"/>
              <w:bottom w:val="single" w:sz="1" w:space="0" w:color="000000"/>
            </w:tcBorders>
          </w:tcPr>
          <w:p w14:paraId="4041A259"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30FE10C4"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1DD60047"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35D56BCD"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5795604D" w14:textId="77777777" w:rsidR="004169EF" w:rsidRDefault="004169EF">
            <w:pPr>
              <w:pStyle w:val="Contenudetableau"/>
              <w:snapToGrid w:val="0"/>
              <w:spacing w:line="200" w:lineRule="atLeast"/>
              <w:jc w:val="center"/>
            </w:pPr>
          </w:p>
        </w:tc>
        <w:tc>
          <w:tcPr>
            <w:tcW w:w="1134" w:type="dxa"/>
            <w:tcBorders>
              <w:left w:val="single" w:sz="1" w:space="0" w:color="000000"/>
            </w:tcBorders>
          </w:tcPr>
          <w:p w14:paraId="189C5918" w14:textId="77777777" w:rsidR="004169EF" w:rsidRDefault="004169EF">
            <w:pPr>
              <w:pStyle w:val="Contenudetableau"/>
              <w:snapToGrid w:val="0"/>
              <w:spacing w:line="200" w:lineRule="atLeast"/>
            </w:pPr>
          </w:p>
        </w:tc>
        <w:tc>
          <w:tcPr>
            <w:tcW w:w="283" w:type="dxa"/>
            <w:tcBorders>
              <w:left w:val="single" w:sz="1" w:space="0" w:color="000000"/>
              <w:bottom w:val="single" w:sz="1" w:space="0" w:color="000000"/>
            </w:tcBorders>
          </w:tcPr>
          <w:p w14:paraId="4112AF82"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04E3D423"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334E0840"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539F484E"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20A5B600"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1043D36D"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1512C3A2"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0BE7D8D3"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5875C841" w14:textId="77777777" w:rsidR="004169EF" w:rsidRDefault="004169EF">
            <w:pPr>
              <w:pStyle w:val="Contenudetableau"/>
              <w:snapToGrid w:val="0"/>
              <w:spacing w:line="200" w:lineRule="atLeast"/>
              <w:jc w:val="center"/>
            </w:pPr>
          </w:p>
        </w:tc>
        <w:tc>
          <w:tcPr>
            <w:tcW w:w="296" w:type="dxa"/>
            <w:tcBorders>
              <w:left w:val="single" w:sz="1" w:space="0" w:color="000000"/>
              <w:bottom w:val="single" w:sz="1" w:space="0" w:color="000000"/>
              <w:right w:val="single" w:sz="1" w:space="0" w:color="000000"/>
            </w:tcBorders>
          </w:tcPr>
          <w:p w14:paraId="399048E5" w14:textId="77777777" w:rsidR="004169EF" w:rsidRDefault="004169EF">
            <w:pPr>
              <w:pStyle w:val="Contenudetableau"/>
              <w:snapToGrid w:val="0"/>
              <w:spacing w:line="200" w:lineRule="atLeast"/>
              <w:jc w:val="center"/>
            </w:pPr>
          </w:p>
        </w:tc>
      </w:tr>
    </w:tbl>
    <w:p w14:paraId="6923212C" w14:textId="77777777" w:rsidR="004169EF" w:rsidRDefault="004169EF"/>
    <w:tbl>
      <w:tblPr>
        <w:tblW w:w="10209" w:type="dxa"/>
        <w:tblLayout w:type="fixed"/>
        <w:tblCellMar>
          <w:left w:w="0" w:type="dxa"/>
          <w:right w:w="0" w:type="dxa"/>
        </w:tblCellMar>
        <w:tblLook w:val="0000" w:firstRow="0" w:lastRow="0" w:firstColumn="0" w:lastColumn="0" w:noHBand="0" w:noVBand="0"/>
      </w:tblPr>
      <w:tblGrid>
        <w:gridCol w:w="5089"/>
        <w:gridCol w:w="5120"/>
      </w:tblGrid>
      <w:tr w:rsidR="004169EF" w14:paraId="744CA8C3" w14:textId="77777777" w:rsidTr="00657825">
        <w:tc>
          <w:tcPr>
            <w:tcW w:w="10209" w:type="dxa"/>
            <w:gridSpan w:val="2"/>
            <w:vAlign w:val="center"/>
          </w:tcPr>
          <w:p w14:paraId="03BC927E" w14:textId="4CD7DEFA" w:rsidR="004169EF" w:rsidRDefault="004169EF">
            <w:pPr>
              <w:pStyle w:val="Rubrique"/>
              <w:spacing w:line="200" w:lineRule="atLeast"/>
            </w:pPr>
          </w:p>
        </w:tc>
      </w:tr>
      <w:tr w:rsidR="004169EF" w14:paraId="7D3E5E4F" w14:textId="77777777" w:rsidTr="00657825">
        <w:tc>
          <w:tcPr>
            <w:tcW w:w="10209" w:type="dxa"/>
            <w:gridSpan w:val="2"/>
            <w:tcBorders>
              <w:left w:val="single" w:sz="1" w:space="0" w:color="000000"/>
              <w:bottom w:val="single" w:sz="1" w:space="0" w:color="000000"/>
              <w:right w:val="single" w:sz="1" w:space="0" w:color="000000"/>
            </w:tcBorders>
            <w:vAlign w:val="center"/>
          </w:tcPr>
          <w:p w14:paraId="3BF33B7F" w14:textId="51DFD2D6" w:rsidR="004169EF" w:rsidRDefault="00ED49E9">
            <w:pPr>
              <w:pStyle w:val="Rubrique"/>
              <w:spacing w:line="200" w:lineRule="atLeast"/>
            </w:pPr>
            <w:r>
              <w:t>PASCAL.MERTENS@VIVALIA.BE</w:t>
            </w:r>
          </w:p>
        </w:tc>
      </w:tr>
      <w:tr w:rsidR="00657825" w14:paraId="2AF0A1EE" w14:textId="77777777" w:rsidTr="00657825">
        <w:trPr>
          <w:trHeight w:val="283"/>
        </w:trPr>
        <w:tc>
          <w:tcPr>
            <w:tcW w:w="10209" w:type="dxa"/>
            <w:gridSpan w:val="2"/>
            <w:vAlign w:val="center"/>
          </w:tcPr>
          <w:p w14:paraId="09B7ADF7" w14:textId="77777777" w:rsidR="00657825" w:rsidRDefault="00657825" w:rsidP="00657825">
            <w:pPr>
              <w:pStyle w:val="Rubrique"/>
              <w:spacing w:line="200" w:lineRule="atLeast"/>
              <w:rPr>
                <w:rFonts w:ascii="Wingdings" w:hAnsi="Wingdings"/>
              </w:rPr>
            </w:pPr>
            <w:bookmarkStart w:id="2" w:name="DDE_LINK31"/>
            <w:bookmarkEnd w:id="2"/>
          </w:p>
          <w:p w14:paraId="66998783" w14:textId="77777777" w:rsidR="00657825" w:rsidRDefault="00657825" w:rsidP="00657825">
            <w:pPr>
              <w:pStyle w:val="Rubrique"/>
              <w:spacing w:line="200" w:lineRule="atLeast"/>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r>
              <w:t> Monsieur</w:t>
            </w:r>
            <w:r>
              <w:tab/>
            </w: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r>
              <w:t> Madame</w:t>
            </w:r>
          </w:p>
        </w:tc>
      </w:tr>
      <w:tr w:rsidR="00657825" w14:paraId="44F6C62A" w14:textId="77777777" w:rsidTr="00657825">
        <w:trPr>
          <w:trHeight w:val="283"/>
        </w:trPr>
        <w:tc>
          <w:tcPr>
            <w:tcW w:w="5089" w:type="dxa"/>
            <w:vAlign w:val="center"/>
          </w:tcPr>
          <w:p w14:paraId="6C80EC2B" w14:textId="77777777" w:rsidR="00657825" w:rsidRDefault="00657825" w:rsidP="00657825">
            <w:pPr>
              <w:pStyle w:val="Rubrique"/>
              <w:spacing w:line="200" w:lineRule="atLeast"/>
            </w:pPr>
            <w:r>
              <w:t xml:space="preserve">Nom </w:t>
            </w:r>
            <w:r w:rsidRPr="00983442">
              <w:rPr>
                <w:i/>
              </w:rPr>
              <w:t>(en majuscules)</w:t>
            </w:r>
          </w:p>
        </w:tc>
        <w:tc>
          <w:tcPr>
            <w:tcW w:w="5120" w:type="dxa"/>
            <w:vAlign w:val="center"/>
          </w:tcPr>
          <w:p w14:paraId="28F11D1E" w14:textId="77777777" w:rsidR="00657825" w:rsidRDefault="00657825" w:rsidP="00657825">
            <w:pPr>
              <w:pStyle w:val="Rubrique"/>
              <w:spacing w:line="200" w:lineRule="atLeast"/>
            </w:pPr>
            <w:r>
              <w:t xml:space="preserve">Prénom </w:t>
            </w:r>
            <w:r w:rsidRPr="00983442">
              <w:rPr>
                <w:i/>
              </w:rPr>
              <w:t>(en majuscules)</w:t>
            </w:r>
          </w:p>
        </w:tc>
      </w:tr>
      <w:tr w:rsidR="00657825" w14:paraId="3C6F01AD" w14:textId="77777777" w:rsidTr="00657825">
        <w:trPr>
          <w:trHeight w:val="283"/>
        </w:trPr>
        <w:tc>
          <w:tcPr>
            <w:tcW w:w="5089" w:type="dxa"/>
            <w:tcBorders>
              <w:left w:val="single" w:sz="1" w:space="0" w:color="000000"/>
              <w:bottom w:val="single" w:sz="1" w:space="0" w:color="000000"/>
            </w:tcBorders>
            <w:vAlign w:val="bottom"/>
          </w:tcPr>
          <w:p w14:paraId="4A1D10EC" w14:textId="77777777" w:rsidR="00657825" w:rsidRDefault="00657825" w:rsidP="00657825">
            <w:pPr>
              <w:pStyle w:val="Rubrique"/>
              <w:spacing w:line="200" w:lineRule="atLeast"/>
              <w:rPr>
                <w:sz w:val="20"/>
              </w:rPr>
            </w:pPr>
          </w:p>
        </w:tc>
        <w:tc>
          <w:tcPr>
            <w:tcW w:w="5120" w:type="dxa"/>
            <w:tcBorders>
              <w:left w:val="single" w:sz="1" w:space="0" w:color="000000"/>
              <w:bottom w:val="single" w:sz="1" w:space="0" w:color="000000"/>
              <w:right w:val="single" w:sz="1" w:space="0" w:color="000000"/>
            </w:tcBorders>
            <w:vAlign w:val="bottom"/>
          </w:tcPr>
          <w:p w14:paraId="581F1B81" w14:textId="77777777" w:rsidR="00657825" w:rsidRDefault="00657825" w:rsidP="00657825">
            <w:pPr>
              <w:pStyle w:val="Rubrique"/>
              <w:spacing w:line="200" w:lineRule="atLeast"/>
            </w:pPr>
          </w:p>
        </w:tc>
      </w:tr>
      <w:tr w:rsidR="00657825" w14:paraId="5C278F68" w14:textId="77777777" w:rsidTr="00657825">
        <w:trPr>
          <w:trHeight w:val="283"/>
        </w:trPr>
        <w:tc>
          <w:tcPr>
            <w:tcW w:w="10209" w:type="dxa"/>
            <w:gridSpan w:val="2"/>
          </w:tcPr>
          <w:p w14:paraId="09A00D36" w14:textId="77777777" w:rsidR="00657825" w:rsidRDefault="00657825" w:rsidP="00657825">
            <w:pPr>
              <w:pStyle w:val="Rubrique"/>
              <w:spacing w:line="200" w:lineRule="atLeast"/>
            </w:pPr>
            <w:r>
              <w:t>Fonction au sein de l’entreprise</w:t>
            </w:r>
          </w:p>
        </w:tc>
      </w:tr>
      <w:tr w:rsidR="00657825" w14:paraId="6ED17135" w14:textId="77777777" w:rsidTr="00657825">
        <w:trPr>
          <w:trHeight w:val="283"/>
        </w:trPr>
        <w:tc>
          <w:tcPr>
            <w:tcW w:w="10209" w:type="dxa"/>
            <w:gridSpan w:val="2"/>
            <w:tcBorders>
              <w:left w:val="single" w:sz="1" w:space="0" w:color="000000"/>
              <w:bottom w:val="single" w:sz="1" w:space="0" w:color="000000"/>
              <w:right w:val="single" w:sz="1" w:space="0" w:color="000000"/>
            </w:tcBorders>
          </w:tcPr>
          <w:p w14:paraId="74B56ADC" w14:textId="77777777" w:rsidR="00657825" w:rsidRDefault="00657825" w:rsidP="00657825">
            <w:pPr>
              <w:pStyle w:val="Rubrique"/>
              <w:spacing w:line="200" w:lineRule="atLeast"/>
            </w:pPr>
          </w:p>
        </w:tc>
      </w:tr>
    </w:tbl>
    <w:p w14:paraId="73F0DEAF" w14:textId="77777777" w:rsidR="00657825" w:rsidRDefault="00657825" w:rsidP="00657825">
      <w:pPr>
        <w:pStyle w:val="BodyText"/>
        <w:spacing w:line="200" w:lineRule="atLeast"/>
      </w:pPr>
    </w:p>
    <w:tbl>
      <w:tblPr>
        <w:tblW w:w="10206" w:type="dxa"/>
        <w:tblLayout w:type="fixed"/>
        <w:tblCellMar>
          <w:left w:w="0" w:type="dxa"/>
          <w:right w:w="0" w:type="dxa"/>
        </w:tblCellMar>
        <w:tblLook w:val="0000" w:firstRow="0" w:lastRow="0" w:firstColumn="0" w:lastColumn="0" w:noHBand="0" w:noVBand="0"/>
      </w:tblPr>
      <w:tblGrid>
        <w:gridCol w:w="284"/>
        <w:gridCol w:w="283"/>
        <w:gridCol w:w="283"/>
        <w:gridCol w:w="283"/>
        <w:gridCol w:w="283"/>
        <w:gridCol w:w="283"/>
        <w:gridCol w:w="283"/>
        <w:gridCol w:w="283"/>
        <w:gridCol w:w="283"/>
        <w:gridCol w:w="1134"/>
        <w:gridCol w:w="283"/>
        <w:gridCol w:w="283"/>
        <w:gridCol w:w="283"/>
        <w:gridCol w:w="283"/>
        <w:gridCol w:w="283"/>
        <w:gridCol w:w="283"/>
        <w:gridCol w:w="283"/>
        <w:gridCol w:w="283"/>
        <w:gridCol w:w="283"/>
        <w:gridCol w:w="1134"/>
        <w:gridCol w:w="283"/>
        <w:gridCol w:w="283"/>
        <w:gridCol w:w="283"/>
        <w:gridCol w:w="283"/>
        <w:gridCol w:w="283"/>
        <w:gridCol w:w="283"/>
        <w:gridCol w:w="283"/>
        <w:gridCol w:w="283"/>
        <w:gridCol w:w="283"/>
        <w:gridCol w:w="296"/>
      </w:tblGrid>
      <w:tr w:rsidR="00657825" w14:paraId="33D91AA9" w14:textId="77777777" w:rsidTr="00657825">
        <w:trPr>
          <w:trHeight w:hRule="exact" w:val="283"/>
        </w:trPr>
        <w:tc>
          <w:tcPr>
            <w:tcW w:w="2548" w:type="dxa"/>
            <w:gridSpan w:val="9"/>
          </w:tcPr>
          <w:p w14:paraId="7A9BD715" w14:textId="77777777" w:rsidR="00657825" w:rsidRDefault="00657825" w:rsidP="00657825">
            <w:pPr>
              <w:pStyle w:val="Rubrique"/>
              <w:spacing w:line="200" w:lineRule="atLeast"/>
            </w:pPr>
            <w:r>
              <w:t>Tél.</w:t>
            </w:r>
          </w:p>
        </w:tc>
        <w:tc>
          <w:tcPr>
            <w:tcW w:w="1134" w:type="dxa"/>
          </w:tcPr>
          <w:p w14:paraId="4797360B" w14:textId="77777777" w:rsidR="00657825" w:rsidRDefault="00657825" w:rsidP="00657825">
            <w:pPr>
              <w:pStyle w:val="Contenudetableau"/>
              <w:snapToGrid w:val="0"/>
              <w:spacing w:line="200" w:lineRule="atLeast"/>
            </w:pPr>
          </w:p>
        </w:tc>
        <w:tc>
          <w:tcPr>
            <w:tcW w:w="2547" w:type="dxa"/>
            <w:gridSpan w:val="9"/>
          </w:tcPr>
          <w:p w14:paraId="0F010FC0" w14:textId="77777777" w:rsidR="00657825" w:rsidRDefault="00657825" w:rsidP="00657825">
            <w:pPr>
              <w:pStyle w:val="Rubrique"/>
              <w:spacing w:line="200" w:lineRule="atLeast"/>
            </w:pPr>
            <w:r>
              <w:t>Fax</w:t>
            </w:r>
          </w:p>
        </w:tc>
        <w:tc>
          <w:tcPr>
            <w:tcW w:w="1134" w:type="dxa"/>
          </w:tcPr>
          <w:p w14:paraId="36C604BA" w14:textId="77777777" w:rsidR="00657825" w:rsidRDefault="00657825" w:rsidP="00657825">
            <w:pPr>
              <w:pStyle w:val="Contenudetableau"/>
              <w:snapToGrid w:val="0"/>
              <w:spacing w:line="200" w:lineRule="atLeast"/>
            </w:pPr>
          </w:p>
        </w:tc>
        <w:tc>
          <w:tcPr>
            <w:tcW w:w="2843" w:type="dxa"/>
            <w:gridSpan w:val="10"/>
          </w:tcPr>
          <w:p w14:paraId="65B03473" w14:textId="77777777" w:rsidR="00657825" w:rsidRDefault="00657825" w:rsidP="00657825">
            <w:pPr>
              <w:pStyle w:val="Rubrique"/>
              <w:spacing w:line="200" w:lineRule="atLeast"/>
            </w:pPr>
            <w:r>
              <w:t>GSM</w:t>
            </w:r>
          </w:p>
        </w:tc>
      </w:tr>
      <w:tr w:rsidR="00657825" w14:paraId="1BB3B854" w14:textId="77777777" w:rsidTr="00657825">
        <w:trPr>
          <w:trHeight w:hRule="exact" w:val="283"/>
        </w:trPr>
        <w:tc>
          <w:tcPr>
            <w:tcW w:w="284" w:type="dxa"/>
            <w:tcBorders>
              <w:left w:val="single" w:sz="1" w:space="0" w:color="000000"/>
              <w:bottom w:val="single" w:sz="1" w:space="0" w:color="000000"/>
            </w:tcBorders>
          </w:tcPr>
          <w:p w14:paraId="2AE09B0A"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05A899B7"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301DB51B"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7EB9AC6A"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34185605"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24A8CCDE"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7AC82C53"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6C595786"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3A7F94C2" w14:textId="77777777" w:rsidR="00657825" w:rsidRDefault="00657825" w:rsidP="00657825">
            <w:pPr>
              <w:pStyle w:val="Contenudetableau"/>
              <w:snapToGrid w:val="0"/>
              <w:spacing w:line="200" w:lineRule="atLeast"/>
              <w:jc w:val="center"/>
            </w:pPr>
          </w:p>
        </w:tc>
        <w:tc>
          <w:tcPr>
            <w:tcW w:w="1134" w:type="dxa"/>
            <w:tcBorders>
              <w:left w:val="single" w:sz="1" w:space="0" w:color="000000"/>
            </w:tcBorders>
          </w:tcPr>
          <w:p w14:paraId="4B7AB1AA" w14:textId="77777777" w:rsidR="00657825" w:rsidRDefault="00657825" w:rsidP="00657825">
            <w:pPr>
              <w:pStyle w:val="Contenudetableau"/>
              <w:snapToGrid w:val="0"/>
              <w:spacing w:line="200" w:lineRule="atLeast"/>
            </w:pPr>
          </w:p>
        </w:tc>
        <w:tc>
          <w:tcPr>
            <w:tcW w:w="283" w:type="dxa"/>
            <w:tcBorders>
              <w:left w:val="single" w:sz="1" w:space="0" w:color="000000"/>
              <w:bottom w:val="single" w:sz="1" w:space="0" w:color="000000"/>
            </w:tcBorders>
          </w:tcPr>
          <w:p w14:paraId="3CFEA2C5"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0FB73B82"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037298D6"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5E5DFC78"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56AB604F"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079A92F1"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5003CBAA"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3CA927BA"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4065E4C9" w14:textId="77777777" w:rsidR="00657825" w:rsidRDefault="00657825" w:rsidP="00657825">
            <w:pPr>
              <w:pStyle w:val="Contenudetableau"/>
              <w:snapToGrid w:val="0"/>
              <w:spacing w:line="200" w:lineRule="atLeast"/>
              <w:jc w:val="center"/>
            </w:pPr>
          </w:p>
        </w:tc>
        <w:tc>
          <w:tcPr>
            <w:tcW w:w="1134" w:type="dxa"/>
            <w:tcBorders>
              <w:left w:val="single" w:sz="1" w:space="0" w:color="000000"/>
            </w:tcBorders>
          </w:tcPr>
          <w:p w14:paraId="2006C12C" w14:textId="77777777" w:rsidR="00657825" w:rsidRDefault="00657825" w:rsidP="00657825">
            <w:pPr>
              <w:pStyle w:val="Contenudetableau"/>
              <w:snapToGrid w:val="0"/>
              <w:spacing w:line="200" w:lineRule="atLeast"/>
            </w:pPr>
          </w:p>
        </w:tc>
        <w:tc>
          <w:tcPr>
            <w:tcW w:w="283" w:type="dxa"/>
            <w:tcBorders>
              <w:left w:val="single" w:sz="1" w:space="0" w:color="000000"/>
              <w:bottom w:val="single" w:sz="1" w:space="0" w:color="000000"/>
            </w:tcBorders>
          </w:tcPr>
          <w:p w14:paraId="3E2D79C5"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71A54AA9"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6D2E3C43"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21CAD4BF"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7D506758"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10999182"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6E6FE97D"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565D4244" w14:textId="77777777" w:rsidR="00657825" w:rsidRDefault="00657825" w:rsidP="00657825">
            <w:pPr>
              <w:pStyle w:val="Contenudetableau"/>
              <w:snapToGrid w:val="0"/>
              <w:spacing w:line="200" w:lineRule="atLeast"/>
              <w:jc w:val="center"/>
            </w:pPr>
          </w:p>
        </w:tc>
        <w:tc>
          <w:tcPr>
            <w:tcW w:w="283" w:type="dxa"/>
            <w:tcBorders>
              <w:left w:val="single" w:sz="1" w:space="0" w:color="000000"/>
              <w:bottom w:val="single" w:sz="1" w:space="0" w:color="000000"/>
            </w:tcBorders>
          </w:tcPr>
          <w:p w14:paraId="52C40D3C" w14:textId="77777777" w:rsidR="00657825" w:rsidRDefault="00657825" w:rsidP="00657825">
            <w:pPr>
              <w:pStyle w:val="Contenudetableau"/>
              <w:snapToGrid w:val="0"/>
              <w:spacing w:line="200" w:lineRule="atLeast"/>
              <w:jc w:val="center"/>
            </w:pPr>
          </w:p>
        </w:tc>
        <w:tc>
          <w:tcPr>
            <w:tcW w:w="296" w:type="dxa"/>
            <w:tcBorders>
              <w:left w:val="single" w:sz="1" w:space="0" w:color="000000"/>
              <w:bottom w:val="single" w:sz="1" w:space="0" w:color="000000"/>
              <w:right w:val="single" w:sz="1" w:space="0" w:color="000000"/>
            </w:tcBorders>
          </w:tcPr>
          <w:p w14:paraId="463C8B2B" w14:textId="77777777" w:rsidR="00657825" w:rsidRDefault="00657825" w:rsidP="00657825">
            <w:pPr>
              <w:pStyle w:val="Contenudetableau"/>
              <w:snapToGrid w:val="0"/>
              <w:spacing w:line="200" w:lineRule="atLeast"/>
              <w:jc w:val="center"/>
            </w:pPr>
          </w:p>
        </w:tc>
      </w:tr>
    </w:tbl>
    <w:p w14:paraId="58B341D6" w14:textId="77777777" w:rsidR="00657825" w:rsidRDefault="00657825" w:rsidP="00657825"/>
    <w:tbl>
      <w:tblPr>
        <w:tblW w:w="0" w:type="auto"/>
        <w:tblLayout w:type="fixed"/>
        <w:tblCellMar>
          <w:left w:w="0" w:type="dxa"/>
          <w:right w:w="0" w:type="dxa"/>
        </w:tblCellMar>
        <w:tblLook w:val="0000" w:firstRow="0" w:lastRow="0" w:firstColumn="0" w:lastColumn="0" w:noHBand="0" w:noVBand="0"/>
      </w:tblPr>
      <w:tblGrid>
        <w:gridCol w:w="10209"/>
      </w:tblGrid>
      <w:tr w:rsidR="00657825" w14:paraId="1FFA8ED6" w14:textId="77777777" w:rsidTr="00657825">
        <w:tc>
          <w:tcPr>
            <w:tcW w:w="10209" w:type="dxa"/>
            <w:vAlign w:val="center"/>
          </w:tcPr>
          <w:p w14:paraId="6FF187FB" w14:textId="77777777" w:rsidR="00657825" w:rsidRDefault="00657825" w:rsidP="00657825">
            <w:pPr>
              <w:pStyle w:val="Rubrique"/>
              <w:spacing w:line="200" w:lineRule="atLeast"/>
            </w:pPr>
            <w:r>
              <w:t xml:space="preserve">Courriel </w:t>
            </w:r>
            <w:r w:rsidRPr="00983442">
              <w:rPr>
                <w:i/>
              </w:rPr>
              <w:t>(en majuscules)</w:t>
            </w:r>
          </w:p>
        </w:tc>
      </w:tr>
      <w:tr w:rsidR="00657825" w14:paraId="2D0B8CA2" w14:textId="77777777" w:rsidTr="00657825">
        <w:tc>
          <w:tcPr>
            <w:tcW w:w="10209" w:type="dxa"/>
            <w:tcBorders>
              <w:left w:val="single" w:sz="1" w:space="0" w:color="000000"/>
              <w:bottom w:val="single" w:sz="1" w:space="0" w:color="000000"/>
              <w:right w:val="single" w:sz="1" w:space="0" w:color="000000"/>
            </w:tcBorders>
            <w:vAlign w:val="center"/>
          </w:tcPr>
          <w:p w14:paraId="6A467BE2" w14:textId="77777777" w:rsidR="00657825" w:rsidRDefault="00657825" w:rsidP="00657825">
            <w:pPr>
              <w:pStyle w:val="Rubrique"/>
              <w:spacing w:line="200" w:lineRule="atLeast"/>
            </w:pPr>
          </w:p>
        </w:tc>
      </w:tr>
    </w:tbl>
    <w:p w14:paraId="270653B4" w14:textId="4DB1CC0F" w:rsidR="004169EF" w:rsidRDefault="004169EF"/>
    <w:p w14:paraId="38C5E493" w14:textId="5558378F" w:rsidR="004169EF" w:rsidRDefault="00210A9C" w:rsidP="00CB2B60">
      <w:pPr>
        <w:pStyle w:val="WS-Light"/>
      </w:pPr>
      <w:r>
        <w:t>2</w:t>
      </w:r>
      <w:r w:rsidR="004169EF">
        <w:t>.2. Personne de contact pour le traitement du dossier</w:t>
      </w:r>
      <w:r w:rsidR="00240DD0">
        <w:t xml:space="preserve"> </w:t>
      </w:r>
    </w:p>
    <w:p w14:paraId="1ADEC07C" w14:textId="77777777" w:rsidR="004169EF" w:rsidRDefault="004169EF">
      <w:pPr>
        <w:spacing w:line="200" w:lineRule="atLeast"/>
      </w:pPr>
    </w:p>
    <w:p w14:paraId="6E8B09CB" w14:textId="2EE11729" w:rsidR="004169EF" w:rsidRDefault="004169EF" w:rsidP="00C8671A">
      <w:pPr>
        <w:spacing w:line="200" w:lineRule="atLeast"/>
        <w:jc w:val="both"/>
      </w:pPr>
      <w:r>
        <w:t xml:space="preserve">Si la personne identifiée au point </w:t>
      </w:r>
      <w:r w:rsidR="00210A9C">
        <w:t>2</w:t>
      </w:r>
      <w:r>
        <w:t>.1 ci-dessus n'est pas la personne de contact pour le traitement du dossier, complétez ci-dessous :</w:t>
      </w:r>
    </w:p>
    <w:p w14:paraId="6703AC27" w14:textId="77777777" w:rsidR="004169EF" w:rsidRDefault="004169EF">
      <w:pPr>
        <w:spacing w:line="200" w:lineRule="atLeast"/>
      </w:pPr>
    </w:p>
    <w:tbl>
      <w:tblPr>
        <w:tblW w:w="10206" w:type="dxa"/>
        <w:tblLayout w:type="fixed"/>
        <w:tblCellMar>
          <w:left w:w="0" w:type="dxa"/>
          <w:right w:w="0" w:type="dxa"/>
        </w:tblCellMar>
        <w:tblLook w:val="0000" w:firstRow="0" w:lastRow="0" w:firstColumn="0" w:lastColumn="0" w:noHBand="0" w:noVBand="0"/>
      </w:tblPr>
      <w:tblGrid>
        <w:gridCol w:w="284"/>
        <w:gridCol w:w="283"/>
        <w:gridCol w:w="283"/>
        <w:gridCol w:w="283"/>
        <w:gridCol w:w="283"/>
        <w:gridCol w:w="283"/>
        <w:gridCol w:w="283"/>
        <w:gridCol w:w="283"/>
        <w:gridCol w:w="283"/>
        <w:gridCol w:w="1134"/>
        <w:gridCol w:w="283"/>
        <w:gridCol w:w="283"/>
        <w:gridCol w:w="283"/>
        <w:gridCol w:w="283"/>
        <w:gridCol w:w="273"/>
        <w:gridCol w:w="10"/>
        <w:gridCol w:w="283"/>
        <w:gridCol w:w="283"/>
        <w:gridCol w:w="283"/>
        <w:gridCol w:w="283"/>
        <w:gridCol w:w="1134"/>
        <w:gridCol w:w="283"/>
        <w:gridCol w:w="283"/>
        <w:gridCol w:w="283"/>
        <w:gridCol w:w="283"/>
        <w:gridCol w:w="283"/>
        <w:gridCol w:w="283"/>
        <w:gridCol w:w="283"/>
        <w:gridCol w:w="283"/>
        <w:gridCol w:w="283"/>
        <w:gridCol w:w="296"/>
      </w:tblGrid>
      <w:tr w:rsidR="004169EF" w14:paraId="24134989" w14:textId="77777777" w:rsidTr="00C803C8">
        <w:trPr>
          <w:trHeight w:val="283"/>
        </w:trPr>
        <w:tc>
          <w:tcPr>
            <w:tcW w:w="10206" w:type="dxa"/>
            <w:gridSpan w:val="31"/>
            <w:vAlign w:val="center"/>
          </w:tcPr>
          <w:p w14:paraId="12F0344E" w14:textId="5D7F1137" w:rsidR="004169EF" w:rsidRDefault="00ED49E9">
            <w:pPr>
              <w:pStyle w:val="Rubrique"/>
              <w:spacing w:line="200" w:lineRule="atLeast"/>
            </w:pPr>
            <w:r>
              <w:fldChar w:fldCharType="begin">
                <w:ffData>
                  <w:name w:val=""/>
                  <w:enabled/>
                  <w:calcOnExit w:val="0"/>
                  <w:checkBox>
                    <w:sizeAuto/>
                    <w:default w:val="1"/>
                  </w:checkBox>
                </w:ffData>
              </w:fldChar>
            </w:r>
            <w:r>
              <w:instrText xml:space="preserve"> FORMCHECKBOX </w:instrText>
            </w:r>
            <w:r w:rsidR="00000000">
              <w:fldChar w:fldCharType="separate"/>
            </w:r>
            <w:r>
              <w:fldChar w:fldCharType="end"/>
            </w:r>
            <w:r w:rsidR="004169EF">
              <w:t> Monsieur</w:t>
            </w:r>
            <w:r w:rsidR="004169EF">
              <w:tab/>
            </w:r>
            <w:r w:rsidR="00470002">
              <w:fldChar w:fldCharType="begin">
                <w:ffData>
                  <w:name w:val="CaseACocher10"/>
                  <w:enabled/>
                  <w:calcOnExit w:val="0"/>
                  <w:checkBox>
                    <w:sizeAuto/>
                    <w:default w:val="0"/>
                  </w:checkBox>
                </w:ffData>
              </w:fldChar>
            </w:r>
            <w:r w:rsidR="009759DA">
              <w:instrText xml:space="preserve"> FORMCHECKBOX </w:instrText>
            </w:r>
            <w:r w:rsidR="00000000">
              <w:fldChar w:fldCharType="separate"/>
            </w:r>
            <w:r w:rsidR="00470002">
              <w:fldChar w:fldCharType="end"/>
            </w:r>
            <w:r w:rsidR="004169EF">
              <w:t> Madame</w:t>
            </w:r>
          </w:p>
        </w:tc>
      </w:tr>
      <w:tr w:rsidR="004169EF" w14:paraId="56F35753" w14:textId="77777777" w:rsidTr="00C803C8">
        <w:trPr>
          <w:trHeight w:val="283"/>
        </w:trPr>
        <w:tc>
          <w:tcPr>
            <w:tcW w:w="5087" w:type="dxa"/>
            <w:gridSpan w:val="15"/>
            <w:vAlign w:val="center"/>
          </w:tcPr>
          <w:p w14:paraId="12F8E543" w14:textId="1A616FCC" w:rsidR="004169EF" w:rsidRDefault="004169EF">
            <w:pPr>
              <w:pStyle w:val="Rubrique"/>
              <w:spacing w:line="200" w:lineRule="atLeast"/>
            </w:pPr>
            <w:r>
              <w:t>Nom</w:t>
            </w:r>
            <w:r w:rsidR="00983442">
              <w:t xml:space="preserve"> </w:t>
            </w:r>
            <w:r w:rsidR="00983442" w:rsidRPr="00983442">
              <w:rPr>
                <w:i/>
              </w:rPr>
              <w:t>(en majuscules)</w:t>
            </w:r>
          </w:p>
        </w:tc>
        <w:tc>
          <w:tcPr>
            <w:tcW w:w="5119" w:type="dxa"/>
            <w:gridSpan w:val="16"/>
            <w:vAlign w:val="center"/>
          </w:tcPr>
          <w:p w14:paraId="718002AB" w14:textId="6FFFB10B" w:rsidR="004169EF" w:rsidRDefault="004169EF">
            <w:pPr>
              <w:pStyle w:val="Rubrique"/>
              <w:spacing w:line="200" w:lineRule="atLeast"/>
            </w:pPr>
            <w:r>
              <w:t>Prénom</w:t>
            </w:r>
            <w:r w:rsidR="00983442">
              <w:t xml:space="preserve"> </w:t>
            </w:r>
            <w:r w:rsidR="00983442" w:rsidRPr="00983442">
              <w:rPr>
                <w:i/>
              </w:rPr>
              <w:t>(en majuscules)</w:t>
            </w:r>
          </w:p>
        </w:tc>
      </w:tr>
      <w:tr w:rsidR="004169EF" w14:paraId="6841B900" w14:textId="77777777" w:rsidTr="00C803C8">
        <w:trPr>
          <w:trHeight w:val="283"/>
        </w:trPr>
        <w:tc>
          <w:tcPr>
            <w:tcW w:w="5087" w:type="dxa"/>
            <w:gridSpan w:val="15"/>
            <w:tcBorders>
              <w:left w:val="single" w:sz="1" w:space="0" w:color="000000"/>
              <w:bottom w:val="single" w:sz="1" w:space="0" w:color="000000"/>
            </w:tcBorders>
            <w:vAlign w:val="bottom"/>
          </w:tcPr>
          <w:p w14:paraId="5069F912" w14:textId="7159C4E2" w:rsidR="004169EF" w:rsidRDefault="00ED49E9">
            <w:pPr>
              <w:pStyle w:val="Rubrique"/>
              <w:spacing w:line="200" w:lineRule="atLeast"/>
              <w:rPr>
                <w:sz w:val="20"/>
              </w:rPr>
            </w:pPr>
            <w:r>
              <w:rPr>
                <w:sz w:val="20"/>
              </w:rPr>
              <w:t>LESPAGNARD</w:t>
            </w:r>
          </w:p>
        </w:tc>
        <w:tc>
          <w:tcPr>
            <w:tcW w:w="5119" w:type="dxa"/>
            <w:gridSpan w:val="16"/>
            <w:tcBorders>
              <w:left w:val="single" w:sz="1" w:space="0" w:color="000000"/>
              <w:bottom w:val="single" w:sz="1" w:space="0" w:color="000000"/>
              <w:right w:val="single" w:sz="1" w:space="0" w:color="000000"/>
            </w:tcBorders>
            <w:vAlign w:val="bottom"/>
          </w:tcPr>
          <w:p w14:paraId="0C85134A" w14:textId="468A0130" w:rsidR="004169EF" w:rsidRDefault="00ED49E9">
            <w:pPr>
              <w:pStyle w:val="Rubrique"/>
              <w:spacing w:line="200" w:lineRule="atLeast"/>
            </w:pPr>
            <w:r>
              <w:t>Bertrand</w:t>
            </w:r>
          </w:p>
        </w:tc>
      </w:tr>
      <w:tr w:rsidR="004169EF" w14:paraId="410BEAF5" w14:textId="77777777" w:rsidTr="00C803C8">
        <w:trPr>
          <w:trHeight w:val="283"/>
        </w:trPr>
        <w:tc>
          <w:tcPr>
            <w:tcW w:w="10206" w:type="dxa"/>
            <w:gridSpan w:val="31"/>
          </w:tcPr>
          <w:p w14:paraId="3C631AE7" w14:textId="77777777" w:rsidR="004169EF" w:rsidRDefault="004169EF">
            <w:pPr>
              <w:pStyle w:val="Rubrique"/>
              <w:spacing w:line="200" w:lineRule="atLeast"/>
            </w:pPr>
            <w:r>
              <w:t>Fonction au sein de l’entreprise</w:t>
            </w:r>
          </w:p>
        </w:tc>
      </w:tr>
      <w:tr w:rsidR="004169EF" w14:paraId="49E7EE72" w14:textId="77777777" w:rsidTr="00C803C8">
        <w:trPr>
          <w:trHeight w:val="283"/>
        </w:trPr>
        <w:tc>
          <w:tcPr>
            <w:tcW w:w="10206" w:type="dxa"/>
            <w:gridSpan w:val="31"/>
            <w:tcBorders>
              <w:left w:val="single" w:sz="1" w:space="0" w:color="000000"/>
              <w:bottom w:val="single" w:sz="1" w:space="0" w:color="000000"/>
              <w:right w:val="single" w:sz="1" w:space="0" w:color="000000"/>
            </w:tcBorders>
          </w:tcPr>
          <w:p w14:paraId="01418715" w14:textId="4E98F923" w:rsidR="004169EF" w:rsidRDefault="00ED49E9">
            <w:pPr>
              <w:pStyle w:val="Rubrique"/>
              <w:spacing w:line="200" w:lineRule="atLeast"/>
            </w:pPr>
            <w:r>
              <w:t>Directeur général adjoint</w:t>
            </w:r>
          </w:p>
        </w:tc>
      </w:tr>
      <w:tr w:rsidR="004169EF" w14:paraId="2225971F" w14:textId="77777777" w:rsidTr="00C803C8">
        <w:trPr>
          <w:trHeight w:hRule="exact" w:val="283"/>
        </w:trPr>
        <w:tc>
          <w:tcPr>
            <w:tcW w:w="2548" w:type="dxa"/>
            <w:gridSpan w:val="9"/>
          </w:tcPr>
          <w:p w14:paraId="61B35FA2" w14:textId="77777777" w:rsidR="004169EF" w:rsidRDefault="004169EF">
            <w:pPr>
              <w:pStyle w:val="Rubrique"/>
              <w:spacing w:line="200" w:lineRule="atLeast"/>
            </w:pPr>
            <w:r>
              <w:t>Tél.</w:t>
            </w:r>
          </w:p>
        </w:tc>
        <w:tc>
          <w:tcPr>
            <w:tcW w:w="1134" w:type="dxa"/>
          </w:tcPr>
          <w:p w14:paraId="3968B573" w14:textId="77777777" w:rsidR="004169EF" w:rsidRDefault="004169EF">
            <w:pPr>
              <w:pStyle w:val="Contenudetableau"/>
              <w:snapToGrid w:val="0"/>
              <w:spacing w:line="200" w:lineRule="atLeast"/>
            </w:pPr>
          </w:p>
        </w:tc>
        <w:tc>
          <w:tcPr>
            <w:tcW w:w="2547" w:type="dxa"/>
            <w:gridSpan w:val="10"/>
          </w:tcPr>
          <w:p w14:paraId="0105D054" w14:textId="77777777" w:rsidR="004169EF" w:rsidRDefault="004169EF">
            <w:pPr>
              <w:pStyle w:val="Rubrique"/>
              <w:spacing w:line="200" w:lineRule="atLeast"/>
            </w:pPr>
            <w:r>
              <w:t>Fax</w:t>
            </w:r>
          </w:p>
        </w:tc>
        <w:tc>
          <w:tcPr>
            <w:tcW w:w="1134" w:type="dxa"/>
          </w:tcPr>
          <w:p w14:paraId="5715C7EF" w14:textId="77777777" w:rsidR="004169EF" w:rsidRDefault="004169EF">
            <w:pPr>
              <w:pStyle w:val="Contenudetableau"/>
              <w:snapToGrid w:val="0"/>
              <w:spacing w:line="200" w:lineRule="atLeast"/>
            </w:pPr>
          </w:p>
        </w:tc>
        <w:tc>
          <w:tcPr>
            <w:tcW w:w="2843" w:type="dxa"/>
            <w:gridSpan w:val="10"/>
          </w:tcPr>
          <w:p w14:paraId="79A3F61C" w14:textId="77777777" w:rsidR="004169EF" w:rsidRDefault="004169EF">
            <w:pPr>
              <w:pStyle w:val="Rubrique"/>
              <w:spacing w:line="200" w:lineRule="atLeast"/>
            </w:pPr>
            <w:r>
              <w:t>GSM</w:t>
            </w:r>
          </w:p>
        </w:tc>
      </w:tr>
      <w:tr w:rsidR="004169EF" w14:paraId="6E380252" w14:textId="77777777" w:rsidTr="00C803C8">
        <w:trPr>
          <w:trHeight w:hRule="exact" w:val="283"/>
        </w:trPr>
        <w:tc>
          <w:tcPr>
            <w:tcW w:w="284" w:type="dxa"/>
            <w:tcBorders>
              <w:left w:val="single" w:sz="1" w:space="0" w:color="000000"/>
              <w:bottom w:val="single" w:sz="1" w:space="0" w:color="000000"/>
            </w:tcBorders>
          </w:tcPr>
          <w:p w14:paraId="172338FC" w14:textId="5D9A9F16" w:rsidR="004169EF" w:rsidRDefault="00ED49E9">
            <w:pPr>
              <w:pStyle w:val="Contenudetableau"/>
              <w:snapToGrid w:val="0"/>
              <w:spacing w:line="200" w:lineRule="atLeast"/>
              <w:jc w:val="center"/>
            </w:pPr>
            <w:r>
              <w:t>0</w:t>
            </w:r>
          </w:p>
        </w:tc>
        <w:tc>
          <w:tcPr>
            <w:tcW w:w="283" w:type="dxa"/>
            <w:tcBorders>
              <w:left w:val="single" w:sz="1" w:space="0" w:color="000000"/>
              <w:bottom w:val="single" w:sz="1" w:space="0" w:color="000000"/>
            </w:tcBorders>
          </w:tcPr>
          <w:p w14:paraId="3D4DE248" w14:textId="0FD5F400" w:rsidR="004169EF" w:rsidRDefault="00ED49E9">
            <w:pPr>
              <w:pStyle w:val="Contenudetableau"/>
              <w:snapToGrid w:val="0"/>
              <w:spacing w:line="200" w:lineRule="atLeast"/>
              <w:jc w:val="center"/>
            </w:pPr>
            <w:r>
              <w:t>6</w:t>
            </w:r>
          </w:p>
        </w:tc>
        <w:tc>
          <w:tcPr>
            <w:tcW w:w="283" w:type="dxa"/>
            <w:tcBorders>
              <w:left w:val="single" w:sz="1" w:space="0" w:color="000000"/>
              <w:bottom w:val="single" w:sz="1" w:space="0" w:color="000000"/>
            </w:tcBorders>
          </w:tcPr>
          <w:p w14:paraId="6FEEA99D" w14:textId="1DFE51C9" w:rsidR="004169EF" w:rsidRDefault="00ED49E9">
            <w:pPr>
              <w:pStyle w:val="Contenudetableau"/>
              <w:snapToGrid w:val="0"/>
              <w:spacing w:line="200" w:lineRule="atLeast"/>
              <w:jc w:val="center"/>
            </w:pPr>
            <w:r>
              <w:t>3</w:t>
            </w:r>
          </w:p>
        </w:tc>
        <w:tc>
          <w:tcPr>
            <w:tcW w:w="283" w:type="dxa"/>
            <w:tcBorders>
              <w:left w:val="single" w:sz="1" w:space="0" w:color="000000"/>
              <w:bottom w:val="single" w:sz="1" w:space="0" w:color="000000"/>
            </w:tcBorders>
          </w:tcPr>
          <w:p w14:paraId="31EDD47D" w14:textId="40943ED2" w:rsidR="004169EF" w:rsidRDefault="00ED49E9">
            <w:pPr>
              <w:pStyle w:val="Contenudetableau"/>
              <w:snapToGrid w:val="0"/>
              <w:spacing w:line="200" w:lineRule="atLeast"/>
              <w:jc w:val="center"/>
            </w:pPr>
            <w:r>
              <w:t>5</w:t>
            </w:r>
          </w:p>
        </w:tc>
        <w:tc>
          <w:tcPr>
            <w:tcW w:w="283" w:type="dxa"/>
            <w:tcBorders>
              <w:left w:val="single" w:sz="1" w:space="0" w:color="000000"/>
              <w:bottom w:val="single" w:sz="1" w:space="0" w:color="000000"/>
            </w:tcBorders>
          </w:tcPr>
          <w:p w14:paraId="0BFD7AFB" w14:textId="123ADDFA" w:rsidR="004169EF" w:rsidRDefault="00ED49E9">
            <w:pPr>
              <w:pStyle w:val="Contenudetableau"/>
              <w:snapToGrid w:val="0"/>
              <w:spacing w:line="200" w:lineRule="atLeast"/>
              <w:jc w:val="center"/>
            </w:pPr>
            <w:r>
              <w:t>5</w:t>
            </w:r>
          </w:p>
        </w:tc>
        <w:tc>
          <w:tcPr>
            <w:tcW w:w="283" w:type="dxa"/>
            <w:tcBorders>
              <w:left w:val="single" w:sz="1" w:space="0" w:color="000000"/>
              <w:bottom w:val="single" w:sz="1" w:space="0" w:color="000000"/>
            </w:tcBorders>
          </w:tcPr>
          <w:p w14:paraId="1663B22C" w14:textId="77627192" w:rsidR="004169EF" w:rsidRDefault="00ED49E9">
            <w:pPr>
              <w:pStyle w:val="Contenudetableau"/>
              <w:snapToGrid w:val="0"/>
              <w:spacing w:line="200" w:lineRule="atLeast"/>
              <w:jc w:val="center"/>
            </w:pPr>
            <w:r>
              <w:t>9</w:t>
            </w:r>
          </w:p>
        </w:tc>
        <w:tc>
          <w:tcPr>
            <w:tcW w:w="283" w:type="dxa"/>
            <w:tcBorders>
              <w:left w:val="single" w:sz="1" w:space="0" w:color="000000"/>
              <w:bottom w:val="single" w:sz="1" w:space="0" w:color="000000"/>
            </w:tcBorders>
          </w:tcPr>
          <w:p w14:paraId="09B7044D" w14:textId="16ABDF42" w:rsidR="004169EF" w:rsidRDefault="00ED49E9">
            <w:pPr>
              <w:pStyle w:val="Contenudetableau"/>
              <w:snapToGrid w:val="0"/>
              <w:spacing w:line="200" w:lineRule="atLeast"/>
              <w:jc w:val="center"/>
            </w:pPr>
            <w:r>
              <w:t>8</w:t>
            </w:r>
          </w:p>
        </w:tc>
        <w:tc>
          <w:tcPr>
            <w:tcW w:w="283" w:type="dxa"/>
            <w:tcBorders>
              <w:left w:val="single" w:sz="1" w:space="0" w:color="000000"/>
              <w:bottom w:val="single" w:sz="1" w:space="0" w:color="000000"/>
            </w:tcBorders>
          </w:tcPr>
          <w:p w14:paraId="4D2CA7EF" w14:textId="5AA0AC22" w:rsidR="004169EF" w:rsidRDefault="00ED49E9">
            <w:pPr>
              <w:pStyle w:val="Contenudetableau"/>
              <w:snapToGrid w:val="0"/>
              <w:spacing w:line="200" w:lineRule="atLeast"/>
              <w:jc w:val="center"/>
            </w:pPr>
            <w:r>
              <w:t>5</w:t>
            </w:r>
          </w:p>
        </w:tc>
        <w:tc>
          <w:tcPr>
            <w:tcW w:w="283" w:type="dxa"/>
            <w:tcBorders>
              <w:left w:val="single" w:sz="1" w:space="0" w:color="000000"/>
              <w:bottom w:val="single" w:sz="1" w:space="0" w:color="000000"/>
            </w:tcBorders>
          </w:tcPr>
          <w:p w14:paraId="45334AE0" w14:textId="60F8874A" w:rsidR="004169EF" w:rsidRDefault="00ED49E9">
            <w:pPr>
              <w:pStyle w:val="Contenudetableau"/>
              <w:snapToGrid w:val="0"/>
              <w:spacing w:line="200" w:lineRule="atLeast"/>
              <w:jc w:val="center"/>
            </w:pPr>
            <w:r>
              <w:t>0</w:t>
            </w:r>
          </w:p>
        </w:tc>
        <w:tc>
          <w:tcPr>
            <w:tcW w:w="1134" w:type="dxa"/>
            <w:tcBorders>
              <w:left w:val="single" w:sz="1" w:space="0" w:color="000000"/>
            </w:tcBorders>
          </w:tcPr>
          <w:p w14:paraId="5BCC3F0D" w14:textId="77777777" w:rsidR="004169EF" w:rsidRDefault="004169EF">
            <w:pPr>
              <w:pStyle w:val="Contenudetableau"/>
              <w:snapToGrid w:val="0"/>
              <w:spacing w:line="200" w:lineRule="atLeast"/>
            </w:pPr>
          </w:p>
        </w:tc>
        <w:tc>
          <w:tcPr>
            <w:tcW w:w="283" w:type="dxa"/>
            <w:tcBorders>
              <w:left w:val="single" w:sz="1" w:space="0" w:color="000000"/>
              <w:bottom w:val="single" w:sz="1" w:space="0" w:color="000000"/>
            </w:tcBorders>
          </w:tcPr>
          <w:p w14:paraId="459BC118"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034B9ABA"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067B7F5B"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4AD178DD" w14:textId="77777777" w:rsidR="004169EF" w:rsidRDefault="004169EF">
            <w:pPr>
              <w:pStyle w:val="Contenudetableau"/>
              <w:snapToGrid w:val="0"/>
              <w:spacing w:line="200" w:lineRule="atLeast"/>
              <w:jc w:val="center"/>
            </w:pPr>
          </w:p>
        </w:tc>
        <w:tc>
          <w:tcPr>
            <w:tcW w:w="283" w:type="dxa"/>
            <w:gridSpan w:val="2"/>
            <w:tcBorders>
              <w:left w:val="single" w:sz="1" w:space="0" w:color="000000"/>
              <w:bottom w:val="single" w:sz="1" w:space="0" w:color="000000"/>
            </w:tcBorders>
          </w:tcPr>
          <w:p w14:paraId="61168699"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383681B6"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1E1AECB3"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09F750BE" w14:textId="77777777" w:rsidR="004169EF" w:rsidRDefault="004169EF">
            <w:pPr>
              <w:pStyle w:val="Contenudetableau"/>
              <w:snapToGrid w:val="0"/>
              <w:spacing w:line="200" w:lineRule="atLeast"/>
              <w:jc w:val="center"/>
            </w:pPr>
          </w:p>
        </w:tc>
        <w:tc>
          <w:tcPr>
            <w:tcW w:w="283" w:type="dxa"/>
            <w:tcBorders>
              <w:left w:val="single" w:sz="1" w:space="0" w:color="000000"/>
              <w:bottom w:val="single" w:sz="1" w:space="0" w:color="000000"/>
            </w:tcBorders>
          </w:tcPr>
          <w:p w14:paraId="6FE147F6" w14:textId="77777777" w:rsidR="004169EF" w:rsidRDefault="004169EF">
            <w:pPr>
              <w:pStyle w:val="Contenudetableau"/>
              <w:snapToGrid w:val="0"/>
              <w:spacing w:line="200" w:lineRule="atLeast"/>
              <w:jc w:val="center"/>
            </w:pPr>
          </w:p>
        </w:tc>
        <w:tc>
          <w:tcPr>
            <w:tcW w:w="1134" w:type="dxa"/>
            <w:tcBorders>
              <w:left w:val="single" w:sz="1" w:space="0" w:color="000000"/>
            </w:tcBorders>
          </w:tcPr>
          <w:p w14:paraId="30929863" w14:textId="77777777" w:rsidR="004169EF" w:rsidRDefault="004169EF">
            <w:pPr>
              <w:pStyle w:val="Contenudetableau"/>
              <w:snapToGrid w:val="0"/>
              <w:spacing w:line="200" w:lineRule="atLeast"/>
            </w:pPr>
          </w:p>
        </w:tc>
        <w:tc>
          <w:tcPr>
            <w:tcW w:w="283" w:type="dxa"/>
            <w:tcBorders>
              <w:left w:val="single" w:sz="1" w:space="0" w:color="000000"/>
              <w:bottom w:val="single" w:sz="1" w:space="0" w:color="000000"/>
            </w:tcBorders>
          </w:tcPr>
          <w:p w14:paraId="02ECD6B9" w14:textId="396B1426" w:rsidR="004169EF" w:rsidRDefault="00ED49E9">
            <w:pPr>
              <w:pStyle w:val="Contenudetableau"/>
              <w:snapToGrid w:val="0"/>
              <w:spacing w:line="200" w:lineRule="atLeast"/>
              <w:jc w:val="center"/>
            </w:pPr>
            <w:r>
              <w:t>0</w:t>
            </w:r>
          </w:p>
        </w:tc>
        <w:tc>
          <w:tcPr>
            <w:tcW w:w="283" w:type="dxa"/>
            <w:tcBorders>
              <w:left w:val="single" w:sz="1" w:space="0" w:color="000000"/>
              <w:bottom w:val="single" w:sz="1" w:space="0" w:color="000000"/>
            </w:tcBorders>
          </w:tcPr>
          <w:p w14:paraId="52F638FE" w14:textId="5BF0CFB8" w:rsidR="004169EF" w:rsidRDefault="00ED49E9">
            <w:pPr>
              <w:pStyle w:val="Contenudetableau"/>
              <w:snapToGrid w:val="0"/>
              <w:spacing w:line="200" w:lineRule="atLeast"/>
              <w:jc w:val="center"/>
            </w:pPr>
            <w:r>
              <w:t>4</w:t>
            </w:r>
          </w:p>
        </w:tc>
        <w:tc>
          <w:tcPr>
            <w:tcW w:w="283" w:type="dxa"/>
            <w:tcBorders>
              <w:left w:val="single" w:sz="1" w:space="0" w:color="000000"/>
              <w:bottom w:val="single" w:sz="1" w:space="0" w:color="000000"/>
            </w:tcBorders>
          </w:tcPr>
          <w:p w14:paraId="4AF5548C" w14:textId="405D9E7C" w:rsidR="004169EF" w:rsidRDefault="00ED49E9">
            <w:pPr>
              <w:pStyle w:val="Contenudetableau"/>
              <w:snapToGrid w:val="0"/>
              <w:spacing w:line="200" w:lineRule="atLeast"/>
              <w:jc w:val="center"/>
            </w:pPr>
            <w:r>
              <w:t>7</w:t>
            </w:r>
          </w:p>
        </w:tc>
        <w:tc>
          <w:tcPr>
            <w:tcW w:w="283" w:type="dxa"/>
            <w:tcBorders>
              <w:left w:val="single" w:sz="1" w:space="0" w:color="000000"/>
              <w:bottom w:val="single" w:sz="1" w:space="0" w:color="000000"/>
            </w:tcBorders>
          </w:tcPr>
          <w:p w14:paraId="40B95B65" w14:textId="6295D050" w:rsidR="004169EF" w:rsidRDefault="00ED49E9">
            <w:pPr>
              <w:pStyle w:val="Contenudetableau"/>
              <w:snapToGrid w:val="0"/>
              <w:spacing w:line="200" w:lineRule="atLeast"/>
              <w:jc w:val="center"/>
            </w:pPr>
            <w:r>
              <w:t>5</w:t>
            </w:r>
          </w:p>
        </w:tc>
        <w:tc>
          <w:tcPr>
            <w:tcW w:w="283" w:type="dxa"/>
            <w:tcBorders>
              <w:left w:val="single" w:sz="1" w:space="0" w:color="000000"/>
              <w:bottom w:val="single" w:sz="1" w:space="0" w:color="000000"/>
            </w:tcBorders>
          </w:tcPr>
          <w:p w14:paraId="21F4180C" w14:textId="28658207" w:rsidR="004169EF" w:rsidRDefault="00ED49E9">
            <w:pPr>
              <w:pStyle w:val="Contenudetableau"/>
              <w:snapToGrid w:val="0"/>
              <w:spacing w:line="200" w:lineRule="atLeast"/>
              <w:jc w:val="center"/>
            </w:pPr>
            <w:r>
              <w:t>4</w:t>
            </w:r>
          </w:p>
        </w:tc>
        <w:tc>
          <w:tcPr>
            <w:tcW w:w="283" w:type="dxa"/>
            <w:tcBorders>
              <w:left w:val="single" w:sz="1" w:space="0" w:color="000000"/>
              <w:bottom w:val="single" w:sz="1" w:space="0" w:color="000000"/>
            </w:tcBorders>
          </w:tcPr>
          <w:p w14:paraId="2C4B3C7B" w14:textId="593A0EC6" w:rsidR="004169EF" w:rsidRDefault="00ED49E9">
            <w:pPr>
              <w:pStyle w:val="Contenudetableau"/>
              <w:snapToGrid w:val="0"/>
              <w:spacing w:line="200" w:lineRule="atLeast"/>
              <w:jc w:val="center"/>
            </w:pPr>
            <w:r>
              <w:t>3</w:t>
            </w:r>
          </w:p>
        </w:tc>
        <w:tc>
          <w:tcPr>
            <w:tcW w:w="283" w:type="dxa"/>
            <w:tcBorders>
              <w:left w:val="single" w:sz="1" w:space="0" w:color="000000"/>
              <w:bottom w:val="single" w:sz="1" w:space="0" w:color="000000"/>
            </w:tcBorders>
          </w:tcPr>
          <w:p w14:paraId="5D5C1665" w14:textId="23559FAB" w:rsidR="004169EF" w:rsidRDefault="00ED49E9">
            <w:pPr>
              <w:pStyle w:val="Contenudetableau"/>
              <w:snapToGrid w:val="0"/>
              <w:spacing w:line="200" w:lineRule="atLeast"/>
              <w:jc w:val="center"/>
            </w:pPr>
            <w:r>
              <w:t>2</w:t>
            </w:r>
          </w:p>
        </w:tc>
        <w:tc>
          <w:tcPr>
            <w:tcW w:w="283" w:type="dxa"/>
            <w:tcBorders>
              <w:left w:val="single" w:sz="1" w:space="0" w:color="000000"/>
              <w:bottom w:val="single" w:sz="1" w:space="0" w:color="000000"/>
            </w:tcBorders>
          </w:tcPr>
          <w:p w14:paraId="30D4071F" w14:textId="26DB1F84" w:rsidR="004169EF" w:rsidRDefault="00ED49E9">
            <w:pPr>
              <w:pStyle w:val="Contenudetableau"/>
              <w:snapToGrid w:val="0"/>
              <w:spacing w:line="200" w:lineRule="atLeast"/>
              <w:jc w:val="center"/>
            </w:pPr>
            <w:r>
              <w:t>9</w:t>
            </w:r>
          </w:p>
        </w:tc>
        <w:tc>
          <w:tcPr>
            <w:tcW w:w="283" w:type="dxa"/>
            <w:tcBorders>
              <w:left w:val="single" w:sz="1" w:space="0" w:color="000000"/>
              <w:bottom w:val="single" w:sz="1" w:space="0" w:color="000000"/>
            </w:tcBorders>
          </w:tcPr>
          <w:p w14:paraId="5121EF5A" w14:textId="3F54CDDD" w:rsidR="004169EF" w:rsidRDefault="00ED49E9">
            <w:pPr>
              <w:pStyle w:val="Contenudetableau"/>
              <w:snapToGrid w:val="0"/>
              <w:spacing w:line="200" w:lineRule="atLeast"/>
              <w:jc w:val="center"/>
            </w:pPr>
            <w:r>
              <w:t>1</w:t>
            </w:r>
          </w:p>
        </w:tc>
        <w:tc>
          <w:tcPr>
            <w:tcW w:w="296" w:type="dxa"/>
            <w:tcBorders>
              <w:left w:val="single" w:sz="1" w:space="0" w:color="000000"/>
              <w:bottom w:val="single" w:sz="1" w:space="0" w:color="000000"/>
              <w:right w:val="single" w:sz="1" w:space="0" w:color="000000"/>
            </w:tcBorders>
          </w:tcPr>
          <w:p w14:paraId="1DE8274A" w14:textId="336A78FE" w:rsidR="004169EF" w:rsidRDefault="00ED49E9">
            <w:pPr>
              <w:pStyle w:val="Contenudetableau"/>
              <w:snapToGrid w:val="0"/>
              <w:spacing w:line="200" w:lineRule="atLeast"/>
              <w:jc w:val="center"/>
            </w:pPr>
            <w:r>
              <w:t>5</w:t>
            </w:r>
          </w:p>
        </w:tc>
      </w:tr>
    </w:tbl>
    <w:p w14:paraId="75BDE5B8" w14:textId="77777777" w:rsidR="004169EF" w:rsidRDefault="004169EF"/>
    <w:tbl>
      <w:tblPr>
        <w:tblW w:w="0" w:type="auto"/>
        <w:tblLayout w:type="fixed"/>
        <w:tblCellMar>
          <w:left w:w="0" w:type="dxa"/>
          <w:right w:w="0" w:type="dxa"/>
        </w:tblCellMar>
        <w:tblLook w:val="0000" w:firstRow="0" w:lastRow="0" w:firstColumn="0" w:lastColumn="0" w:noHBand="0" w:noVBand="0"/>
      </w:tblPr>
      <w:tblGrid>
        <w:gridCol w:w="10205"/>
      </w:tblGrid>
      <w:tr w:rsidR="004169EF" w14:paraId="7A5DF96B" w14:textId="77777777">
        <w:tc>
          <w:tcPr>
            <w:tcW w:w="10205" w:type="dxa"/>
            <w:vAlign w:val="center"/>
          </w:tcPr>
          <w:p w14:paraId="1122AD45" w14:textId="366FBAF9" w:rsidR="004169EF" w:rsidRDefault="004169EF">
            <w:pPr>
              <w:pStyle w:val="Rubrique"/>
              <w:spacing w:line="200" w:lineRule="atLeast"/>
            </w:pPr>
            <w:r>
              <w:t>Courriel</w:t>
            </w:r>
            <w:r w:rsidR="007E1879">
              <w:t xml:space="preserve"> </w:t>
            </w:r>
            <w:r w:rsidR="00983442" w:rsidRPr="00983442">
              <w:rPr>
                <w:i/>
              </w:rPr>
              <w:t>(en majuscules)</w:t>
            </w:r>
          </w:p>
        </w:tc>
      </w:tr>
      <w:tr w:rsidR="004169EF" w14:paraId="7E8F9C3B" w14:textId="77777777">
        <w:tc>
          <w:tcPr>
            <w:tcW w:w="10205" w:type="dxa"/>
            <w:tcBorders>
              <w:left w:val="single" w:sz="1" w:space="0" w:color="000000"/>
              <w:bottom w:val="single" w:sz="1" w:space="0" w:color="000000"/>
              <w:right w:val="single" w:sz="1" w:space="0" w:color="000000"/>
            </w:tcBorders>
            <w:vAlign w:val="center"/>
          </w:tcPr>
          <w:p w14:paraId="02367769" w14:textId="02B34206" w:rsidR="004169EF" w:rsidRDefault="00ED49E9">
            <w:pPr>
              <w:pStyle w:val="Rubrique"/>
              <w:spacing w:line="200" w:lineRule="atLeast"/>
            </w:pPr>
            <w:r>
              <w:t>BERTAND.LESPAGNARD@VIVALIA.BE</w:t>
            </w:r>
          </w:p>
        </w:tc>
      </w:tr>
    </w:tbl>
    <w:p w14:paraId="66698044" w14:textId="12067838" w:rsidR="00210A9C" w:rsidRDefault="00210A9C"/>
    <w:p w14:paraId="1D3EA45C" w14:textId="77777777" w:rsidR="00210A9C" w:rsidRDefault="00210A9C">
      <w:pPr>
        <w:suppressAutoHyphens w:val="0"/>
      </w:pPr>
      <w:r>
        <w:br w:type="page"/>
      </w:r>
    </w:p>
    <w:p w14:paraId="21C808CE" w14:textId="7AF3947D" w:rsidR="00B7123C" w:rsidRDefault="00B7123C"/>
    <w:p w14:paraId="6D947BDD" w14:textId="77777777" w:rsidR="00744D75" w:rsidRDefault="00744D75"/>
    <w:p w14:paraId="786A92C8" w14:textId="0D9BAE02" w:rsidR="004169EF" w:rsidRDefault="004169EF" w:rsidP="00CB2B60">
      <w:pPr>
        <w:pStyle w:val="WS-Roboto"/>
      </w:pPr>
      <w:r>
        <w:t xml:space="preserve">Cadre </w:t>
      </w:r>
      <w:r w:rsidR="00210A9C">
        <w:t>3</w:t>
      </w:r>
      <w:r>
        <w:t>. Participations et actionnariat</w:t>
      </w:r>
    </w:p>
    <w:p w14:paraId="2B8DF9F2" w14:textId="3DCEED6F" w:rsidR="004169EF" w:rsidRDefault="00210A9C" w:rsidP="00CB2B60">
      <w:pPr>
        <w:pStyle w:val="WS-Light"/>
      </w:pPr>
      <w:r>
        <w:t>3</w:t>
      </w:r>
      <w:r w:rsidR="004169EF">
        <w:t>.1. Participations détenues dans d’autres entreprises</w:t>
      </w:r>
    </w:p>
    <w:p w14:paraId="00BA72FD" w14:textId="77777777" w:rsidR="004169EF" w:rsidRDefault="004169EF">
      <w:pPr>
        <w:spacing w:line="200" w:lineRule="atLeast"/>
      </w:pPr>
    </w:p>
    <w:tbl>
      <w:tblPr>
        <w:tblW w:w="0" w:type="auto"/>
        <w:tblLayout w:type="fixed"/>
        <w:tblCellMar>
          <w:left w:w="0" w:type="dxa"/>
          <w:right w:w="0" w:type="dxa"/>
        </w:tblCellMar>
        <w:tblLook w:val="0000" w:firstRow="0" w:lastRow="0" w:firstColumn="0" w:lastColumn="0" w:noHBand="0" w:noVBand="0"/>
      </w:tblPr>
      <w:tblGrid>
        <w:gridCol w:w="4545"/>
        <w:gridCol w:w="1134"/>
        <w:gridCol w:w="322"/>
        <w:gridCol w:w="283"/>
        <w:gridCol w:w="282"/>
        <w:gridCol w:w="284"/>
        <w:gridCol w:w="282"/>
        <w:gridCol w:w="282"/>
        <w:gridCol w:w="284"/>
        <w:gridCol w:w="282"/>
        <w:gridCol w:w="283"/>
        <w:gridCol w:w="283"/>
        <w:gridCol w:w="283"/>
        <w:gridCol w:w="194"/>
        <w:gridCol w:w="67"/>
        <w:gridCol w:w="1126"/>
        <w:gridCol w:w="35"/>
      </w:tblGrid>
      <w:tr w:rsidR="004169EF" w14:paraId="2BDC59E2" w14:textId="77777777">
        <w:tc>
          <w:tcPr>
            <w:tcW w:w="4545" w:type="dxa"/>
            <w:vAlign w:val="center"/>
          </w:tcPr>
          <w:p w14:paraId="0BD9FE9F" w14:textId="77777777" w:rsidR="004169EF" w:rsidRDefault="004169EF">
            <w:pPr>
              <w:pStyle w:val="Rubrique"/>
              <w:spacing w:line="200" w:lineRule="atLeast"/>
            </w:pPr>
            <w:r>
              <w:t>Dénomination / raison sociale :</w:t>
            </w:r>
          </w:p>
        </w:tc>
        <w:tc>
          <w:tcPr>
            <w:tcW w:w="1134" w:type="dxa"/>
            <w:vAlign w:val="center"/>
          </w:tcPr>
          <w:p w14:paraId="4509E1C5" w14:textId="77777777" w:rsidR="004169EF" w:rsidRDefault="004169EF">
            <w:pPr>
              <w:pStyle w:val="Rubrique"/>
              <w:spacing w:line="200" w:lineRule="atLeast"/>
            </w:pPr>
            <w:r>
              <w:t>Forme juridique</w:t>
            </w:r>
          </w:p>
        </w:tc>
        <w:tc>
          <w:tcPr>
            <w:tcW w:w="3344" w:type="dxa"/>
            <w:gridSpan w:val="12"/>
            <w:vAlign w:val="center"/>
          </w:tcPr>
          <w:p w14:paraId="272716E6" w14:textId="77777777" w:rsidR="004169EF" w:rsidRDefault="004169EF">
            <w:pPr>
              <w:pStyle w:val="Rubrique"/>
              <w:spacing w:line="200" w:lineRule="atLeast"/>
            </w:pPr>
            <w:r>
              <w:t>N° d'entreprise</w:t>
            </w:r>
          </w:p>
          <w:p w14:paraId="21A64CEC" w14:textId="77777777" w:rsidR="004169EF" w:rsidRDefault="004169EF">
            <w:pPr>
              <w:pStyle w:val="Rubrique"/>
              <w:spacing w:line="200" w:lineRule="atLeast"/>
              <w:rPr>
                <w:i/>
                <w:sz w:val="16"/>
              </w:rPr>
            </w:pPr>
            <w:r>
              <w:rPr>
                <w:i/>
                <w:sz w:val="16"/>
              </w:rPr>
              <w:t>(seulement si immatriculé en Belgique)</w:t>
            </w:r>
          </w:p>
        </w:tc>
        <w:tc>
          <w:tcPr>
            <w:tcW w:w="1193" w:type="dxa"/>
            <w:gridSpan w:val="2"/>
            <w:vAlign w:val="center"/>
          </w:tcPr>
          <w:p w14:paraId="03E1CBA3" w14:textId="77777777" w:rsidR="004169EF" w:rsidRDefault="004169EF">
            <w:pPr>
              <w:pStyle w:val="Rubrique"/>
              <w:spacing w:line="200" w:lineRule="atLeast"/>
            </w:pPr>
            <w:r>
              <w:t>Pourcentage du capital</w:t>
            </w:r>
          </w:p>
        </w:tc>
        <w:tc>
          <w:tcPr>
            <w:tcW w:w="35" w:type="dxa"/>
          </w:tcPr>
          <w:p w14:paraId="084DCDC9" w14:textId="77777777" w:rsidR="004169EF" w:rsidRDefault="004169EF">
            <w:pPr>
              <w:snapToGrid w:val="0"/>
              <w:spacing w:line="200" w:lineRule="atLeast"/>
            </w:pPr>
          </w:p>
        </w:tc>
      </w:tr>
      <w:tr w:rsidR="004169EF" w14:paraId="57A60499" w14:textId="77777777">
        <w:trPr>
          <w:trHeight w:hRule="exact" w:val="283"/>
        </w:trPr>
        <w:tc>
          <w:tcPr>
            <w:tcW w:w="4545" w:type="dxa"/>
            <w:tcBorders>
              <w:left w:val="single" w:sz="1" w:space="0" w:color="000000"/>
              <w:bottom w:val="single" w:sz="1" w:space="0" w:color="000000"/>
            </w:tcBorders>
            <w:vAlign w:val="center"/>
          </w:tcPr>
          <w:p w14:paraId="3F70FFFA" w14:textId="1B7E8B53" w:rsidR="004169EF" w:rsidRDefault="00ED49E9">
            <w:pPr>
              <w:snapToGrid w:val="0"/>
              <w:spacing w:line="200" w:lineRule="atLeast"/>
              <w:jc w:val="center"/>
            </w:pPr>
            <w:r>
              <w:t>IDELUX PROJET PUBLIC (1 PART)</w:t>
            </w:r>
          </w:p>
        </w:tc>
        <w:tc>
          <w:tcPr>
            <w:tcW w:w="1134" w:type="dxa"/>
            <w:tcBorders>
              <w:left w:val="single" w:sz="1" w:space="0" w:color="000000"/>
              <w:bottom w:val="single" w:sz="1" w:space="0" w:color="000000"/>
            </w:tcBorders>
            <w:vAlign w:val="center"/>
          </w:tcPr>
          <w:p w14:paraId="6D190198" w14:textId="77777777" w:rsidR="004169EF" w:rsidRDefault="004169EF">
            <w:pPr>
              <w:snapToGrid w:val="0"/>
              <w:spacing w:line="200" w:lineRule="atLeast"/>
              <w:jc w:val="center"/>
            </w:pPr>
          </w:p>
        </w:tc>
        <w:tc>
          <w:tcPr>
            <w:tcW w:w="322" w:type="dxa"/>
            <w:tcBorders>
              <w:left w:val="single" w:sz="1" w:space="0" w:color="000000"/>
              <w:bottom w:val="single" w:sz="1" w:space="0" w:color="000000"/>
            </w:tcBorders>
            <w:vAlign w:val="center"/>
          </w:tcPr>
          <w:p w14:paraId="735F1402" w14:textId="77777777" w:rsidR="004169EF" w:rsidRDefault="004169EF">
            <w:pPr>
              <w:snapToGrid w:val="0"/>
              <w:spacing w:line="200" w:lineRule="atLeast"/>
              <w:jc w:val="center"/>
              <w:rPr>
                <w:b/>
              </w:rPr>
            </w:pPr>
          </w:p>
        </w:tc>
        <w:tc>
          <w:tcPr>
            <w:tcW w:w="283" w:type="dxa"/>
            <w:tcBorders>
              <w:left w:val="single" w:sz="1" w:space="0" w:color="000000"/>
              <w:bottom w:val="single" w:sz="1" w:space="0" w:color="000000"/>
            </w:tcBorders>
            <w:vAlign w:val="center"/>
          </w:tcPr>
          <w:p w14:paraId="218F913B" w14:textId="77777777" w:rsidR="004169EF" w:rsidRDefault="004169EF">
            <w:pPr>
              <w:snapToGrid w:val="0"/>
              <w:spacing w:line="200" w:lineRule="atLeast"/>
              <w:jc w:val="center"/>
              <w:rPr>
                <w:b/>
              </w:rPr>
            </w:pPr>
          </w:p>
        </w:tc>
        <w:tc>
          <w:tcPr>
            <w:tcW w:w="282" w:type="dxa"/>
            <w:tcBorders>
              <w:left w:val="single" w:sz="1" w:space="0" w:color="000000"/>
              <w:bottom w:val="single" w:sz="1" w:space="0" w:color="000000"/>
            </w:tcBorders>
            <w:vAlign w:val="center"/>
          </w:tcPr>
          <w:p w14:paraId="1BC34BB1" w14:textId="77777777" w:rsidR="004169EF" w:rsidRDefault="004169EF">
            <w:pPr>
              <w:snapToGrid w:val="0"/>
              <w:spacing w:line="200" w:lineRule="atLeast"/>
              <w:jc w:val="center"/>
              <w:rPr>
                <w:b/>
              </w:rPr>
            </w:pPr>
          </w:p>
        </w:tc>
        <w:tc>
          <w:tcPr>
            <w:tcW w:w="284" w:type="dxa"/>
            <w:tcBorders>
              <w:left w:val="single" w:sz="1" w:space="0" w:color="000000"/>
              <w:bottom w:val="single" w:sz="1" w:space="0" w:color="000000"/>
            </w:tcBorders>
            <w:vAlign w:val="center"/>
          </w:tcPr>
          <w:p w14:paraId="2E3B952D" w14:textId="77777777" w:rsidR="004169EF" w:rsidRDefault="004169EF">
            <w:pPr>
              <w:snapToGrid w:val="0"/>
              <w:spacing w:line="200" w:lineRule="atLeast"/>
              <w:jc w:val="center"/>
              <w:rPr>
                <w:b/>
              </w:rPr>
            </w:pPr>
          </w:p>
        </w:tc>
        <w:tc>
          <w:tcPr>
            <w:tcW w:w="282" w:type="dxa"/>
            <w:tcBorders>
              <w:left w:val="single" w:sz="1" w:space="0" w:color="000000"/>
              <w:bottom w:val="single" w:sz="1" w:space="0" w:color="000000"/>
            </w:tcBorders>
            <w:vAlign w:val="center"/>
          </w:tcPr>
          <w:p w14:paraId="3ED6AAF3" w14:textId="77777777" w:rsidR="004169EF" w:rsidRDefault="004169EF">
            <w:pPr>
              <w:snapToGrid w:val="0"/>
              <w:spacing w:line="200" w:lineRule="atLeast"/>
              <w:jc w:val="center"/>
              <w:rPr>
                <w:b/>
              </w:rPr>
            </w:pPr>
            <w:r>
              <w:rPr>
                <w:b/>
              </w:rPr>
              <w:t>.</w:t>
            </w:r>
          </w:p>
        </w:tc>
        <w:tc>
          <w:tcPr>
            <w:tcW w:w="282" w:type="dxa"/>
            <w:tcBorders>
              <w:left w:val="single" w:sz="1" w:space="0" w:color="000000"/>
              <w:bottom w:val="single" w:sz="1" w:space="0" w:color="000000"/>
            </w:tcBorders>
            <w:vAlign w:val="center"/>
          </w:tcPr>
          <w:p w14:paraId="4C6910AE" w14:textId="77777777" w:rsidR="004169EF" w:rsidRDefault="004169EF">
            <w:pPr>
              <w:snapToGrid w:val="0"/>
              <w:spacing w:line="200" w:lineRule="atLeast"/>
              <w:jc w:val="center"/>
              <w:rPr>
                <w:b/>
              </w:rPr>
            </w:pPr>
          </w:p>
        </w:tc>
        <w:tc>
          <w:tcPr>
            <w:tcW w:w="284" w:type="dxa"/>
            <w:tcBorders>
              <w:left w:val="single" w:sz="1" w:space="0" w:color="000000"/>
              <w:bottom w:val="single" w:sz="1" w:space="0" w:color="000000"/>
            </w:tcBorders>
            <w:vAlign w:val="center"/>
          </w:tcPr>
          <w:p w14:paraId="75B1CC55" w14:textId="77777777" w:rsidR="004169EF" w:rsidRDefault="004169EF">
            <w:pPr>
              <w:snapToGrid w:val="0"/>
              <w:spacing w:line="200" w:lineRule="atLeast"/>
              <w:jc w:val="center"/>
              <w:rPr>
                <w:b/>
              </w:rPr>
            </w:pPr>
          </w:p>
        </w:tc>
        <w:tc>
          <w:tcPr>
            <w:tcW w:w="282" w:type="dxa"/>
            <w:tcBorders>
              <w:left w:val="single" w:sz="1" w:space="0" w:color="000000"/>
              <w:bottom w:val="single" w:sz="1" w:space="0" w:color="000000"/>
            </w:tcBorders>
            <w:vAlign w:val="center"/>
          </w:tcPr>
          <w:p w14:paraId="40F8D303" w14:textId="77777777" w:rsidR="004169EF" w:rsidRDefault="004169EF">
            <w:pPr>
              <w:snapToGrid w:val="0"/>
              <w:spacing w:line="200" w:lineRule="atLeast"/>
              <w:jc w:val="center"/>
              <w:rPr>
                <w:b/>
              </w:rPr>
            </w:pPr>
          </w:p>
        </w:tc>
        <w:tc>
          <w:tcPr>
            <w:tcW w:w="283" w:type="dxa"/>
            <w:tcBorders>
              <w:left w:val="single" w:sz="1" w:space="0" w:color="000000"/>
              <w:bottom w:val="single" w:sz="1" w:space="0" w:color="000000"/>
            </w:tcBorders>
            <w:vAlign w:val="center"/>
          </w:tcPr>
          <w:p w14:paraId="24C3F6EE" w14:textId="77777777" w:rsidR="004169EF" w:rsidRDefault="004169EF">
            <w:pPr>
              <w:snapToGrid w:val="0"/>
              <w:spacing w:line="200" w:lineRule="atLeast"/>
              <w:jc w:val="center"/>
              <w:rPr>
                <w:b/>
              </w:rPr>
            </w:pPr>
            <w:r>
              <w:rPr>
                <w:b/>
              </w:rPr>
              <w:t>.</w:t>
            </w:r>
          </w:p>
        </w:tc>
        <w:tc>
          <w:tcPr>
            <w:tcW w:w="283" w:type="dxa"/>
            <w:tcBorders>
              <w:left w:val="single" w:sz="1" w:space="0" w:color="000000"/>
              <w:bottom w:val="single" w:sz="1" w:space="0" w:color="000000"/>
            </w:tcBorders>
            <w:vAlign w:val="center"/>
          </w:tcPr>
          <w:p w14:paraId="0CE4BDF7" w14:textId="77777777" w:rsidR="004169EF" w:rsidRDefault="004169EF">
            <w:pPr>
              <w:snapToGrid w:val="0"/>
              <w:spacing w:line="200" w:lineRule="atLeast"/>
              <w:jc w:val="center"/>
              <w:rPr>
                <w:b/>
              </w:rPr>
            </w:pPr>
          </w:p>
        </w:tc>
        <w:tc>
          <w:tcPr>
            <w:tcW w:w="283" w:type="dxa"/>
            <w:tcBorders>
              <w:left w:val="single" w:sz="1" w:space="0" w:color="000000"/>
              <w:bottom w:val="single" w:sz="1" w:space="0" w:color="000000"/>
            </w:tcBorders>
            <w:vAlign w:val="center"/>
          </w:tcPr>
          <w:p w14:paraId="3E58545E" w14:textId="77777777" w:rsidR="004169EF" w:rsidRDefault="004169EF">
            <w:pPr>
              <w:snapToGrid w:val="0"/>
              <w:spacing w:line="200" w:lineRule="atLeast"/>
              <w:jc w:val="center"/>
              <w:rPr>
                <w:b/>
              </w:rPr>
            </w:pPr>
          </w:p>
        </w:tc>
        <w:tc>
          <w:tcPr>
            <w:tcW w:w="261" w:type="dxa"/>
            <w:gridSpan w:val="2"/>
            <w:tcBorders>
              <w:left w:val="single" w:sz="1" w:space="0" w:color="000000"/>
              <w:bottom w:val="single" w:sz="1" w:space="0" w:color="000000"/>
            </w:tcBorders>
            <w:vAlign w:val="center"/>
          </w:tcPr>
          <w:p w14:paraId="5DA9775C" w14:textId="77777777" w:rsidR="004169EF" w:rsidRDefault="004169EF">
            <w:pPr>
              <w:snapToGrid w:val="0"/>
              <w:spacing w:line="200" w:lineRule="atLeast"/>
              <w:jc w:val="center"/>
              <w:rPr>
                <w:b/>
              </w:rPr>
            </w:pPr>
          </w:p>
        </w:tc>
        <w:tc>
          <w:tcPr>
            <w:tcW w:w="1161" w:type="dxa"/>
            <w:gridSpan w:val="2"/>
            <w:tcBorders>
              <w:left w:val="single" w:sz="1" w:space="0" w:color="000000"/>
              <w:bottom w:val="single" w:sz="1" w:space="0" w:color="000000"/>
              <w:right w:val="single" w:sz="1" w:space="0" w:color="000000"/>
            </w:tcBorders>
            <w:vAlign w:val="center"/>
          </w:tcPr>
          <w:p w14:paraId="4954DCC3" w14:textId="1F787C93" w:rsidR="004169EF" w:rsidRDefault="00ED49E9">
            <w:pPr>
              <w:snapToGrid w:val="0"/>
              <w:spacing w:line="200" w:lineRule="atLeast"/>
              <w:jc w:val="right"/>
            </w:pPr>
            <w:r>
              <w:t>Insignifiant</w:t>
            </w:r>
            <w:r w:rsidR="004169EF">
              <w:t> </w:t>
            </w:r>
          </w:p>
        </w:tc>
      </w:tr>
    </w:tbl>
    <w:p w14:paraId="170B40AB" w14:textId="77777777" w:rsidR="004169EF" w:rsidRPr="00ED49E9" w:rsidRDefault="004169EF">
      <w:pPr>
        <w:pStyle w:val="BodyText"/>
        <w:spacing w:line="200" w:lineRule="atLeast"/>
      </w:pPr>
    </w:p>
    <w:tbl>
      <w:tblPr>
        <w:tblW w:w="0" w:type="auto"/>
        <w:tblInd w:w="1" w:type="dxa"/>
        <w:tblLayout w:type="fixed"/>
        <w:tblCellMar>
          <w:left w:w="0" w:type="dxa"/>
          <w:right w:w="0" w:type="dxa"/>
        </w:tblCellMar>
        <w:tblLook w:val="0000" w:firstRow="0" w:lastRow="0" w:firstColumn="0" w:lastColumn="0" w:noHBand="0" w:noVBand="0"/>
      </w:tblPr>
      <w:tblGrid>
        <w:gridCol w:w="4545"/>
        <w:gridCol w:w="1129"/>
        <w:gridCol w:w="316"/>
        <w:gridCol w:w="283"/>
        <w:gridCol w:w="282"/>
        <w:gridCol w:w="284"/>
        <w:gridCol w:w="282"/>
        <w:gridCol w:w="282"/>
        <w:gridCol w:w="284"/>
        <w:gridCol w:w="282"/>
        <w:gridCol w:w="283"/>
        <w:gridCol w:w="283"/>
        <w:gridCol w:w="283"/>
        <w:gridCol w:w="261"/>
        <w:gridCol w:w="1172"/>
      </w:tblGrid>
      <w:tr w:rsidR="004169EF" w:rsidRPr="00ED49E9" w14:paraId="2CD202E0" w14:textId="77777777">
        <w:trPr>
          <w:trHeight w:hRule="exact" w:val="283"/>
        </w:trPr>
        <w:tc>
          <w:tcPr>
            <w:tcW w:w="4545" w:type="dxa"/>
            <w:tcBorders>
              <w:left w:val="single" w:sz="1" w:space="0" w:color="000000"/>
              <w:bottom w:val="single" w:sz="1" w:space="0" w:color="000000"/>
            </w:tcBorders>
            <w:vAlign w:val="center"/>
          </w:tcPr>
          <w:p w14:paraId="25BCA6DB" w14:textId="5398C20D" w:rsidR="004169EF" w:rsidRPr="00ED49E9" w:rsidRDefault="00ED49E9">
            <w:pPr>
              <w:snapToGrid w:val="0"/>
              <w:spacing w:line="200" w:lineRule="atLeast"/>
              <w:jc w:val="center"/>
            </w:pPr>
            <w:r w:rsidRPr="00ED49E9">
              <w:t>IMIO</w:t>
            </w:r>
            <w:r>
              <w:t xml:space="preserve"> (1 PART)</w:t>
            </w:r>
          </w:p>
        </w:tc>
        <w:tc>
          <w:tcPr>
            <w:tcW w:w="1129" w:type="dxa"/>
            <w:tcBorders>
              <w:left w:val="single" w:sz="1" w:space="0" w:color="000000"/>
              <w:bottom w:val="single" w:sz="1" w:space="0" w:color="000000"/>
            </w:tcBorders>
            <w:vAlign w:val="center"/>
          </w:tcPr>
          <w:p w14:paraId="5159E504" w14:textId="77777777" w:rsidR="004169EF" w:rsidRPr="00ED49E9" w:rsidRDefault="004169EF">
            <w:pPr>
              <w:snapToGrid w:val="0"/>
              <w:spacing w:line="200" w:lineRule="atLeast"/>
              <w:jc w:val="center"/>
            </w:pPr>
          </w:p>
        </w:tc>
        <w:tc>
          <w:tcPr>
            <w:tcW w:w="316" w:type="dxa"/>
            <w:tcBorders>
              <w:left w:val="single" w:sz="1" w:space="0" w:color="000000"/>
              <w:bottom w:val="single" w:sz="1" w:space="0" w:color="000000"/>
            </w:tcBorders>
            <w:vAlign w:val="center"/>
          </w:tcPr>
          <w:p w14:paraId="00B3B2E8" w14:textId="77777777" w:rsidR="004169EF" w:rsidRPr="00ED49E9" w:rsidRDefault="004169EF">
            <w:pPr>
              <w:snapToGrid w:val="0"/>
              <w:spacing w:line="200" w:lineRule="atLeast"/>
              <w:jc w:val="center"/>
              <w:rPr>
                <w:b/>
              </w:rPr>
            </w:pPr>
          </w:p>
        </w:tc>
        <w:tc>
          <w:tcPr>
            <w:tcW w:w="283" w:type="dxa"/>
            <w:tcBorders>
              <w:left w:val="single" w:sz="1" w:space="0" w:color="000000"/>
              <w:bottom w:val="single" w:sz="1" w:space="0" w:color="000000"/>
            </w:tcBorders>
            <w:vAlign w:val="center"/>
          </w:tcPr>
          <w:p w14:paraId="08E329B4" w14:textId="77777777" w:rsidR="004169EF" w:rsidRPr="00ED49E9" w:rsidRDefault="004169EF">
            <w:pPr>
              <w:snapToGrid w:val="0"/>
              <w:spacing w:line="200" w:lineRule="atLeast"/>
              <w:jc w:val="center"/>
              <w:rPr>
                <w:b/>
              </w:rPr>
            </w:pPr>
          </w:p>
        </w:tc>
        <w:tc>
          <w:tcPr>
            <w:tcW w:w="282" w:type="dxa"/>
            <w:tcBorders>
              <w:left w:val="single" w:sz="1" w:space="0" w:color="000000"/>
              <w:bottom w:val="single" w:sz="1" w:space="0" w:color="000000"/>
            </w:tcBorders>
            <w:vAlign w:val="center"/>
          </w:tcPr>
          <w:p w14:paraId="0DC39372" w14:textId="77777777" w:rsidR="004169EF" w:rsidRPr="00ED49E9" w:rsidRDefault="004169EF">
            <w:pPr>
              <w:snapToGrid w:val="0"/>
              <w:spacing w:line="200" w:lineRule="atLeast"/>
              <w:jc w:val="center"/>
              <w:rPr>
                <w:b/>
              </w:rPr>
            </w:pPr>
          </w:p>
        </w:tc>
        <w:tc>
          <w:tcPr>
            <w:tcW w:w="284" w:type="dxa"/>
            <w:tcBorders>
              <w:left w:val="single" w:sz="1" w:space="0" w:color="000000"/>
              <w:bottom w:val="single" w:sz="1" w:space="0" w:color="000000"/>
            </w:tcBorders>
            <w:vAlign w:val="center"/>
          </w:tcPr>
          <w:p w14:paraId="22FC2C1C" w14:textId="77777777" w:rsidR="004169EF" w:rsidRPr="00ED49E9" w:rsidRDefault="004169EF">
            <w:pPr>
              <w:snapToGrid w:val="0"/>
              <w:spacing w:line="200" w:lineRule="atLeast"/>
              <w:jc w:val="center"/>
              <w:rPr>
                <w:b/>
              </w:rPr>
            </w:pPr>
          </w:p>
        </w:tc>
        <w:tc>
          <w:tcPr>
            <w:tcW w:w="282" w:type="dxa"/>
            <w:tcBorders>
              <w:left w:val="single" w:sz="1" w:space="0" w:color="000000"/>
              <w:bottom w:val="single" w:sz="1" w:space="0" w:color="000000"/>
            </w:tcBorders>
            <w:vAlign w:val="center"/>
          </w:tcPr>
          <w:p w14:paraId="3F34E608" w14:textId="77777777" w:rsidR="004169EF" w:rsidRPr="00ED49E9" w:rsidRDefault="004169EF">
            <w:pPr>
              <w:snapToGrid w:val="0"/>
              <w:spacing w:line="200" w:lineRule="atLeast"/>
              <w:jc w:val="center"/>
              <w:rPr>
                <w:b/>
              </w:rPr>
            </w:pPr>
            <w:r w:rsidRPr="00ED49E9">
              <w:rPr>
                <w:b/>
              </w:rPr>
              <w:t>.</w:t>
            </w:r>
          </w:p>
        </w:tc>
        <w:tc>
          <w:tcPr>
            <w:tcW w:w="282" w:type="dxa"/>
            <w:tcBorders>
              <w:left w:val="single" w:sz="1" w:space="0" w:color="000000"/>
              <w:bottom w:val="single" w:sz="1" w:space="0" w:color="000000"/>
            </w:tcBorders>
            <w:vAlign w:val="center"/>
          </w:tcPr>
          <w:p w14:paraId="6B699769" w14:textId="77777777" w:rsidR="004169EF" w:rsidRPr="00ED49E9" w:rsidRDefault="004169EF">
            <w:pPr>
              <w:snapToGrid w:val="0"/>
              <w:spacing w:line="200" w:lineRule="atLeast"/>
              <w:jc w:val="center"/>
              <w:rPr>
                <w:b/>
              </w:rPr>
            </w:pPr>
          </w:p>
        </w:tc>
        <w:tc>
          <w:tcPr>
            <w:tcW w:w="284" w:type="dxa"/>
            <w:tcBorders>
              <w:left w:val="single" w:sz="1" w:space="0" w:color="000000"/>
              <w:bottom w:val="single" w:sz="1" w:space="0" w:color="000000"/>
            </w:tcBorders>
            <w:vAlign w:val="center"/>
          </w:tcPr>
          <w:p w14:paraId="4CE278DA" w14:textId="77777777" w:rsidR="004169EF" w:rsidRPr="00ED49E9" w:rsidRDefault="004169EF">
            <w:pPr>
              <w:snapToGrid w:val="0"/>
              <w:spacing w:line="200" w:lineRule="atLeast"/>
              <w:jc w:val="center"/>
              <w:rPr>
                <w:b/>
              </w:rPr>
            </w:pPr>
          </w:p>
        </w:tc>
        <w:tc>
          <w:tcPr>
            <w:tcW w:w="282" w:type="dxa"/>
            <w:tcBorders>
              <w:left w:val="single" w:sz="1" w:space="0" w:color="000000"/>
              <w:bottom w:val="single" w:sz="1" w:space="0" w:color="000000"/>
            </w:tcBorders>
            <w:vAlign w:val="center"/>
          </w:tcPr>
          <w:p w14:paraId="274317A4" w14:textId="77777777" w:rsidR="004169EF" w:rsidRPr="00ED49E9" w:rsidRDefault="004169EF">
            <w:pPr>
              <w:snapToGrid w:val="0"/>
              <w:spacing w:line="200" w:lineRule="atLeast"/>
              <w:jc w:val="center"/>
              <w:rPr>
                <w:b/>
              </w:rPr>
            </w:pPr>
          </w:p>
        </w:tc>
        <w:tc>
          <w:tcPr>
            <w:tcW w:w="283" w:type="dxa"/>
            <w:tcBorders>
              <w:left w:val="single" w:sz="1" w:space="0" w:color="000000"/>
              <w:bottom w:val="single" w:sz="1" w:space="0" w:color="000000"/>
            </w:tcBorders>
            <w:vAlign w:val="center"/>
          </w:tcPr>
          <w:p w14:paraId="53EEBD40" w14:textId="77777777" w:rsidR="004169EF" w:rsidRPr="00ED49E9" w:rsidRDefault="004169EF">
            <w:pPr>
              <w:snapToGrid w:val="0"/>
              <w:spacing w:line="200" w:lineRule="atLeast"/>
              <w:jc w:val="center"/>
              <w:rPr>
                <w:b/>
              </w:rPr>
            </w:pPr>
            <w:r w:rsidRPr="00ED49E9">
              <w:rPr>
                <w:b/>
              </w:rPr>
              <w:t>.</w:t>
            </w:r>
          </w:p>
        </w:tc>
        <w:tc>
          <w:tcPr>
            <w:tcW w:w="283" w:type="dxa"/>
            <w:tcBorders>
              <w:left w:val="single" w:sz="1" w:space="0" w:color="000000"/>
              <w:bottom w:val="single" w:sz="1" w:space="0" w:color="000000"/>
            </w:tcBorders>
            <w:vAlign w:val="center"/>
          </w:tcPr>
          <w:p w14:paraId="08DF35D1" w14:textId="77777777" w:rsidR="004169EF" w:rsidRPr="00ED49E9" w:rsidRDefault="004169EF">
            <w:pPr>
              <w:snapToGrid w:val="0"/>
              <w:spacing w:line="200" w:lineRule="atLeast"/>
              <w:jc w:val="center"/>
              <w:rPr>
                <w:b/>
              </w:rPr>
            </w:pPr>
          </w:p>
        </w:tc>
        <w:tc>
          <w:tcPr>
            <w:tcW w:w="283" w:type="dxa"/>
            <w:tcBorders>
              <w:left w:val="single" w:sz="1" w:space="0" w:color="000000"/>
              <w:bottom w:val="single" w:sz="1" w:space="0" w:color="000000"/>
            </w:tcBorders>
            <w:vAlign w:val="center"/>
          </w:tcPr>
          <w:p w14:paraId="7620462C" w14:textId="77777777" w:rsidR="004169EF" w:rsidRPr="00ED49E9" w:rsidRDefault="004169EF">
            <w:pPr>
              <w:snapToGrid w:val="0"/>
              <w:spacing w:line="200" w:lineRule="atLeast"/>
              <w:jc w:val="center"/>
              <w:rPr>
                <w:b/>
              </w:rPr>
            </w:pPr>
          </w:p>
        </w:tc>
        <w:tc>
          <w:tcPr>
            <w:tcW w:w="261" w:type="dxa"/>
            <w:tcBorders>
              <w:left w:val="single" w:sz="1" w:space="0" w:color="000000"/>
              <w:bottom w:val="single" w:sz="1" w:space="0" w:color="000000"/>
            </w:tcBorders>
            <w:vAlign w:val="center"/>
          </w:tcPr>
          <w:p w14:paraId="4F310F7A" w14:textId="77777777" w:rsidR="004169EF" w:rsidRPr="00ED49E9" w:rsidRDefault="004169EF">
            <w:pPr>
              <w:snapToGrid w:val="0"/>
              <w:spacing w:line="200" w:lineRule="atLeast"/>
              <w:jc w:val="center"/>
              <w:rPr>
                <w:b/>
              </w:rPr>
            </w:pPr>
          </w:p>
        </w:tc>
        <w:tc>
          <w:tcPr>
            <w:tcW w:w="1172" w:type="dxa"/>
            <w:tcBorders>
              <w:left w:val="single" w:sz="1" w:space="0" w:color="000000"/>
              <w:bottom w:val="single" w:sz="1" w:space="0" w:color="000000"/>
              <w:right w:val="single" w:sz="1" w:space="0" w:color="000000"/>
            </w:tcBorders>
            <w:vAlign w:val="center"/>
          </w:tcPr>
          <w:p w14:paraId="282BA126" w14:textId="215B82BF" w:rsidR="004169EF" w:rsidRPr="00ED49E9" w:rsidRDefault="00ED49E9">
            <w:pPr>
              <w:snapToGrid w:val="0"/>
              <w:spacing w:line="200" w:lineRule="atLeast"/>
              <w:jc w:val="right"/>
            </w:pPr>
            <w:r>
              <w:t>0Insignifiant</w:t>
            </w:r>
            <w:r w:rsidR="004169EF" w:rsidRPr="00ED49E9">
              <w:t> </w:t>
            </w:r>
          </w:p>
        </w:tc>
      </w:tr>
    </w:tbl>
    <w:p w14:paraId="0FC51D93" w14:textId="77777777" w:rsidR="004169EF" w:rsidRDefault="004169EF">
      <w:pPr>
        <w:pStyle w:val="BodyText"/>
        <w:spacing w:line="200" w:lineRule="atLeast"/>
      </w:pPr>
    </w:p>
    <w:tbl>
      <w:tblPr>
        <w:tblW w:w="0" w:type="auto"/>
        <w:tblInd w:w="1" w:type="dxa"/>
        <w:tblLayout w:type="fixed"/>
        <w:tblCellMar>
          <w:left w:w="0" w:type="dxa"/>
          <w:right w:w="0" w:type="dxa"/>
        </w:tblCellMar>
        <w:tblLook w:val="0000" w:firstRow="0" w:lastRow="0" w:firstColumn="0" w:lastColumn="0" w:noHBand="0" w:noVBand="0"/>
      </w:tblPr>
      <w:tblGrid>
        <w:gridCol w:w="4545"/>
        <w:gridCol w:w="1129"/>
        <w:gridCol w:w="316"/>
        <w:gridCol w:w="283"/>
        <w:gridCol w:w="282"/>
        <w:gridCol w:w="284"/>
        <w:gridCol w:w="282"/>
        <w:gridCol w:w="282"/>
        <w:gridCol w:w="284"/>
        <w:gridCol w:w="282"/>
        <w:gridCol w:w="283"/>
        <w:gridCol w:w="283"/>
        <w:gridCol w:w="283"/>
        <w:gridCol w:w="261"/>
        <w:gridCol w:w="1172"/>
      </w:tblGrid>
      <w:tr w:rsidR="004169EF" w14:paraId="748738C7" w14:textId="77777777">
        <w:trPr>
          <w:trHeight w:hRule="exact" w:val="283"/>
        </w:trPr>
        <w:tc>
          <w:tcPr>
            <w:tcW w:w="4545" w:type="dxa"/>
            <w:tcBorders>
              <w:left w:val="single" w:sz="1" w:space="0" w:color="000000"/>
              <w:bottom w:val="single" w:sz="1" w:space="0" w:color="000000"/>
            </w:tcBorders>
            <w:vAlign w:val="center"/>
          </w:tcPr>
          <w:p w14:paraId="180C4DD9" w14:textId="77777777" w:rsidR="004169EF" w:rsidRDefault="004169EF">
            <w:pPr>
              <w:snapToGrid w:val="0"/>
              <w:spacing w:line="200" w:lineRule="atLeast"/>
              <w:jc w:val="center"/>
            </w:pPr>
          </w:p>
        </w:tc>
        <w:tc>
          <w:tcPr>
            <w:tcW w:w="1129" w:type="dxa"/>
            <w:tcBorders>
              <w:left w:val="single" w:sz="1" w:space="0" w:color="000000"/>
              <w:bottom w:val="single" w:sz="1" w:space="0" w:color="000000"/>
            </w:tcBorders>
            <w:vAlign w:val="center"/>
          </w:tcPr>
          <w:p w14:paraId="2B132F36" w14:textId="77777777" w:rsidR="004169EF" w:rsidRDefault="004169EF">
            <w:pPr>
              <w:snapToGrid w:val="0"/>
              <w:spacing w:line="200" w:lineRule="atLeast"/>
              <w:jc w:val="center"/>
            </w:pPr>
          </w:p>
        </w:tc>
        <w:tc>
          <w:tcPr>
            <w:tcW w:w="316" w:type="dxa"/>
            <w:tcBorders>
              <w:left w:val="single" w:sz="1" w:space="0" w:color="000000"/>
              <w:bottom w:val="single" w:sz="1" w:space="0" w:color="000000"/>
            </w:tcBorders>
            <w:vAlign w:val="center"/>
          </w:tcPr>
          <w:p w14:paraId="1A06F8FF" w14:textId="77777777" w:rsidR="004169EF" w:rsidRDefault="004169EF">
            <w:pPr>
              <w:snapToGrid w:val="0"/>
              <w:spacing w:line="200" w:lineRule="atLeast"/>
              <w:jc w:val="center"/>
              <w:rPr>
                <w:b/>
              </w:rPr>
            </w:pPr>
          </w:p>
        </w:tc>
        <w:tc>
          <w:tcPr>
            <w:tcW w:w="283" w:type="dxa"/>
            <w:tcBorders>
              <w:left w:val="single" w:sz="1" w:space="0" w:color="000000"/>
              <w:bottom w:val="single" w:sz="1" w:space="0" w:color="000000"/>
            </w:tcBorders>
            <w:vAlign w:val="center"/>
          </w:tcPr>
          <w:p w14:paraId="188B01F7" w14:textId="77777777" w:rsidR="004169EF" w:rsidRDefault="004169EF">
            <w:pPr>
              <w:snapToGrid w:val="0"/>
              <w:spacing w:line="200" w:lineRule="atLeast"/>
              <w:jc w:val="center"/>
              <w:rPr>
                <w:b/>
              </w:rPr>
            </w:pPr>
          </w:p>
        </w:tc>
        <w:tc>
          <w:tcPr>
            <w:tcW w:w="282" w:type="dxa"/>
            <w:tcBorders>
              <w:left w:val="single" w:sz="1" w:space="0" w:color="000000"/>
              <w:bottom w:val="single" w:sz="1" w:space="0" w:color="000000"/>
            </w:tcBorders>
            <w:vAlign w:val="center"/>
          </w:tcPr>
          <w:p w14:paraId="27D72478" w14:textId="77777777" w:rsidR="004169EF" w:rsidRDefault="004169EF">
            <w:pPr>
              <w:snapToGrid w:val="0"/>
              <w:spacing w:line="200" w:lineRule="atLeast"/>
              <w:jc w:val="center"/>
              <w:rPr>
                <w:b/>
              </w:rPr>
            </w:pPr>
          </w:p>
        </w:tc>
        <w:tc>
          <w:tcPr>
            <w:tcW w:w="284" w:type="dxa"/>
            <w:tcBorders>
              <w:left w:val="single" w:sz="1" w:space="0" w:color="000000"/>
              <w:bottom w:val="single" w:sz="1" w:space="0" w:color="000000"/>
            </w:tcBorders>
            <w:vAlign w:val="center"/>
          </w:tcPr>
          <w:p w14:paraId="039ECADE" w14:textId="77777777" w:rsidR="004169EF" w:rsidRDefault="004169EF">
            <w:pPr>
              <w:snapToGrid w:val="0"/>
              <w:spacing w:line="200" w:lineRule="atLeast"/>
              <w:jc w:val="center"/>
              <w:rPr>
                <w:b/>
              </w:rPr>
            </w:pPr>
          </w:p>
        </w:tc>
        <w:tc>
          <w:tcPr>
            <w:tcW w:w="282" w:type="dxa"/>
            <w:tcBorders>
              <w:left w:val="single" w:sz="1" w:space="0" w:color="000000"/>
              <w:bottom w:val="single" w:sz="1" w:space="0" w:color="000000"/>
            </w:tcBorders>
            <w:vAlign w:val="center"/>
          </w:tcPr>
          <w:p w14:paraId="7DD94DC2" w14:textId="77777777" w:rsidR="004169EF" w:rsidRDefault="004169EF">
            <w:pPr>
              <w:snapToGrid w:val="0"/>
              <w:spacing w:line="200" w:lineRule="atLeast"/>
              <w:jc w:val="center"/>
              <w:rPr>
                <w:b/>
              </w:rPr>
            </w:pPr>
            <w:r>
              <w:rPr>
                <w:b/>
              </w:rPr>
              <w:t>.</w:t>
            </w:r>
          </w:p>
        </w:tc>
        <w:tc>
          <w:tcPr>
            <w:tcW w:w="282" w:type="dxa"/>
            <w:tcBorders>
              <w:left w:val="single" w:sz="1" w:space="0" w:color="000000"/>
              <w:bottom w:val="single" w:sz="1" w:space="0" w:color="000000"/>
            </w:tcBorders>
            <w:vAlign w:val="center"/>
          </w:tcPr>
          <w:p w14:paraId="148904A3" w14:textId="77777777" w:rsidR="004169EF" w:rsidRDefault="004169EF">
            <w:pPr>
              <w:snapToGrid w:val="0"/>
              <w:spacing w:line="200" w:lineRule="atLeast"/>
              <w:jc w:val="center"/>
              <w:rPr>
                <w:b/>
              </w:rPr>
            </w:pPr>
          </w:p>
        </w:tc>
        <w:tc>
          <w:tcPr>
            <w:tcW w:w="284" w:type="dxa"/>
            <w:tcBorders>
              <w:left w:val="single" w:sz="1" w:space="0" w:color="000000"/>
              <w:bottom w:val="single" w:sz="1" w:space="0" w:color="000000"/>
            </w:tcBorders>
            <w:vAlign w:val="center"/>
          </w:tcPr>
          <w:p w14:paraId="6783B01D" w14:textId="77777777" w:rsidR="004169EF" w:rsidRDefault="004169EF">
            <w:pPr>
              <w:snapToGrid w:val="0"/>
              <w:spacing w:line="200" w:lineRule="atLeast"/>
              <w:jc w:val="center"/>
              <w:rPr>
                <w:b/>
              </w:rPr>
            </w:pPr>
          </w:p>
        </w:tc>
        <w:tc>
          <w:tcPr>
            <w:tcW w:w="282" w:type="dxa"/>
            <w:tcBorders>
              <w:left w:val="single" w:sz="1" w:space="0" w:color="000000"/>
              <w:bottom w:val="single" w:sz="1" w:space="0" w:color="000000"/>
            </w:tcBorders>
            <w:vAlign w:val="center"/>
          </w:tcPr>
          <w:p w14:paraId="42082CA4" w14:textId="77777777" w:rsidR="004169EF" w:rsidRDefault="004169EF">
            <w:pPr>
              <w:snapToGrid w:val="0"/>
              <w:spacing w:line="200" w:lineRule="atLeast"/>
              <w:jc w:val="center"/>
              <w:rPr>
                <w:b/>
              </w:rPr>
            </w:pPr>
          </w:p>
        </w:tc>
        <w:tc>
          <w:tcPr>
            <w:tcW w:w="283" w:type="dxa"/>
            <w:tcBorders>
              <w:left w:val="single" w:sz="1" w:space="0" w:color="000000"/>
              <w:bottom w:val="single" w:sz="1" w:space="0" w:color="000000"/>
            </w:tcBorders>
            <w:vAlign w:val="center"/>
          </w:tcPr>
          <w:p w14:paraId="4EA55CD4" w14:textId="77777777" w:rsidR="004169EF" w:rsidRDefault="004169EF">
            <w:pPr>
              <w:snapToGrid w:val="0"/>
              <w:spacing w:line="200" w:lineRule="atLeast"/>
              <w:jc w:val="center"/>
              <w:rPr>
                <w:b/>
              </w:rPr>
            </w:pPr>
            <w:r>
              <w:rPr>
                <w:b/>
              </w:rPr>
              <w:t>.</w:t>
            </w:r>
          </w:p>
        </w:tc>
        <w:tc>
          <w:tcPr>
            <w:tcW w:w="283" w:type="dxa"/>
            <w:tcBorders>
              <w:left w:val="single" w:sz="1" w:space="0" w:color="000000"/>
              <w:bottom w:val="single" w:sz="1" w:space="0" w:color="000000"/>
            </w:tcBorders>
            <w:vAlign w:val="center"/>
          </w:tcPr>
          <w:p w14:paraId="38E71545" w14:textId="77777777" w:rsidR="004169EF" w:rsidRDefault="004169EF">
            <w:pPr>
              <w:snapToGrid w:val="0"/>
              <w:spacing w:line="200" w:lineRule="atLeast"/>
              <w:jc w:val="center"/>
              <w:rPr>
                <w:b/>
              </w:rPr>
            </w:pPr>
          </w:p>
        </w:tc>
        <w:tc>
          <w:tcPr>
            <w:tcW w:w="283" w:type="dxa"/>
            <w:tcBorders>
              <w:left w:val="single" w:sz="1" w:space="0" w:color="000000"/>
              <w:bottom w:val="single" w:sz="1" w:space="0" w:color="000000"/>
            </w:tcBorders>
            <w:vAlign w:val="center"/>
          </w:tcPr>
          <w:p w14:paraId="1427D342" w14:textId="77777777" w:rsidR="004169EF" w:rsidRDefault="004169EF">
            <w:pPr>
              <w:snapToGrid w:val="0"/>
              <w:spacing w:line="200" w:lineRule="atLeast"/>
              <w:jc w:val="center"/>
              <w:rPr>
                <w:b/>
              </w:rPr>
            </w:pPr>
          </w:p>
        </w:tc>
        <w:tc>
          <w:tcPr>
            <w:tcW w:w="261" w:type="dxa"/>
            <w:tcBorders>
              <w:left w:val="single" w:sz="1" w:space="0" w:color="000000"/>
              <w:bottom w:val="single" w:sz="1" w:space="0" w:color="000000"/>
            </w:tcBorders>
            <w:vAlign w:val="center"/>
          </w:tcPr>
          <w:p w14:paraId="56E040A0" w14:textId="77777777" w:rsidR="004169EF" w:rsidRDefault="004169EF">
            <w:pPr>
              <w:snapToGrid w:val="0"/>
              <w:spacing w:line="200" w:lineRule="atLeast"/>
              <w:jc w:val="center"/>
              <w:rPr>
                <w:b/>
              </w:rPr>
            </w:pPr>
          </w:p>
        </w:tc>
        <w:tc>
          <w:tcPr>
            <w:tcW w:w="1172" w:type="dxa"/>
            <w:tcBorders>
              <w:left w:val="single" w:sz="1" w:space="0" w:color="000000"/>
              <w:bottom w:val="single" w:sz="1" w:space="0" w:color="000000"/>
              <w:right w:val="single" w:sz="1" w:space="0" w:color="000000"/>
            </w:tcBorders>
            <w:vAlign w:val="center"/>
          </w:tcPr>
          <w:p w14:paraId="741C160F" w14:textId="77777777" w:rsidR="004169EF" w:rsidRDefault="004169EF">
            <w:pPr>
              <w:snapToGrid w:val="0"/>
              <w:spacing w:line="200" w:lineRule="atLeast"/>
              <w:jc w:val="right"/>
            </w:pPr>
            <w:r>
              <w:t>% </w:t>
            </w:r>
          </w:p>
        </w:tc>
      </w:tr>
    </w:tbl>
    <w:p w14:paraId="029A29E6" w14:textId="77777777" w:rsidR="004169EF" w:rsidRDefault="004169EF">
      <w:pPr>
        <w:spacing w:line="200" w:lineRule="atLeast"/>
      </w:pPr>
    </w:p>
    <w:p w14:paraId="6F461CEA" w14:textId="20265A6F" w:rsidR="004169EF" w:rsidRDefault="004169EF">
      <w:pPr>
        <w:pStyle w:val="Explication"/>
        <w:jc w:val="both"/>
      </w:pPr>
      <w:r>
        <w:t xml:space="preserve">Pour chaque entreprise dans laquelle vous avez une participation, complétez une </w:t>
      </w:r>
      <w:r>
        <w:rPr>
          <w:b/>
        </w:rPr>
        <w:t xml:space="preserve">annexe </w:t>
      </w:r>
      <w:r w:rsidR="00465D21">
        <w:rPr>
          <w:b/>
        </w:rPr>
        <w:t>B</w:t>
      </w:r>
      <w:r>
        <w:t xml:space="preserve">. </w:t>
      </w:r>
    </w:p>
    <w:p w14:paraId="6FD03E55" w14:textId="27AC4BCB" w:rsidR="004169EF" w:rsidRDefault="00210A9C" w:rsidP="00CB2B60">
      <w:pPr>
        <w:pStyle w:val="WS-Light"/>
      </w:pPr>
      <w:r>
        <w:t>3</w:t>
      </w:r>
      <w:r w:rsidR="004169EF">
        <w:t xml:space="preserve">.2. Actionnariat </w:t>
      </w:r>
    </w:p>
    <w:p w14:paraId="22F4476E" w14:textId="77777777" w:rsidR="004169EF" w:rsidRDefault="004169EF">
      <w:pPr>
        <w:numPr>
          <w:ilvl w:val="0"/>
          <w:numId w:val="2"/>
        </w:numPr>
        <w:tabs>
          <w:tab w:val="left" w:pos="0"/>
        </w:tabs>
        <w:spacing w:line="200" w:lineRule="atLeast"/>
      </w:pPr>
    </w:p>
    <w:tbl>
      <w:tblPr>
        <w:tblW w:w="0" w:type="auto"/>
        <w:tblLayout w:type="fixed"/>
        <w:tblCellMar>
          <w:left w:w="0" w:type="dxa"/>
          <w:right w:w="0" w:type="dxa"/>
        </w:tblCellMar>
        <w:tblLook w:val="0000" w:firstRow="0" w:lastRow="0" w:firstColumn="0" w:lastColumn="0" w:noHBand="0" w:noVBand="0"/>
      </w:tblPr>
      <w:tblGrid>
        <w:gridCol w:w="2552"/>
        <w:gridCol w:w="2551"/>
        <w:gridCol w:w="2549"/>
        <w:gridCol w:w="2554"/>
      </w:tblGrid>
      <w:tr w:rsidR="004169EF" w14:paraId="75D37B63" w14:textId="77777777">
        <w:trPr>
          <w:trHeight w:hRule="exact" w:val="283"/>
        </w:trPr>
        <w:tc>
          <w:tcPr>
            <w:tcW w:w="2552" w:type="dxa"/>
          </w:tcPr>
          <w:p w14:paraId="106506E1" w14:textId="77777777" w:rsidR="004169EF" w:rsidRDefault="004169EF">
            <w:pPr>
              <w:snapToGrid w:val="0"/>
              <w:spacing w:line="200" w:lineRule="atLeast"/>
              <w:jc w:val="right"/>
            </w:pPr>
            <w:r>
              <w:t>Montant du capital </w:t>
            </w:r>
          </w:p>
        </w:tc>
        <w:tc>
          <w:tcPr>
            <w:tcW w:w="2551" w:type="dxa"/>
            <w:tcBorders>
              <w:left w:val="single" w:sz="1" w:space="0" w:color="000000"/>
              <w:bottom w:val="single" w:sz="1" w:space="0" w:color="000000"/>
            </w:tcBorders>
          </w:tcPr>
          <w:p w14:paraId="0EC596E5" w14:textId="77777777" w:rsidR="004169EF" w:rsidRDefault="004169EF">
            <w:pPr>
              <w:snapToGrid w:val="0"/>
              <w:spacing w:line="200" w:lineRule="atLeast"/>
            </w:pPr>
          </w:p>
        </w:tc>
        <w:tc>
          <w:tcPr>
            <w:tcW w:w="2549" w:type="dxa"/>
            <w:tcBorders>
              <w:left w:val="single" w:sz="1" w:space="0" w:color="000000"/>
            </w:tcBorders>
          </w:tcPr>
          <w:p w14:paraId="4D3A88A9" w14:textId="77777777" w:rsidR="004169EF" w:rsidRDefault="004169EF">
            <w:pPr>
              <w:snapToGrid w:val="0"/>
              <w:spacing w:line="200" w:lineRule="atLeast"/>
              <w:jc w:val="right"/>
            </w:pPr>
            <w:r>
              <w:t>Nombre total de parts</w:t>
            </w:r>
          </w:p>
        </w:tc>
        <w:tc>
          <w:tcPr>
            <w:tcW w:w="2554" w:type="dxa"/>
            <w:tcBorders>
              <w:left w:val="single" w:sz="1" w:space="0" w:color="000000"/>
              <w:bottom w:val="single" w:sz="1" w:space="0" w:color="000000"/>
              <w:right w:val="single" w:sz="1" w:space="0" w:color="000000"/>
            </w:tcBorders>
          </w:tcPr>
          <w:p w14:paraId="5999A172" w14:textId="77777777" w:rsidR="004169EF" w:rsidRDefault="004169EF">
            <w:pPr>
              <w:snapToGrid w:val="0"/>
              <w:spacing w:line="200" w:lineRule="atLeast"/>
            </w:pPr>
          </w:p>
        </w:tc>
      </w:tr>
    </w:tbl>
    <w:p w14:paraId="4D317129" w14:textId="77777777" w:rsidR="004169EF" w:rsidRDefault="004169EF">
      <w:pPr>
        <w:pStyle w:val="BodyText"/>
        <w:spacing w:line="200" w:lineRule="atLeast"/>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3"/>
        <w:gridCol w:w="2213"/>
        <w:gridCol w:w="992"/>
        <w:gridCol w:w="283"/>
        <w:gridCol w:w="104"/>
        <w:gridCol w:w="180"/>
        <w:gridCol w:w="283"/>
        <w:gridCol w:w="185"/>
        <w:gridCol w:w="99"/>
        <w:gridCol w:w="283"/>
        <w:gridCol w:w="284"/>
        <w:gridCol w:w="283"/>
        <w:gridCol w:w="284"/>
        <w:gridCol w:w="283"/>
        <w:gridCol w:w="284"/>
        <w:gridCol w:w="283"/>
        <w:gridCol w:w="142"/>
        <w:gridCol w:w="142"/>
        <w:gridCol w:w="850"/>
        <w:gridCol w:w="425"/>
        <w:gridCol w:w="284"/>
        <w:gridCol w:w="709"/>
        <w:gridCol w:w="142"/>
      </w:tblGrid>
      <w:tr w:rsidR="00ED6469" w:rsidRPr="002A09A7" w14:paraId="59B0F005" w14:textId="77777777" w:rsidTr="00FC7AE5">
        <w:tc>
          <w:tcPr>
            <w:tcW w:w="3936" w:type="dxa"/>
            <w:gridSpan w:val="2"/>
            <w:tcBorders>
              <w:top w:val="nil"/>
              <w:left w:val="nil"/>
              <w:bottom w:val="nil"/>
              <w:right w:val="nil"/>
            </w:tcBorders>
          </w:tcPr>
          <w:p w14:paraId="7CCF16D2" w14:textId="77777777" w:rsidR="00ED6469" w:rsidRPr="00930EE6" w:rsidRDefault="00ED6469" w:rsidP="00FC7AE5">
            <w:pPr>
              <w:pStyle w:val="BodyText"/>
              <w:spacing w:line="200" w:lineRule="atLeast"/>
              <w:rPr>
                <w:sz w:val="16"/>
                <w:szCs w:val="16"/>
              </w:rPr>
            </w:pPr>
            <w:r w:rsidRPr="00930EE6">
              <w:rPr>
                <w:sz w:val="16"/>
                <w:szCs w:val="16"/>
              </w:rPr>
              <w:t>Raison sociale ou nom des personnes physiques :</w:t>
            </w:r>
          </w:p>
        </w:tc>
        <w:tc>
          <w:tcPr>
            <w:tcW w:w="992" w:type="dxa"/>
            <w:tcBorders>
              <w:top w:val="nil"/>
              <w:left w:val="nil"/>
              <w:bottom w:val="nil"/>
              <w:right w:val="nil"/>
            </w:tcBorders>
          </w:tcPr>
          <w:p w14:paraId="2FAB69D4" w14:textId="77777777" w:rsidR="00ED6469" w:rsidRPr="00930EE6" w:rsidRDefault="00ED6469" w:rsidP="00FC7AE5">
            <w:pPr>
              <w:pStyle w:val="BodyText"/>
              <w:spacing w:line="200" w:lineRule="atLeast"/>
              <w:rPr>
                <w:sz w:val="16"/>
                <w:szCs w:val="16"/>
              </w:rPr>
            </w:pPr>
            <w:r w:rsidRPr="00930EE6">
              <w:rPr>
                <w:sz w:val="16"/>
                <w:szCs w:val="16"/>
              </w:rPr>
              <w:t>Forme juridique</w:t>
            </w:r>
          </w:p>
        </w:tc>
        <w:tc>
          <w:tcPr>
            <w:tcW w:w="3260" w:type="dxa"/>
            <w:gridSpan w:val="14"/>
            <w:tcBorders>
              <w:top w:val="nil"/>
              <w:left w:val="nil"/>
              <w:bottom w:val="nil"/>
              <w:right w:val="nil"/>
            </w:tcBorders>
          </w:tcPr>
          <w:p w14:paraId="5E07C773" w14:textId="77777777" w:rsidR="00ED6469" w:rsidRPr="00930EE6" w:rsidRDefault="00ED6469" w:rsidP="00FC7AE5">
            <w:pPr>
              <w:pStyle w:val="Rubrique"/>
              <w:spacing w:line="200" w:lineRule="atLeast"/>
              <w:rPr>
                <w:sz w:val="16"/>
                <w:szCs w:val="16"/>
              </w:rPr>
            </w:pPr>
            <w:r w:rsidRPr="00930EE6">
              <w:rPr>
                <w:sz w:val="16"/>
                <w:szCs w:val="16"/>
              </w:rPr>
              <w:t>N° d'entreprise</w:t>
            </w:r>
          </w:p>
          <w:p w14:paraId="6B7B7405" w14:textId="77777777" w:rsidR="00ED6469" w:rsidRPr="00930EE6" w:rsidRDefault="00ED6469" w:rsidP="00FC7AE5">
            <w:pPr>
              <w:pStyle w:val="BodyText"/>
              <w:spacing w:line="200" w:lineRule="atLeast"/>
            </w:pPr>
            <w:r w:rsidRPr="00930EE6">
              <w:rPr>
                <w:i/>
                <w:sz w:val="16"/>
                <w:szCs w:val="16"/>
              </w:rPr>
              <w:t>(seulement si immatriculée en Belgique)</w:t>
            </w:r>
          </w:p>
        </w:tc>
        <w:tc>
          <w:tcPr>
            <w:tcW w:w="1417" w:type="dxa"/>
            <w:gridSpan w:val="3"/>
            <w:tcBorders>
              <w:top w:val="nil"/>
              <w:left w:val="nil"/>
              <w:bottom w:val="nil"/>
              <w:right w:val="nil"/>
            </w:tcBorders>
          </w:tcPr>
          <w:p w14:paraId="7A1EDD92" w14:textId="77777777" w:rsidR="00ED6469" w:rsidRPr="002F7043" w:rsidRDefault="00ED6469" w:rsidP="00FC7AE5">
            <w:pPr>
              <w:pStyle w:val="BodyText"/>
              <w:spacing w:line="200" w:lineRule="atLeast"/>
              <w:ind w:left="176"/>
              <w:rPr>
                <w:sz w:val="16"/>
                <w:szCs w:val="16"/>
              </w:rPr>
            </w:pPr>
            <w:r w:rsidRPr="002F7043">
              <w:rPr>
                <w:sz w:val="16"/>
                <w:szCs w:val="16"/>
              </w:rPr>
              <w:t>Nombre</w:t>
            </w:r>
          </w:p>
          <w:p w14:paraId="0D2730B0" w14:textId="77777777" w:rsidR="00ED6469" w:rsidRPr="002F7043" w:rsidRDefault="00ED6469" w:rsidP="00FC7AE5">
            <w:pPr>
              <w:pStyle w:val="BodyText"/>
              <w:spacing w:line="200" w:lineRule="atLeast"/>
              <w:ind w:left="176"/>
              <w:rPr>
                <w:sz w:val="16"/>
                <w:szCs w:val="16"/>
              </w:rPr>
            </w:pPr>
            <w:r w:rsidRPr="002F7043">
              <w:rPr>
                <w:sz w:val="16"/>
                <w:szCs w:val="16"/>
              </w:rPr>
              <w:t>de parts</w:t>
            </w:r>
          </w:p>
        </w:tc>
        <w:tc>
          <w:tcPr>
            <w:tcW w:w="1135" w:type="dxa"/>
            <w:gridSpan w:val="3"/>
            <w:tcBorders>
              <w:top w:val="nil"/>
              <w:left w:val="nil"/>
              <w:bottom w:val="nil"/>
              <w:right w:val="nil"/>
            </w:tcBorders>
          </w:tcPr>
          <w:p w14:paraId="33839326" w14:textId="77777777" w:rsidR="00ED6469" w:rsidRPr="002F7043" w:rsidRDefault="00ED6469" w:rsidP="00FC7AE5">
            <w:pPr>
              <w:pStyle w:val="BodyText"/>
              <w:spacing w:line="200" w:lineRule="atLeast"/>
              <w:ind w:left="-108"/>
              <w:jc w:val="center"/>
              <w:rPr>
                <w:sz w:val="16"/>
                <w:szCs w:val="16"/>
              </w:rPr>
            </w:pPr>
            <w:r w:rsidRPr="002F7043">
              <w:rPr>
                <w:sz w:val="16"/>
                <w:szCs w:val="16"/>
              </w:rPr>
              <w:t>Participations dans d’autres entreprises</w:t>
            </w:r>
          </w:p>
        </w:tc>
      </w:tr>
      <w:tr w:rsidR="00ED6469" w:rsidRPr="002A09A7" w14:paraId="59F20A5E" w14:textId="77777777" w:rsidTr="00FC7AE5">
        <w:tc>
          <w:tcPr>
            <w:tcW w:w="1723" w:type="dxa"/>
            <w:tcBorders>
              <w:top w:val="nil"/>
              <w:left w:val="nil"/>
              <w:bottom w:val="nil"/>
              <w:right w:val="nil"/>
            </w:tcBorders>
          </w:tcPr>
          <w:p w14:paraId="73F4DA23" w14:textId="77777777" w:rsidR="00ED6469" w:rsidRPr="00930EE6" w:rsidRDefault="00ED6469" w:rsidP="00FC7AE5">
            <w:pPr>
              <w:pStyle w:val="BodyText"/>
              <w:spacing w:line="200" w:lineRule="atLeast"/>
            </w:pPr>
          </w:p>
        </w:tc>
        <w:tc>
          <w:tcPr>
            <w:tcW w:w="3592" w:type="dxa"/>
            <w:gridSpan w:val="4"/>
            <w:tcBorders>
              <w:top w:val="nil"/>
              <w:left w:val="nil"/>
              <w:bottom w:val="nil"/>
              <w:right w:val="nil"/>
            </w:tcBorders>
          </w:tcPr>
          <w:p w14:paraId="13616741" w14:textId="77777777" w:rsidR="00ED6469" w:rsidRPr="00930EE6" w:rsidRDefault="00ED6469" w:rsidP="00FC7AE5">
            <w:pPr>
              <w:pStyle w:val="BodyText"/>
              <w:spacing w:line="200" w:lineRule="atLeast"/>
            </w:pPr>
          </w:p>
        </w:tc>
        <w:tc>
          <w:tcPr>
            <w:tcW w:w="648" w:type="dxa"/>
            <w:gridSpan w:val="3"/>
            <w:tcBorders>
              <w:top w:val="nil"/>
              <w:left w:val="nil"/>
              <w:bottom w:val="nil"/>
              <w:right w:val="nil"/>
            </w:tcBorders>
          </w:tcPr>
          <w:p w14:paraId="1AC2E9E1" w14:textId="77777777" w:rsidR="00ED6469" w:rsidRPr="00930EE6" w:rsidRDefault="00ED6469" w:rsidP="00FC7AE5">
            <w:pPr>
              <w:pStyle w:val="BodyText"/>
              <w:spacing w:line="200" w:lineRule="atLeast"/>
            </w:pPr>
          </w:p>
        </w:tc>
        <w:tc>
          <w:tcPr>
            <w:tcW w:w="3217" w:type="dxa"/>
            <w:gridSpan w:val="11"/>
            <w:tcBorders>
              <w:top w:val="nil"/>
              <w:left w:val="nil"/>
              <w:bottom w:val="nil"/>
              <w:right w:val="nil"/>
            </w:tcBorders>
          </w:tcPr>
          <w:p w14:paraId="4293183B" w14:textId="77777777" w:rsidR="00ED6469" w:rsidRPr="00930EE6" w:rsidRDefault="00ED6469" w:rsidP="00FC7AE5">
            <w:pPr>
              <w:pStyle w:val="BodyText"/>
              <w:spacing w:line="200" w:lineRule="atLeast"/>
            </w:pPr>
          </w:p>
        </w:tc>
        <w:tc>
          <w:tcPr>
            <w:tcW w:w="709" w:type="dxa"/>
            <w:gridSpan w:val="2"/>
            <w:tcBorders>
              <w:top w:val="nil"/>
              <w:left w:val="nil"/>
              <w:bottom w:val="nil"/>
              <w:right w:val="nil"/>
            </w:tcBorders>
          </w:tcPr>
          <w:p w14:paraId="201571D1" w14:textId="77777777" w:rsidR="00ED6469" w:rsidRPr="00930EE6" w:rsidRDefault="00ED6469" w:rsidP="00FC7AE5">
            <w:pPr>
              <w:pStyle w:val="BodyText"/>
              <w:spacing w:line="200" w:lineRule="atLeast"/>
              <w:rPr>
                <w:sz w:val="16"/>
                <w:szCs w:val="16"/>
              </w:rPr>
            </w:pPr>
            <w:r w:rsidRPr="00930EE6">
              <w:rPr>
                <w:sz w:val="16"/>
                <w:szCs w:val="16"/>
              </w:rPr>
              <w:t>OUI</w:t>
            </w:r>
          </w:p>
        </w:tc>
        <w:tc>
          <w:tcPr>
            <w:tcW w:w="851" w:type="dxa"/>
            <w:gridSpan w:val="2"/>
            <w:tcBorders>
              <w:top w:val="nil"/>
              <w:left w:val="nil"/>
              <w:bottom w:val="nil"/>
              <w:right w:val="nil"/>
            </w:tcBorders>
          </w:tcPr>
          <w:p w14:paraId="71BC255B" w14:textId="77777777" w:rsidR="00ED6469" w:rsidRPr="00930EE6" w:rsidRDefault="00ED6469" w:rsidP="00FC7AE5">
            <w:pPr>
              <w:pStyle w:val="BodyText"/>
              <w:spacing w:line="200" w:lineRule="atLeast"/>
              <w:rPr>
                <w:sz w:val="16"/>
                <w:szCs w:val="16"/>
              </w:rPr>
            </w:pPr>
            <w:r w:rsidRPr="00930EE6">
              <w:rPr>
                <w:sz w:val="16"/>
                <w:szCs w:val="16"/>
              </w:rPr>
              <w:t>NON</w:t>
            </w:r>
          </w:p>
        </w:tc>
      </w:tr>
      <w:tr w:rsidR="006A6DDC" w:rsidRPr="002A09A7" w14:paraId="54638726" w14:textId="77777777" w:rsidTr="00B7123C">
        <w:tblPrEx>
          <w:tblBorders>
            <w:top w:val="none" w:sz="0" w:space="0" w:color="auto"/>
          </w:tblBorders>
        </w:tblPrEx>
        <w:trPr>
          <w:gridAfter w:val="1"/>
          <w:wAfter w:w="142" w:type="dxa"/>
          <w:trHeight w:val="394"/>
        </w:trPr>
        <w:tc>
          <w:tcPr>
            <w:tcW w:w="3936" w:type="dxa"/>
            <w:gridSpan w:val="2"/>
            <w:tcBorders>
              <w:top w:val="nil"/>
              <w:bottom w:val="single" w:sz="4" w:space="0" w:color="auto"/>
            </w:tcBorders>
          </w:tcPr>
          <w:p w14:paraId="3584B129" w14:textId="77777777" w:rsidR="006A6DDC" w:rsidRPr="007A23D3" w:rsidRDefault="006A6DDC" w:rsidP="00B7123C">
            <w:pPr>
              <w:pStyle w:val="BodyText"/>
              <w:spacing w:line="200" w:lineRule="atLeast"/>
            </w:pPr>
          </w:p>
        </w:tc>
        <w:tc>
          <w:tcPr>
            <w:tcW w:w="992" w:type="dxa"/>
            <w:tcBorders>
              <w:top w:val="nil"/>
              <w:bottom w:val="single" w:sz="4" w:space="0" w:color="auto"/>
            </w:tcBorders>
          </w:tcPr>
          <w:p w14:paraId="3E8D32C8" w14:textId="77777777" w:rsidR="006A6DDC" w:rsidRPr="007A23D3" w:rsidRDefault="006A6DDC" w:rsidP="00B7123C">
            <w:pPr>
              <w:pStyle w:val="BodyText"/>
              <w:spacing w:line="200" w:lineRule="atLeast"/>
            </w:pPr>
          </w:p>
        </w:tc>
        <w:tc>
          <w:tcPr>
            <w:tcW w:w="283" w:type="dxa"/>
            <w:tcBorders>
              <w:top w:val="nil"/>
              <w:bottom w:val="single" w:sz="4" w:space="0" w:color="auto"/>
            </w:tcBorders>
          </w:tcPr>
          <w:p w14:paraId="49E20809" w14:textId="77777777" w:rsidR="006A6DDC" w:rsidRPr="007A23D3" w:rsidRDefault="006A6DDC" w:rsidP="00B7123C">
            <w:pPr>
              <w:pStyle w:val="BodyText"/>
              <w:spacing w:line="200" w:lineRule="atLeast"/>
            </w:pPr>
          </w:p>
        </w:tc>
        <w:tc>
          <w:tcPr>
            <w:tcW w:w="284" w:type="dxa"/>
            <w:gridSpan w:val="2"/>
            <w:tcBorders>
              <w:top w:val="nil"/>
              <w:bottom w:val="single" w:sz="4" w:space="0" w:color="auto"/>
            </w:tcBorders>
          </w:tcPr>
          <w:p w14:paraId="7F5B11E4" w14:textId="77777777" w:rsidR="006A6DDC" w:rsidRPr="007A23D3" w:rsidRDefault="006A6DDC" w:rsidP="00B7123C">
            <w:pPr>
              <w:pStyle w:val="BodyText"/>
              <w:spacing w:line="200" w:lineRule="atLeast"/>
            </w:pPr>
          </w:p>
        </w:tc>
        <w:tc>
          <w:tcPr>
            <w:tcW w:w="283" w:type="dxa"/>
            <w:tcBorders>
              <w:top w:val="nil"/>
              <w:bottom w:val="single" w:sz="4" w:space="0" w:color="auto"/>
            </w:tcBorders>
          </w:tcPr>
          <w:p w14:paraId="63CA42C0" w14:textId="77777777" w:rsidR="006A6DDC" w:rsidRPr="007A23D3" w:rsidRDefault="006A6DDC" w:rsidP="00B7123C">
            <w:pPr>
              <w:pStyle w:val="BodyText"/>
              <w:spacing w:line="200" w:lineRule="atLeast"/>
            </w:pPr>
          </w:p>
        </w:tc>
        <w:tc>
          <w:tcPr>
            <w:tcW w:w="284" w:type="dxa"/>
            <w:gridSpan w:val="2"/>
            <w:tcBorders>
              <w:top w:val="nil"/>
              <w:bottom w:val="single" w:sz="4" w:space="0" w:color="auto"/>
            </w:tcBorders>
          </w:tcPr>
          <w:p w14:paraId="616FA161" w14:textId="77777777" w:rsidR="006A6DDC" w:rsidRPr="007A23D3" w:rsidRDefault="006A6DDC" w:rsidP="00B7123C">
            <w:pPr>
              <w:pStyle w:val="BodyText"/>
              <w:spacing w:line="200" w:lineRule="atLeast"/>
            </w:pPr>
          </w:p>
        </w:tc>
        <w:tc>
          <w:tcPr>
            <w:tcW w:w="283" w:type="dxa"/>
            <w:tcBorders>
              <w:top w:val="nil"/>
              <w:bottom w:val="single" w:sz="4" w:space="0" w:color="auto"/>
            </w:tcBorders>
          </w:tcPr>
          <w:p w14:paraId="128EFA15" w14:textId="77777777" w:rsidR="006A6DDC" w:rsidRPr="007A23D3" w:rsidRDefault="006A6DDC" w:rsidP="00B7123C">
            <w:pPr>
              <w:pStyle w:val="BodyText"/>
              <w:spacing w:line="200" w:lineRule="atLeast"/>
            </w:pPr>
          </w:p>
        </w:tc>
        <w:tc>
          <w:tcPr>
            <w:tcW w:w="284" w:type="dxa"/>
            <w:tcBorders>
              <w:top w:val="nil"/>
              <w:bottom w:val="single" w:sz="4" w:space="0" w:color="auto"/>
            </w:tcBorders>
          </w:tcPr>
          <w:p w14:paraId="121CA411" w14:textId="77777777" w:rsidR="006A6DDC" w:rsidRPr="007A23D3" w:rsidRDefault="006A6DDC" w:rsidP="00B7123C">
            <w:pPr>
              <w:pStyle w:val="BodyText"/>
              <w:spacing w:line="200" w:lineRule="atLeast"/>
            </w:pPr>
          </w:p>
        </w:tc>
        <w:tc>
          <w:tcPr>
            <w:tcW w:w="283" w:type="dxa"/>
            <w:tcBorders>
              <w:top w:val="nil"/>
              <w:bottom w:val="single" w:sz="4" w:space="0" w:color="auto"/>
            </w:tcBorders>
          </w:tcPr>
          <w:p w14:paraId="6FCEC8A2" w14:textId="77777777" w:rsidR="006A6DDC" w:rsidRPr="007A23D3" w:rsidRDefault="006A6DDC" w:rsidP="00B7123C">
            <w:pPr>
              <w:pStyle w:val="BodyText"/>
              <w:spacing w:line="200" w:lineRule="atLeast"/>
            </w:pPr>
          </w:p>
        </w:tc>
        <w:tc>
          <w:tcPr>
            <w:tcW w:w="284" w:type="dxa"/>
            <w:tcBorders>
              <w:top w:val="nil"/>
              <w:bottom w:val="single" w:sz="4" w:space="0" w:color="auto"/>
            </w:tcBorders>
          </w:tcPr>
          <w:p w14:paraId="6AF3F259" w14:textId="77777777" w:rsidR="006A6DDC" w:rsidRPr="007A23D3" w:rsidRDefault="006A6DDC" w:rsidP="00B7123C">
            <w:pPr>
              <w:pStyle w:val="BodyText"/>
              <w:spacing w:line="200" w:lineRule="atLeast"/>
            </w:pPr>
          </w:p>
        </w:tc>
        <w:tc>
          <w:tcPr>
            <w:tcW w:w="283" w:type="dxa"/>
            <w:tcBorders>
              <w:top w:val="nil"/>
              <w:bottom w:val="single" w:sz="4" w:space="0" w:color="auto"/>
            </w:tcBorders>
          </w:tcPr>
          <w:p w14:paraId="2BA53825" w14:textId="77777777" w:rsidR="006A6DDC" w:rsidRPr="007A23D3" w:rsidRDefault="006A6DDC" w:rsidP="00B7123C">
            <w:pPr>
              <w:pStyle w:val="BodyText"/>
              <w:spacing w:line="200" w:lineRule="atLeast"/>
            </w:pPr>
          </w:p>
        </w:tc>
        <w:tc>
          <w:tcPr>
            <w:tcW w:w="284" w:type="dxa"/>
            <w:tcBorders>
              <w:top w:val="nil"/>
              <w:bottom w:val="single" w:sz="4" w:space="0" w:color="auto"/>
            </w:tcBorders>
          </w:tcPr>
          <w:p w14:paraId="7C67A7FF" w14:textId="77777777" w:rsidR="006A6DDC" w:rsidRPr="007A23D3" w:rsidRDefault="006A6DDC" w:rsidP="00B7123C">
            <w:pPr>
              <w:pStyle w:val="BodyText"/>
              <w:spacing w:line="200" w:lineRule="atLeast"/>
            </w:pPr>
          </w:p>
        </w:tc>
        <w:tc>
          <w:tcPr>
            <w:tcW w:w="283" w:type="dxa"/>
            <w:tcBorders>
              <w:top w:val="nil"/>
              <w:bottom w:val="single" w:sz="4" w:space="0" w:color="auto"/>
            </w:tcBorders>
          </w:tcPr>
          <w:p w14:paraId="2FA4E98F" w14:textId="77777777" w:rsidR="006A6DDC" w:rsidRPr="007A23D3" w:rsidRDefault="006A6DDC" w:rsidP="00B7123C">
            <w:pPr>
              <w:pStyle w:val="BodyText"/>
              <w:spacing w:line="200" w:lineRule="atLeast"/>
            </w:pPr>
          </w:p>
        </w:tc>
        <w:tc>
          <w:tcPr>
            <w:tcW w:w="284" w:type="dxa"/>
            <w:gridSpan w:val="2"/>
            <w:tcBorders>
              <w:top w:val="nil"/>
              <w:bottom w:val="single" w:sz="4" w:space="0" w:color="auto"/>
            </w:tcBorders>
          </w:tcPr>
          <w:p w14:paraId="64A0D99B" w14:textId="77777777" w:rsidR="006A6DDC" w:rsidRPr="007A23D3" w:rsidRDefault="006A6DDC" w:rsidP="00B7123C">
            <w:pPr>
              <w:pStyle w:val="BodyText"/>
              <w:spacing w:line="200" w:lineRule="atLeast"/>
            </w:pPr>
          </w:p>
        </w:tc>
        <w:tc>
          <w:tcPr>
            <w:tcW w:w="850" w:type="dxa"/>
            <w:tcBorders>
              <w:top w:val="nil"/>
              <w:bottom w:val="single" w:sz="4" w:space="0" w:color="auto"/>
            </w:tcBorders>
          </w:tcPr>
          <w:p w14:paraId="09C8F42A" w14:textId="77777777" w:rsidR="006A6DDC" w:rsidRPr="007A23D3" w:rsidRDefault="006A6DDC" w:rsidP="00B7123C">
            <w:pPr>
              <w:pStyle w:val="BodyText"/>
              <w:spacing w:line="200" w:lineRule="atLeast"/>
            </w:pPr>
          </w:p>
        </w:tc>
        <w:tc>
          <w:tcPr>
            <w:tcW w:w="709" w:type="dxa"/>
            <w:gridSpan w:val="2"/>
            <w:tcBorders>
              <w:top w:val="nil"/>
              <w:bottom w:val="single" w:sz="4" w:space="0" w:color="auto"/>
            </w:tcBorders>
          </w:tcPr>
          <w:p w14:paraId="7D4BB576" w14:textId="77777777" w:rsidR="006A6DDC" w:rsidRPr="007A23D3" w:rsidRDefault="006A6DDC" w:rsidP="00B7123C">
            <w:pPr>
              <w:pStyle w:val="BodyText"/>
              <w:spacing w:line="200" w:lineRule="atLeast"/>
            </w:pPr>
          </w:p>
        </w:tc>
        <w:tc>
          <w:tcPr>
            <w:tcW w:w="709" w:type="dxa"/>
            <w:tcBorders>
              <w:top w:val="nil"/>
              <w:bottom w:val="single" w:sz="4" w:space="0" w:color="auto"/>
            </w:tcBorders>
          </w:tcPr>
          <w:p w14:paraId="5C7D77A3" w14:textId="77777777" w:rsidR="006A6DDC" w:rsidRPr="007A23D3" w:rsidRDefault="006A6DDC" w:rsidP="00B7123C">
            <w:pPr>
              <w:pStyle w:val="BodyText"/>
              <w:spacing w:line="200" w:lineRule="atLeast"/>
            </w:pPr>
          </w:p>
        </w:tc>
      </w:tr>
      <w:tr w:rsidR="006A6DDC" w:rsidRPr="002A09A7" w14:paraId="7F23BEDB" w14:textId="77777777" w:rsidTr="00FC7AE5">
        <w:tblPrEx>
          <w:tblBorders>
            <w:top w:val="none" w:sz="0" w:space="0" w:color="auto"/>
          </w:tblBorders>
        </w:tblPrEx>
        <w:trPr>
          <w:gridAfter w:val="1"/>
          <w:wAfter w:w="142" w:type="dxa"/>
        </w:trPr>
        <w:tc>
          <w:tcPr>
            <w:tcW w:w="3936" w:type="dxa"/>
            <w:gridSpan w:val="2"/>
            <w:tcBorders>
              <w:top w:val="single" w:sz="4" w:space="0" w:color="auto"/>
              <w:left w:val="nil"/>
              <w:bottom w:val="nil"/>
              <w:right w:val="nil"/>
            </w:tcBorders>
          </w:tcPr>
          <w:p w14:paraId="09449BF8" w14:textId="77777777" w:rsidR="006A6DDC" w:rsidRPr="007A23D3" w:rsidRDefault="006A6DDC" w:rsidP="006A6DDC">
            <w:pPr>
              <w:pStyle w:val="BodyText"/>
              <w:spacing w:line="200" w:lineRule="atLeast"/>
            </w:pPr>
          </w:p>
        </w:tc>
        <w:tc>
          <w:tcPr>
            <w:tcW w:w="992" w:type="dxa"/>
            <w:tcBorders>
              <w:top w:val="single" w:sz="4" w:space="0" w:color="auto"/>
              <w:left w:val="nil"/>
              <w:bottom w:val="nil"/>
              <w:right w:val="nil"/>
            </w:tcBorders>
          </w:tcPr>
          <w:p w14:paraId="2820206F" w14:textId="77777777" w:rsidR="006A6DDC" w:rsidRPr="007A23D3" w:rsidRDefault="006A6DDC" w:rsidP="006A6DDC">
            <w:pPr>
              <w:pStyle w:val="BodyText"/>
              <w:spacing w:line="200" w:lineRule="atLeast"/>
            </w:pPr>
          </w:p>
        </w:tc>
        <w:tc>
          <w:tcPr>
            <w:tcW w:w="283" w:type="dxa"/>
            <w:tcBorders>
              <w:top w:val="single" w:sz="4" w:space="0" w:color="auto"/>
              <w:left w:val="nil"/>
              <w:bottom w:val="nil"/>
              <w:right w:val="nil"/>
            </w:tcBorders>
          </w:tcPr>
          <w:p w14:paraId="738903A9" w14:textId="77777777" w:rsidR="006A6DDC" w:rsidRPr="007A23D3" w:rsidRDefault="006A6DDC" w:rsidP="006A6DDC">
            <w:pPr>
              <w:pStyle w:val="BodyText"/>
              <w:spacing w:line="200" w:lineRule="atLeast"/>
            </w:pPr>
          </w:p>
        </w:tc>
        <w:tc>
          <w:tcPr>
            <w:tcW w:w="284" w:type="dxa"/>
            <w:gridSpan w:val="2"/>
            <w:tcBorders>
              <w:top w:val="single" w:sz="4" w:space="0" w:color="auto"/>
              <w:left w:val="nil"/>
              <w:bottom w:val="nil"/>
              <w:right w:val="nil"/>
            </w:tcBorders>
          </w:tcPr>
          <w:p w14:paraId="6A5E5338" w14:textId="77777777" w:rsidR="006A6DDC" w:rsidRPr="007A23D3" w:rsidRDefault="006A6DDC" w:rsidP="006A6DDC">
            <w:pPr>
              <w:pStyle w:val="BodyText"/>
              <w:spacing w:line="200" w:lineRule="atLeast"/>
            </w:pPr>
          </w:p>
        </w:tc>
        <w:tc>
          <w:tcPr>
            <w:tcW w:w="283" w:type="dxa"/>
            <w:tcBorders>
              <w:top w:val="single" w:sz="4" w:space="0" w:color="auto"/>
              <w:left w:val="nil"/>
              <w:bottom w:val="nil"/>
              <w:right w:val="nil"/>
            </w:tcBorders>
          </w:tcPr>
          <w:p w14:paraId="3FAB69AE" w14:textId="77777777" w:rsidR="006A6DDC" w:rsidRPr="007A23D3" w:rsidRDefault="006A6DDC" w:rsidP="006A6DDC">
            <w:pPr>
              <w:pStyle w:val="BodyText"/>
              <w:spacing w:line="200" w:lineRule="atLeast"/>
            </w:pPr>
          </w:p>
        </w:tc>
        <w:tc>
          <w:tcPr>
            <w:tcW w:w="284" w:type="dxa"/>
            <w:gridSpan w:val="2"/>
            <w:tcBorders>
              <w:top w:val="single" w:sz="4" w:space="0" w:color="auto"/>
              <w:left w:val="nil"/>
              <w:bottom w:val="nil"/>
              <w:right w:val="nil"/>
            </w:tcBorders>
          </w:tcPr>
          <w:p w14:paraId="2E0205FD" w14:textId="77777777" w:rsidR="006A6DDC" w:rsidRPr="007A23D3" w:rsidRDefault="006A6DDC" w:rsidP="006A6DDC">
            <w:pPr>
              <w:pStyle w:val="BodyText"/>
              <w:spacing w:line="200" w:lineRule="atLeast"/>
            </w:pPr>
          </w:p>
        </w:tc>
        <w:tc>
          <w:tcPr>
            <w:tcW w:w="283" w:type="dxa"/>
            <w:tcBorders>
              <w:top w:val="single" w:sz="4" w:space="0" w:color="auto"/>
              <w:left w:val="nil"/>
              <w:bottom w:val="nil"/>
              <w:right w:val="nil"/>
            </w:tcBorders>
          </w:tcPr>
          <w:p w14:paraId="1EAC8338" w14:textId="77777777" w:rsidR="006A6DDC" w:rsidRPr="007A23D3" w:rsidRDefault="006A6DDC" w:rsidP="006A6DDC">
            <w:pPr>
              <w:pStyle w:val="BodyText"/>
              <w:spacing w:line="200" w:lineRule="atLeast"/>
            </w:pPr>
          </w:p>
        </w:tc>
        <w:tc>
          <w:tcPr>
            <w:tcW w:w="284" w:type="dxa"/>
            <w:tcBorders>
              <w:top w:val="single" w:sz="4" w:space="0" w:color="auto"/>
              <w:left w:val="nil"/>
              <w:bottom w:val="nil"/>
              <w:right w:val="nil"/>
            </w:tcBorders>
          </w:tcPr>
          <w:p w14:paraId="5B32B9AF" w14:textId="77777777" w:rsidR="006A6DDC" w:rsidRPr="007A23D3" w:rsidRDefault="006A6DDC" w:rsidP="006A6DDC">
            <w:pPr>
              <w:pStyle w:val="BodyText"/>
              <w:spacing w:line="200" w:lineRule="atLeast"/>
            </w:pPr>
          </w:p>
        </w:tc>
        <w:tc>
          <w:tcPr>
            <w:tcW w:w="283" w:type="dxa"/>
            <w:tcBorders>
              <w:top w:val="single" w:sz="4" w:space="0" w:color="auto"/>
              <w:left w:val="nil"/>
              <w:bottom w:val="nil"/>
              <w:right w:val="nil"/>
            </w:tcBorders>
          </w:tcPr>
          <w:p w14:paraId="440A4D35" w14:textId="77777777" w:rsidR="006A6DDC" w:rsidRPr="007A23D3" w:rsidRDefault="006A6DDC" w:rsidP="006A6DDC">
            <w:pPr>
              <w:pStyle w:val="BodyText"/>
              <w:spacing w:line="200" w:lineRule="atLeast"/>
            </w:pPr>
          </w:p>
        </w:tc>
        <w:tc>
          <w:tcPr>
            <w:tcW w:w="284" w:type="dxa"/>
            <w:tcBorders>
              <w:top w:val="single" w:sz="4" w:space="0" w:color="auto"/>
              <w:left w:val="nil"/>
              <w:bottom w:val="nil"/>
              <w:right w:val="nil"/>
            </w:tcBorders>
          </w:tcPr>
          <w:p w14:paraId="5A40D3E7" w14:textId="77777777" w:rsidR="006A6DDC" w:rsidRPr="007A23D3" w:rsidRDefault="006A6DDC" w:rsidP="006A6DDC">
            <w:pPr>
              <w:pStyle w:val="BodyText"/>
              <w:spacing w:line="200" w:lineRule="atLeast"/>
            </w:pPr>
          </w:p>
        </w:tc>
        <w:tc>
          <w:tcPr>
            <w:tcW w:w="283" w:type="dxa"/>
            <w:tcBorders>
              <w:top w:val="single" w:sz="4" w:space="0" w:color="auto"/>
              <w:left w:val="nil"/>
              <w:bottom w:val="nil"/>
              <w:right w:val="nil"/>
            </w:tcBorders>
          </w:tcPr>
          <w:p w14:paraId="040E231B" w14:textId="77777777" w:rsidR="006A6DDC" w:rsidRPr="007A23D3" w:rsidRDefault="006A6DDC" w:rsidP="006A6DDC">
            <w:pPr>
              <w:pStyle w:val="BodyText"/>
              <w:spacing w:line="200" w:lineRule="atLeast"/>
            </w:pPr>
          </w:p>
        </w:tc>
        <w:tc>
          <w:tcPr>
            <w:tcW w:w="284" w:type="dxa"/>
            <w:tcBorders>
              <w:top w:val="single" w:sz="4" w:space="0" w:color="auto"/>
              <w:left w:val="nil"/>
              <w:bottom w:val="nil"/>
              <w:right w:val="nil"/>
            </w:tcBorders>
          </w:tcPr>
          <w:p w14:paraId="2D6582A6" w14:textId="77777777" w:rsidR="006A6DDC" w:rsidRPr="007A23D3" w:rsidRDefault="006A6DDC" w:rsidP="006A6DDC">
            <w:pPr>
              <w:pStyle w:val="BodyText"/>
              <w:spacing w:line="200" w:lineRule="atLeast"/>
            </w:pPr>
          </w:p>
        </w:tc>
        <w:tc>
          <w:tcPr>
            <w:tcW w:w="283" w:type="dxa"/>
            <w:tcBorders>
              <w:top w:val="single" w:sz="4" w:space="0" w:color="auto"/>
              <w:left w:val="nil"/>
              <w:bottom w:val="nil"/>
              <w:right w:val="nil"/>
            </w:tcBorders>
          </w:tcPr>
          <w:p w14:paraId="2A51EADB" w14:textId="77777777" w:rsidR="006A6DDC" w:rsidRPr="007A23D3" w:rsidRDefault="006A6DDC" w:rsidP="006A6DDC">
            <w:pPr>
              <w:pStyle w:val="BodyText"/>
              <w:spacing w:line="200" w:lineRule="atLeast"/>
            </w:pPr>
          </w:p>
        </w:tc>
        <w:tc>
          <w:tcPr>
            <w:tcW w:w="284" w:type="dxa"/>
            <w:gridSpan w:val="2"/>
            <w:tcBorders>
              <w:top w:val="single" w:sz="4" w:space="0" w:color="auto"/>
              <w:left w:val="nil"/>
              <w:bottom w:val="nil"/>
              <w:right w:val="nil"/>
            </w:tcBorders>
          </w:tcPr>
          <w:p w14:paraId="23AB9127" w14:textId="77777777" w:rsidR="006A6DDC" w:rsidRPr="007A23D3" w:rsidRDefault="006A6DDC" w:rsidP="006A6DDC">
            <w:pPr>
              <w:pStyle w:val="BodyText"/>
              <w:spacing w:line="200" w:lineRule="atLeast"/>
            </w:pPr>
          </w:p>
        </w:tc>
        <w:tc>
          <w:tcPr>
            <w:tcW w:w="850" w:type="dxa"/>
            <w:tcBorders>
              <w:top w:val="single" w:sz="4" w:space="0" w:color="auto"/>
              <w:left w:val="nil"/>
              <w:bottom w:val="nil"/>
              <w:right w:val="nil"/>
            </w:tcBorders>
          </w:tcPr>
          <w:p w14:paraId="07EC447C" w14:textId="77777777" w:rsidR="006A6DDC" w:rsidRPr="007A23D3" w:rsidRDefault="006A6DDC" w:rsidP="006A6DDC">
            <w:pPr>
              <w:pStyle w:val="BodyText"/>
              <w:spacing w:line="200" w:lineRule="atLeast"/>
            </w:pPr>
          </w:p>
        </w:tc>
        <w:tc>
          <w:tcPr>
            <w:tcW w:w="709" w:type="dxa"/>
            <w:gridSpan w:val="2"/>
            <w:tcBorders>
              <w:top w:val="single" w:sz="4" w:space="0" w:color="auto"/>
              <w:left w:val="nil"/>
              <w:bottom w:val="nil"/>
              <w:right w:val="nil"/>
            </w:tcBorders>
          </w:tcPr>
          <w:p w14:paraId="0E0C0F2F" w14:textId="77777777" w:rsidR="006A6DDC" w:rsidRPr="007A23D3" w:rsidRDefault="006A6DDC" w:rsidP="006A6DDC">
            <w:pPr>
              <w:pStyle w:val="BodyText"/>
              <w:spacing w:line="200" w:lineRule="atLeast"/>
            </w:pPr>
          </w:p>
        </w:tc>
        <w:tc>
          <w:tcPr>
            <w:tcW w:w="709" w:type="dxa"/>
            <w:tcBorders>
              <w:top w:val="single" w:sz="4" w:space="0" w:color="auto"/>
              <w:left w:val="nil"/>
              <w:bottom w:val="nil"/>
              <w:right w:val="nil"/>
            </w:tcBorders>
          </w:tcPr>
          <w:p w14:paraId="7FAF3225" w14:textId="77777777" w:rsidR="006A6DDC" w:rsidRPr="007A23D3" w:rsidRDefault="006A6DDC" w:rsidP="006A6DDC">
            <w:pPr>
              <w:pStyle w:val="BodyText"/>
              <w:spacing w:line="200" w:lineRule="atLeast"/>
            </w:pPr>
          </w:p>
        </w:tc>
      </w:tr>
      <w:tr w:rsidR="006A6DDC" w:rsidRPr="002A09A7" w14:paraId="6B20396E" w14:textId="77777777" w:rsidTr="006A6DDC">
        <w:tblPrEx>
          <w:tblBorders>
            <w:top w:val="none" w:sz="0" w:space="0" w:color="auto"/>
          </w:tblBorders>
        </w:tblPrEx>
        <w:trPr>
          <w:gridAfter w:val="1"/>
          <w:wAfter w:w="142" w:type="dxa"/>
          <w:trHeight w:val="315"/>
        </w:trPr>
        <w:tc>
          <w:tcPr>
            <w:tcW w:w="3936" w:type="dxa"/>
            <w:gridSpan w:val="2"/>
            <w:tcBorders>
              <w:top w:val="nil"/>
            </w:tcBorders>
          </w:tcPr>
          <w:p w14:paraId="195DDCDC" w14:textId="77777777" w:rsidR="006A6DDC" w:rsidRPr="007A23D3" w:rsidRDefault="006A6DDC" w:rsidP="006A6DDC">
            <w:pPr>
              <w:pStyle w:val="BodyText"/>
              <w:spacing w:line="200" w:lineRule="atLeast"/>
            </w:pPr>
          </w:p>
        </w:tc>
        <w:tc>
          <w:tcPr>
            <w:tcW w:w="992" w:type="dxa"/>
            <w:tcBorders>
              <w:top w:val="nil"/>
            </w:tcBorders>
          </w:tcPr>
          <w:p w14:paraId="40EE9CCB" w14:textId="77777777" w:rsidR="006A6DDC" w:rsidRPr="007A23D3" w:rsidRDefault="006A6DDC" w:rsidP="006A6DDC">
            <w:pPr>
              <w:pStyle w:val="BodyText"/>
              <w:spacing w:line="200" w:lineRule="atLeast"/>
            </w:pPr>
          </w:p>
        </w:tc>
        <w:tc>
          <w:tcPr>
            <w:tcW w:w="283" w:type="dxa"/>
            <w:tcBorders>
              <w:top w:val="nil"/>
            </w:tcBorders>
          </w:tcPr>
          <w:p w14:paraId="1D01EC6B" w14:textId="77777777" w:rsidR="006A6DDC" w:rsidRPr="007A23D3" w:rsidRDefault="006A6DDC" w:rsidP="006A6DDC">
            <w:pPr>
              <w:pStyle w:val="BodyText"/>
              <w:spacing w:line="200" w:lineRule="atLeast"/>
            </w:pPr>
          </w:p>
        </w:tc>
        <w:tc>
          <w:tcPr>
            <w:tcW w:w="284" w:type="dxa"/>
            <w:gridSpan w:val="2"/>
            <w:tcBorders>
              <w:top w:val="nil"/>
            </w:tcBorders>
          </w:tcPr>
          <w:p w14:paraId="6DD78216" w14:textId="77777777" w:rsidR="006A6DDC" w:rsidRPr="007A23D3" w:rsidRDefault="006A6DDC" w:rsidP="006A6DDC">
            <w:pPr>
              <w:pStyle w:val="BodyText"/>
              <w:spacing w:line="200" w:lineRule="atLeast"/>
            </w:pPr>
          </w:p>
        </w:tc>
        <w:tc>
          <w:tcPr>
            <w:tcW w:w="283" w:type="dxa"/>
            <w:tcBorders>
              <w:top w:val="nil"/>
            </w:tcBorders>
          </w:tcPr>
          <w:p w14:paraId="7FA66F30" w14:textId="77777777" w:rsidR="006A6DDC" w:rsidRPr="007A23D3" w:rsidRDefault="006A6DDC" w:rsidP="006A6DDC">
            <w:pPr>
              <w:pStyle w:val="BodyText"/>
              <w:spacing w:line="200" w:lineRule="atLeast"/>
            </w:pPr>
          </w:p>
        </w:tc>
        <w:tc>
          <w:tcPr>
            <w:tcW w:w="284" w:type="dxa"/>
            <w:gridSpan w:val="2"/>
            <w:tcBorders>
              <w:top w:val="nil"/>
            </w:tcBorders>
          </w:tcPr>
          <w:p w14:paraId="2F04858A" w14:textId="77777777" w:rsidR="006A6DDC" w:rsidRPr="007A23D3" w:rsidRDefault="006A6DDC" w:rsidP="006A6DDC">
            <w:pPr>
              <w:pStyle w:val="BodyText"/>
              <w:spacing w:line="200" w:lineRule="atLeast"/>
            </w:pPr>
          </w:p>
        </w:tc>
        <w:tc>
          <w:tcPr>
            <w:tcW w:w="283" w:type="dxa"/>
            <w:tcBorders>
              <w:top w:val="nil"/>
            </w:tcBorders>
          </w:tcPr>
          <w:p w14:paraId="5B83D7C6" w14:textId="77777777" w:rsidR="006A6DDC" w:rsidRPr="007A23D3" w:rsidRDefault="006A6DDC" w:rsidP="006A6DDC">
            <w:pPr>
              <w:pStyle w:val="BodyText"/>
              <w:spacing w:line="200" w:lineRule="atLeast"/>
            </w:pPr>
          </w:p>
        </w:tc>
        <w:tc>
          <w:tcPr>
            <w:tcW w:w="284" w:type="dxa"/>
            <w:tcBorders>
              <w:top w:val="nil"/>
            </w:tcBorders>
          </w:tcPr>
          <w:p w14:paraId="6BF99C32" w14:textId="77777777" w:rsidR="006A6DDC" w:rsidRPr="007A23D3" w:rsidRDefault="006A6DDC" w:rsidP="006A6DDC">
            <w:pPr>
              <w:pStyle w:val="BodyText"/>
              <w:spacing w:line="200" w:lineRule="atLeast"/>
            </w:pPr>
          </w:p>
        </w:tc>
        <w:tc>
          <w:tcPr>
            <w:tcW w:w="283" w:type="dxa"/>
            <w:tcBorders>
              <w:top w:val="nil"/>
            </w:tcBorders>
          </w:tcPr>
          <w:p w14:paraId="61EA1F20" w14:textId="77777777" w:rsidR="006A6DDC" w:rsidRPr="007A23D3" w:rsidRDefault="006A6DDC" w:rsidP="006A6DDC">
            <w:pPr>
              <w:pStyle w:val="BodyText"/>
              <w:spacing w:line="200" w:lineRule="atLeast"/>
            </w:pPr>
          </w:p>
        </w:tc>
        <w:tc>
          <w:tcPr>
            <w:tcW w:w="284" w:type="dxa"/>
            <w:tcBorders>
              <w:top w:val="nil"/>
            </w:tcBorders>
          </w:tcPr>
          <w:p w14:paraId="6DB8FD4B" w14:textId="77777777" w:rsidR="006A6DDC" w:rsidRPr="007A23D3" w:rsidRDefault="006A6DDC" w:rsidP="006A6DDC">
            <w:pPr>
              <w:pStyle w:val="BodyText"/>
              <w:spacing w:line="200" w:lineRule="atLeast"/>
            </w:pPr>
          </w:p>
        </w:tc>
        <w:tc>
          <w:tcPr>
            <w:tcW w:w="283" w:type="dxa"/>
            <w:tcBorders>
              <w:top w:val="nil"/>
            </w:tcBorders>
          </w:tcPr>
          <w:p w14:paraId="6CDA0AF3" w14:textId="77777777" w:rsidR="006A6DDC" w:rsidRPr="007A23D3" w:rsidRDefault="006A6DDC" w:rsidP="006A6DDC">
            <w:pPr>
              <w:pStyle w:val="BodyText"/>
              <w:spacing w:line="200" w:lineRule="atLeast"/>
            </w:pPr>
          </w:p>
        </w:tc>
        <w:tc>
          <w:tcPr>
            <w:tcW w:w="284" w:type="dxa"/>
            <w:tcBorders>
              <w:top w:val="nil"/>
            </w:tcBorders>
          </w:tcPr>
          <w:p w14:paraId="03E2EAEA" w14:textId="77777777" w:rsidR="006A6DDC" w:rsidRPr="007A23D3" w:rsidRDefault="006A6DDC" w:rsidP="006A6DDC">
            <w:pPr>
              <w:pStyle w:val="BodyText"/>
              <w:spacing w:line="200" w:lineRule="atLeast"/>
            </w:pPr>
          </w:p>
        </w:tc>
        <w:tc>
          <w:tcPr>
            <w:tcW w:w="283" w:type="dxa"/>
            <w:tcBorders>
              <w:top w:val="nil"/>
            </w:tcBorders>
          </w:tcPr>
          <w:p w14:paraId="335AD65F" w14:textId="77777777" w:rsidR="006A6DDC" w:rsidRPr="007A23D3" w:rsidRDefault="006A6DDC" w:rsidP="006A6DDC">
            <w:pPr>
              <w:pStyle w:val="BodyText"/>
              <w:spacing w:line="200" w:lineRule="atLeast"/>
            </w:pPr>
          </w:p>
        </w:tc>
        <w:tc>
          <w:tcPr>
            <w:tcW w:w="284" w:type="dxa"/>
            <w:gridSpan w:val="2"/>
            <w:tcBorders>
              <w:top w:val="nil"/>
            </w:tcBorders>
          </w:tcPr>
          <w:p w14:paraId="3EDEB94D" w14:textId="77777777" w:rsidR="006A6DDC" w:rsidRPr="007A23D3" w:rsidRDefault="006A6DDC" w:rsidP="006A6DDC">
            <w:pPr>
              <w:pStyle w:val="BodyText"/>
              <w:spacing w:line="200" w:lineRule="atLeast"/>
            </w:pPr>
          </w:p>
        </w:tc>
        <w:tc>
          <w:tcPr>
            <w:tcW w:w="850" w:type="dxa"/>
            <w:tcBorders>
              <w:top w:val="nil"/>
            </w:tcBorders>
          </w:tcPr>
          <w:p w14:paraId="0177A10F" w14:textId="77777777" w:rsidR="006A6DDC" w:rsidRPr="007A23D3" w:rsidRDefault="006A6DDC" w:rsidP="006A6DDC">
            <w:pPr>
              <w:pStyle w:val="BodyText"/>
              <w:spacing w:line="200" w:lineRule="atLeast"/>
            </w:pPr>
          </w:p>
        </w:tc>
        <w:tc>
          <w:tcPr>
            <w:tcW w:w="709" w:type="dxa"/>
            <w:gridSpan w:val="2"/>
            <w:tcBorders>
              <w:top w:val="nil"/>
            </w:tcBorders>
          </w:tcPr>
          <w:p w14:paraId="656A6702" w14:textId="77777777" w:rsidR="006A6DDC" w:rsidRPr="007A23D3" w:rsidRDefault="006A6DDC" w:rsidP="006A6DDC">
            <w:pPr>
              <w:pStyle w:val="BodyText"/>
              <w:spacing w:line="200" w:lineRule="atLeast"/>
            </w:pPr>
          </w:p>
        </w:tc>
        <w:tc>
          <w:tcPr>
            <w:tcW w:w="709" w:type="dxa"/>
            <w:tcBorders>
              <w:top w:val="nil"/>
            </w:tcBorders>
          </w:tcPr>
          <w:p w14:paraId="3DFE9829" w14:textId="77777777" w:rsidR="006A6DDC" w:rsidRPr="007A23D3" w:rsidRDefault="006A6DDC" w:rsidP="006A6DDC">
            <w:pPr>
              <w:pStyle w:val="BodyText"/>
              <w:spacing w:line="200" w:lineRule="atLeast"/>
            </w:pPr>
          </w:p>
        </w:tc>
      </w:tr>
      <w:tr w:rsidR="006A6DDC" w:rsidRPr="002A09A7" w14:paraId="502C5534" w14:textId="77777777" w:rsidTr="00FC7AE5">
        <w:tblPrEx>
          <w:tblBorders>
            <w:top w:val="none" w:sz="0" w:space="0" w:color="auto"/>
          </w:tblBorders>
        </w:tblPrEx>
        <w:trPr>
          <w:gridAfter w:val="1"/>
          <w:wAfter w:w="142" w:type="dxa"/>
        </w:trPr>
        <w:tc>
          <w:tcPr>
            <w:tcW w:w="3936" w:type="dxa"/>
            <w:gridSpan w:val="2"/>
            <w:tcBorders>
              <w:top w:val="single" w:sz="4" w:space="0" w:color="auto"/>
              <w:left w:val="nil"/>
              <w:bottom w:val="nil"/>
              <w:right w:val="nil"/>
            </w:tcBorders>
          </w:tcPr>
          <w:p w14:paraId="4E481750" w14:textId="77777777" w:rsidR="006A6DDC" w:rsidRPr="007A23D3" w:rsidRDefault="006A6DDC" w:rsidP="006A6DDC">
            <w:pPr>
              <w:pStyle w:val="BodyText"/>
              <w:spacing w:line="200" w:lineRule="atLeast"/>
            </w:pPr>
          </w:p>
        </w:tc>
        <w:tc>
          <w:tcPr>
            <w:tcW w:w="992" w:type="dxa"/>
            <w:tcBorders>
              <w:top w:val="single" w:sz="4" w:space="0" w:color="auto"/>
              <w:left w:val="nil"/>
              <w:bottom w:val="nil"/>
              <w:right w:val="nil"/>
            </w:tcBorders>
          </w:tcPr>
          <w:p w14:paraId="3EB336B3" w14:textId="77777777" w:rsidR="006A6DDC" w:rsidRPr="007A23D3" w:rsidRDefault="006A6DDC" w:rsidP="006A6DDC">
            <w:pPr>
              <w:pStyle w:val="BodyText"/>
              <w:spacing w:line="200" w:lineRule="atLeast"/>
            </w:pPr>
          </w:p>
        </w:tc>
        <w:tc>
          <w:tcPr>
            <w:tcW w:w="283" w:type="dxa"/>
            <w:tcBorders>
              <w:top w:val="single" w:sz="4" w:space="0" w:color="auto"/>
              <w:left w:val="nil"/>
              <w:bottom w:val="nil"/>
              <w:right w:val="nil"/>
            </w:tcBorders>
          </w:tcPr>
          <w:p w14:paraId="7C46344F" w14:textId="77777777" w:rsidR="006A6DDC" w:rsidRPr="007A23D3" w:rsidRDefault="006A6DDC" w:rsidP="006A6DDC">
            <w:pPr>
              <w:pStyle w:val="BodyText"/>
              <w:spacing w:line="200" w:lineRule="atLeast"/>
            </w:pPr>
          </w:p>
        </w:tc>
        <w:tc>
          <w:tcPr>
            <w:tcW w:w="284" w:type="dxa"/>
            <w:gridSpan w:val="2"/>
            <w:tcBorders>
              <w:top w:val="single" w:sz="4" w:space="0" w:color="auto"/>
              <w:left w:val="nil"/>
              <w:bottom w:val="nil"/>
              <w:right w:val="nil"/>
            </w:tcBorders>
          </w:tcPr>
          <w:p w14:paraId="2C51BF40" w14:textId="77777777" w:rsidR="006A6DDC" w:rsidRPr="007A23D3" w:rsidRDefault="006A6DDC" w:rsidP="006A6DDC">
            <w:pPr>
              <w:pStyle w:val="BodyText"/>
              <w:spacing w:line="200" w:lineRule="atLeast"/>
            </w:pPr>
          </w:p>
        </w:tc>
        <w:tc>
          <w:tcPr>
            <w:tcW w:w="283" w:type="dxa"/>
            <w:tcBorders>
              <w:top w:val="single" w:sz="4" w:space="0" w:color="auto"/>
              <w:left w:val="nil"/>
              <w:bottom w:val="nil"/>
              <w:right w:val="nil"/>
            </w:tcBorders>
          </w:tcPr>
          <w:p w14:paraId="5722BA2A" w14:textId="77777777" w:rsidR="006A6DDC" w:rsidRPr="007A23D3" w:rsidRDefault="006A6DDC" w:rsidP="006A6DDC">
            <w:pPr>
              <w:pStyle w:val="BodyText"/>
              <w:spacing w:line="200" w:lineRule="atLeast"/>
            </w:pPr>
          </w:p>
        </w:tc>
        <w:tc>
          <w:tcPr>
            <w:tcW w:w="284" w:type="dxa"/>
            <w:gridSpan w:val="2"/>
            <w:tcBorders>
              <w:top w:val="single" w:sz="4" w:space="0" w:color="auto"/>
              <w:left w:val="nil"/>
              <w:bottom w:val="nil"/>
              <w:right w:val="nil"/>
            </w:tcBorders>
          </w:tcPr>
          <w:p w14:paraId="6A4CB4C6" w14:textId="77777777" w:rsidR="006A6DDC" w:rsidRPr="007A23D3" w:rsidRDefault="006A6DDC" w:rsidP="006A6DDC">
            <w:pPr>
              <w:pStyle w:val="BodyText"/>
              <w:spacing w:line="200" w:lineRule="atLeast"/>
            </w:pPr>
          </w:p>
        </w:tc>
        <w:tc>
          <w:tcPr>
            <w:tcW w:w="283" w:type="dxa"/>
            <w:tcBorders>
              <w:top w:val="single" w:sz="4" w:space="0" w:color="auto"/>
              <w:left w:val="nil"/>
              <w:bottom w:val="nil"/>
              <w:right w:val="nil"/>
            </w:tcBorders>
          </w:tcPr>
          <w:p w14:paraId="1BBFEFC4" w14:textId="77777777" w:rsidR="006A6DDC" w:rsidRPr="007A23D3" w:rsidRDefault="006A6DDC" w:rsidP="006A6DDC">
            <w:pPr>
              <w:pStyle w:val="BodyText"/>
              <w:spacing w:line="200" w:lineRule="atLeast"/>
            </w:pPr>
          </w:p>
        </w:tc>
        <w:tc>
          <w:tcPr>
            <w:tcW w:w="284" w:type="dxa"/>
            <w:tcBorders>
              <w:top w:val="single" w:sz="4" w:space="0" w:color="auto"/>
              <w:left w:val="nil"/>
              <w:bottom w:val="nil"/>
              <w:right w:val="nil"/>
            </w:tcBorders>
          </w:tcPr>
          <w:p w14:paraId="2D5DF1E5" w14:textId="77777777" w:rsidR="006A6DDC" w:rsidRPr="007A23D3" w:rsidRDefault="006A6DDC" w:rsidP="006A6DDC">
            <w:pPr>
              <w:pStyle w:val="BodyText"/>
              <w:spacing w:line="200" w:lineRule="atLeast"/>
            </w:pPr>
          </w:p>
        </w:tc>
        <w:tc>
          <w:tcPr>
            <w:tcW w:w="283" w:type="dxa"/>
            <w:tcBorders>
              <w:top w:val="single" w:sz="4" w:space="0" w:color="auto"/>
              <w:left w:val="nil"/>
              <w:bottom w:val="nil"/>
              <w:right w:val="nil"/>
            </w:tcBorders>
          </w:tcPr>
          <w:p w14:paraId="0815A0CE" w14:textId="77777777" w:rsidR="006A6DDC" w:rsidRPr="007A23D3" w:rsidRDefault="006A6DDC" w:rsidP="006A6DDC">
            <w:pPr>
              <w:pStyle w:val="BodyText"/>
              <w:spacing w:line="200" w:lineRule="atLeast"/>
            </w:pPr>
          </w:p>
        </w:tc>
        <w:tc>
          <w:tcPr>
            <w:tcW w:w="284" w:type="dxa"/>
            <w:tcBorders>
              <w:top w:val="single" w:sz="4" w:space="0" w:color="auto"/>
              <w:left w:val="nil"/>
              <w:bottom w:val="nil"/>
              <w:right w:val="nil"/>
            </w:tcBorders>
          </w:tcPr>
          <w:p w14:paraId="40C6C4AB" w14:textId="77777777" w:rsidR="006A6DDC" w:rsidRPr="007A23D3" w:rsidRDefault="006A6DDC" w:rsidP="006A6DDC">
            <w:pPr>
              <w:pStyle w:val="BodyText"/>
              <w:spacing w:line="200" w:lineRule="atLeast"/>
            </w:pPr>
          </w:p>
        </w:tc>
        <w:tc>
          <w:tcPr>
            <w:tcW w:w="283" w:type="dxa"/>
            <w:tcBorders>
              <w:top w:val="single" w:sz="4" w:space="0" w:color="auto"/>
              <w:left w:val="nil"/>
              <w:bottom w:val="nil"/>
              <w:right w:val="nil"/>
            </w:tcBorders>
          </w:tcPr>
          <w:p w14:paraId="2473B90D" w14:textId="77777777" w:rsidR="006A6DDC" w:rsidRPr="007A23D3" w:rsidRDefault="006A6DDC" w:rsidP="006A6DDC">
            <w:pPr>
              <w:pStyle w:val="BodyText"/>
              <w:spacing w:line="200" w:lineRule="atLeast"/>
            </w:pPr>
          </w:p>
        </w:tc>
        <w:tc>
          <w:tcPr>
            <w:tcW w:w="284" w:type="dxa"/>
            <w:tcBorders>
              <w:top w:val="single" w:sz="4" w:space="0" w:color="auto"/>
              <w:left w:val="nil"/>
              <w:bottom w:val="nil"/>
              <w:right w:val="nil"/>
            </w:tcBorders>
          </w:tcPr>
          <w:p w14:paraId="068EF4E7" w14:textId="77777777" w:rsidR="006A6DDC" w:rsidRPr="007A23D3" w:rsidRDefault="006A6DDC" w:rsidP="006A6DDC">
            <w:pPr>
              <w:pStyle w:val="BodyText"/>
              <w:spacing w:line="200" w:lineRule="atLeast"/>
            </w:pPr>
          </w:p>
        </w:tc>
        <w:tc>
          <w:tcPr>
            <w:tcW w:w="283" w:type="dxa"/>
            <w:tcBorders>
              <w:top w:val="single" w:sz="4" w:space="0" w:color="auto"/>
              <w:left w:val="nil"/>
              <w:bottom w:val="nil"/>
              <w:right w:val="nil"/>
            </w:tcBorders>
          </w:tcPr>
          <w:p w14:paraId="3555F8D7" w14:textId="77777777" w:rsidR="006A6DDC" w:rsidRPr="007A23D3" w:rsidRDefault="006A6DDC" w:rsidP="006A6DDC">
            <w:pPr>
              <w:pStyle w:val="BodyText"/>
              <w:spacing w:line="200" w:lineRule="atLeast"/>
            </w:pPr>
          </w:p>
        </w:tc>
        <w:tc>
          <w:tcPr>
            <w:tcW w:w="284" w:type="dxa"/>
            <w:gridSpan w:val="2"/>
            <w:tcBorders>
              <w:top w:val="single" w:sz="4" w:space="0" w:color="auto"/>
              <w:left w:val="nil"/>
              <w:bottom w:val="nil"/>
              <w:right w:val="nil"/>
            </w:tcBorders>
          </w:tcPr>
          <w:p w14:paraId="3E382F6A" w14:textId="77777777" w:rsidR="006A6DDC" w:rsidRPr="007A23D3" w:rsidRDefault="006A6DDC" w:rsidP="006A6DDC">
            <w:pPr>
              <w:pStyle w:val="BodyText"/>
              <w:spacing w:line="200" w:lineRule="atLeast"/>
            </w:pPr>
          </w:p>
        </w:tc>
        <w:tc>
          <w:tcPr>
            <w:tcW w:w="850" w:type="dxa"/>
            <w:tcBorders>
              <w:top w:val="single" w:sz="4" w:space="0" w:color="auto"/>
              <w:left w:val="nil"/>
              <w:bottom w:val="nil"/>
              <w:right w:val="nil"/>
            </w:tcBorders>
          </w:tcPr>
          <w:p w14:paraId="0C7FD126" w14:textId="77777777" w:rsidR="006A6DDC" w:rsidRPr="007A23D3" w:rsidRDefault="006A6DDC" w:rsidP="006A6DDC">
            <w:pPr>
              <w:pStyle w:val="BodyText"/>
              <w:spacing w:line="200" w:lineRule="atLeast"/>
            </w:pPr>
          </w:p>
        </w:tc>
        <w:tc>
          <w:tcPr>
            <w:tcW w:w="709" w:type="dxa"/>
            <w:gridSpan w:val="2"/>
            <w:tcBorders>
              <w:top w:val="single" w:sz="4" w:space="0" w:color="auto"/>
              <w:left w:val="nil"/>
              <w:bottom w:val="nil"/>
              <w:right w:val="nil"/>
            </w:tcBorders>
          </w:tcPr>
          <w:p w14:paraId="1E8757E7" w14:textId="77777777" w:rsidR="006A6DDC" w:rsidRPr="007A23D3" w:rsidRDefault="006A6DDC" w:rsidP="006A6DDC">
            <w:pPr>
              <w:pStyle w:val="BodyText"/>
              <w:spacing w:line="200" w:lineRule="atLeast"/>
            </w:pPr>
          </w:p>
        </w:tc>
        <w:tc>
          <w:tcPr>
            <w:tcW w:w="709" w:type="dxa"/>
            <w:tcBorders>
              <w:top w:val="single" w:sz="4" w:space="0" w:color="auto"/>
              <w:left w:val="nil"/>
              <w:bottom w:val="nil"/>
              <w:right w:val="nil"/>
            </w:tcBorders>
          </w:tcPr>
          <w:p w14:paraId="4943FC21" w14:textId="77777777" w:rsidR="006A6DDC" w:rsidRPr="007A23D3" w:rsidRDefault="006A6DDC" w:rsidP="006A6DDC">
            <w:pPr>
              <w:pStyle w:val="BodyText"/>
              <w:spacing w:line="200" w:lineRule="atLeast"/>
            </w:pPr>
          </w:p>
        </w:tc>
      </w:tr>
      <w:tr w:rsidR="006A6DDC" w:rsidRPr="002A09A7" w14:paraId="70BBABB9" w14:textId="77777777" w:rsidTr="006A6DDC">
        <w:tblPrEx>
          <w:tblBorders>
            <w:top w:val="none" w:sz="0" w:space="0" w:color="auto"/>
          </w:tblBorders>
        </w:tblPrEx>
        <w:trPr>
          <w:gridAfter w:val="1"/>
          <w:wAfter w:w="142" w:type="dxa"/>
          <w:trHeight w:val="336"/>
        </w:trPr>
        <w:tc>
          <w:tcPr>
            <w:tcW w:w="3936" w:type="dxa"/>
            <w:gridSpan w:val="2"/>
            <w:tcBorders>
              <w:top w:val="nil"/>
            </w:tcBorders>
          </w:tcPr>
          <w:p w14:paraId="4FCD9637" w14:textId="77777777" w:rsidR="006A6DDC" w:rsidRPr="007A23D3" w:rsidRDefault="006A6DDC" w:rsidP="006A6DDC">
            <w:pPr>
              <w:pStyle w:val="BodyText"/>
              <w:spacing w:line="200" w:lineRule="atLeast"/>
            </w:pPr>
          </w:p>
        </w:tc>
        <w:tc>
          <w:tcPr>
            <w:tcW w:w="992" w:type="dxa"/>
            <w:tcBorders>
              <w:top w:val="nil"/>
            </w:tcBorders>
          </w:tcPr>
          <w:p w14:paraId="1D088C28" w14:textId="77777777" w:rsidR="006A6DDC" w:rsidRPr="007A23D3" w:rsidRDefault="006A6DDC" w:rsidP="006A6DDC">
            <w:pPr>
              <w:pStyle w:val="BodyText"/>
              <w:spacing w:line="200" w:lineRule="atLeast"/>
            </w:pPr>
          </w:p>
        </w:tc>
        <w:tc>
          <w:tcPr>
            <w:tcW w:w="283" w:type="dxa"/>
            <w:tcBorders>
              <w:top w:val="nil"/>
            </w:tcBorders>
          </w:tcPr>
          <w:p w14:paraId="6BF59BA4" w14:textId="77777777" w:rsidR="006A6DDC" w:rsidRPr="007A23D3" w:rsidRDefault="006A6DDC" w:rsidP="006A6DDC">
            <w:pPr>
              <w:pStyle w:val="BodyText"/>
              <w:spacing w:line="200" w:lineRule="atLeast"/>
            </w:pPr>
          </w:p>
        </w:tc>
        <w:tc>
          <w:tcPr>
            <w:tcW w:w="284" w:type="dxa"/>
            <w:gridSpan w:val="2"/>
            <w:tcBorders>
              <w:top w:val="nil"/>
            </w:tcBorders>
          </w:tcPr>
          <w:p w14:paraId="4860DCDC" w14:textId="77777777" w:rsidR="006A6DDC" w:rsidRPr="007A23D3" w:rsidRDefault="006A6DDC" w:rsidP="006A6DDC">
            <w:pPr>
              <w:pStyle w:val="BodyText"/>
              <w:spacing w:line="200" w:lineRule="atLeast"/>
            </w:pPr>
          </w:p>
        </w:tc>
        <w:tc>
          <w:tcPr>
            <w:tcW w:w="283" w:type="dxa"/>
            <w:tcBorders>
              <w:top w:val="nil"/>
            </w:tcBorders>
          </w:tcPr>
          <w:p w14:paraId="4705CE8B" w14:textId="77777777" w:rsidR="006A6DDC" w:rsidRPr="007A23D3" w:rsidRDefault="006A6DDC" w:rsidP="006A6DDC">
            <w:pPr>
              <w:pStyle w:val="BodyText"/>
              <w:spacing w:line="200" w:lineRule="atLeast"/>
            </w:pPr>
          </w:p>
        </w:tc>
        <w:tc>
          <w:tcPr>
            <w:tcW w:w="284" w:type="dxa"/>
            <w:gridSpan w:val="2"/>
            <w:tcBorders>
              <w:top w:val="nil"/>
            </w:tcBorders>
          </w:tcPr>
          <w:p w14:paraId="44D1968B" w14:textId="77777777" w:rsidR="006A6DDC" w:rsidRPr="007A23D3" w:rsidRDefault="006A6DDC" w:rsidP="006A6DDC">
            <w:pPr>
              <w:pStyle w:val="BodyText"/>
              <w:spacing w:line="200" w:lineRule="atLeast"/>
            </w:pPr>
          </w:p>
        </w:tc>
        <w:tc>
          <w:tcPr>
            <w:tcW w:w="283" w:type="dxa"/>
            <w:tcBorders>
              <w:top w:val="nil"/>
            </w:tcBorders>
          </w:tcPr>
          <w:p w14:paraId="3789297D" w14:textId="77777777" w:rsidR="006A6DDC" w:rsidRPr="007A23D3" w:rsidRDefault="006A6DDC" w:rsidP="006A6DDC">
            <w:pPr>
              <w:pStyle w:val="BodyText"/>
              <w:spacing w:line="200" w:lineRule="atLeast"/>
            </w:pPr>
          </w:p>
        </w:tc>
        <w:tc>
          <w:tcPr>
            <w:tcW w:w="284" w:type="dxa"/>
            <w:tcBorders>
              <w:top w:val="nil"/>
            </w:tcBorders>
          </w:tcPr>
          <w:p w14:paraId="240975D5" w14:textId="77777777" w:rsidR="006A6DDC" w:rsidRPr="007A23D3" w:rsidRDefault="006A6DDC" w:rsidP="006A6DDC">
            <w:pPr>
              <w:pStyle w:val="BodyText"/>
              <w:spacing w:line="200" w:lineRule="atLeast"/>
            </w:pPr>
          </w:p>
        </w:tc>
        <w:tc>
          <w:tcPr>
            <w:tcW w:w="283" w:type="dxa"/>
            <w:tcBorders>
              <w:top w:val="nil"/>
            </w:tcBorders>
          </w:tcPr>
          <w:p w14:paraId="19FA228E" w14:textId="77777777" w:rsidR="006A6DDC" w:rsidRPr="007A23D3" w:rsidRDefault="006A6DDC" w:rsidP="006A6DDC">
            <w:pPr>
              <w:pStyle w:val="BodyText"/>
              <w:spacing w:line="200" w:lineRule="atLeast"/>
            </w:pPr>
          </w:p>
        </w:tc>
        <w:tc>
          <w:tcPr>
            <w:tcW w:w="284" w:type="dxa"/>
            <w:tcBorders>
              <w:top w:val="nil"/>
            </w:tcBorders>
          </w:tcPr>
          <w:p w14:paraId="2C0C6194" w14:textId="77777777" w:rsidR="006A6DDC" w:rsidRPr="007A23D3" w:rsidRDefault="006A6DDC" w:rsidP="006A6DDC">
            <w:pPr>
              <w:pStyle w:val="BodyText"/>
              <w:spacing w:line="200" w:lineRule="atLeast"/>
            </w:pPr>
          </w:p>
        </w:tc>
        <w:tc>
          <w:tcPr>
            <w:tcW w:w="283" w:type="dxa"/>
            <w:tcBorders>
              <w:top w:val="nil"/>
            </w:tcBorders>
          </w:tcPr>
          <w:p w14:paraId="720822E2" w14:textId="77777777" w:rsidR="006A6DDC" w:rsidRPr="007A23D3" w:rsidRDefault="006A6DDC" w:rsidP="006A6DDC">
            <w:pPr>
              <w:pStyle w:val="BodyText"/>
              <w:spacing w:line="200" w:lineRule="atLeast"/>
            </w:pPr>
          </w:p>
        </w:tc>
        <w:tc>
          <w:tcPr>
            <w:tcW w:w="284" w:type="dxa"/>
            <w:tcBorders>
              <w:top w:val="nil"/>
            </w:tcBorders>
          </w:tcPr>
          <w:p w14:paraId="3D2F3A2D" w14:textId="77777777" w:rsidR="006A6DDC" w:rsidRPr="007A23D3" w:rsidRDefault="006A6DDC" w:rsidP="006A6DDC">
            <w:pPr>
              <w:pStyle w:val="BodyText"/>
              <w:spacing w:line="200" w:lineRule="atLeast"/>
            </w:pPr>
          </w:p>
        </w:tc>
        <w:tc>
          <w:tcPr>
            <w:tcW w:w="283" w:type="dxa"/>
            <w:tcBorders>
              <w:top w:val="nil"/>
            </w:tcBorders>
          </w:tcPr>
          <w:p w14:paraId="57D7B6C6" w14:textId="77777777" w:rsidR="006A6DDC" w:rsidRPr="007A23D3" w:rsidRDefault="006A6DDC" w:rsidP="006A6DDC">
            <w:pPr>
              <w:pStyle w:val="BodyText"/>
              <w:spacing w:line="200" w:lineRule="atLeast"/>
            </w:pPr>
          </w:p>
        </w:tc>
        <w:tc>
          <w:tcPr>
            <w:tcW w:w="284" w:type="dxa"/>
            <w:gridSpan w:val="2"/>
            <w:tcBorders>
              <w:top w:val="nil"/>
            </w:tcBorders>
          </w:tcPr>
          <w:p w14:paraId="098BAF63" w14:textId="77777777" w:rsidR="006A6DDC" w:rsidRPr="007A23D3" w:rsidRDefault="006A6DDC" w:rsidP="006A6DDC">
            <w:pPr>
              <w:pStyle w:val="BodyText"/>
              <w:spacing w:line="200" w:lineRule="atLeast"/>
            </w:pPr>
          </w:p>
        </w:tc>
        <w:tc>
          <w:tcPr>
            <w:tcW w:w="850" w:type="dxa"/>
            <w:tcBorders>
              <w:top w:val="nil"/>
            </w:tcBorders>
          </w:tcPr>
          <w:p w14:paraId="4ED41A31" w14:textId="77777777" w:rsidR="006A6DDC" w:rsidRPr="007A23D3" w:rsidRDefault="006A6DDC" w:rsidP="006A6DDC">
            <w:pPr>
              <w:pStyle w:val="BodyText"/>
              <w:spacing w:line="200" w:lineRule="atLeast"/>
            </w:pPr>
          </w:p>
        </w:tc>
        <w:tc>
          <w:tcPr>
            <w:tcW w:w="709" w:type="dxa"/>
            <w:gridSpan w:val="2"/>
            <w:tcBorders>
              <w:top w:val="nil"/>
            </w:tcBorders>
          </w:tcPr>
          <w:p w14:paraId="39FDB09A" w14:textId="77777777" w:rsidR="006A6DDC" w:rsidRPr="007A23D3" w:rsidRDefault="006A6DDC" w:rsidP="006A6DDC">
            <w:pPr>
              <w:pStyle w:val="BodyText"/>
              <w:spacing w:line="200" w:lineRule="atLeast"/>
            </w:pPr>
          </w:p>
        </w:tc>
        <w:tc>
          <w:tcPr>
            <w:tcW w:w="709" w:type="dxa"/>
            <w:tcBorders>
              <w:top w:val="nil"/>
            </w:tcBorders>
          </w:tcPr>
          <w:p w14:paraId="546CE5E0" w14:textId="77777777" w:rsidR="006A6DDC" w:rsidRPr="007A23D3" w:rsidRDefault="006A6DDC" w:rsidP="006A6DDC">
            <w:pPr>
              <w:pStyle w:val="BodyText"/>
              <w:spacing w:line="200" w:lineRule="atLeast"/>
            </w:pPr>
          </w:p>
        </w:tc>
      </w:tr>
      <w:tr w:rsidR="00ED6469" w:rsidRPr="002A09A7" w14:paraId="3411DEA7" w14:textId="77777777" w:rsidTr="00FC7AE5">
        <w:tblPrEx>
          <w:tblBorders>
            <w:top w:val="none" w:sz="0" w:space="0" w:color="auto"/>
          </w:tblBorders>
        </w:tblPrEx>
        <w:trPr>
          <w:gridAfter w:val="1"/>
          <w:wAfter w:w="142" w:type="dxa"/>
        </w:trPr>
        <w:tc>
          <w:tcPr>
            <w:tcW w:w="3936" w:type="dxa"/>
            <w:gridSpan w:val="2"/>
            <w:tcBorders>
              <w:top w:val="single" w:sz="4" w:space="0" w:color="auto"/>
              <w:left w:val="nil"/>
              <w:bottom w:val="nil"/>
              <w:right w:val="nil"/>
            </w:tcBorders>
          </w:tcPr>
          <w:p w14:paraId="6AB7C0E1" w14:textId="77777777" w:rsidR="00ED6469" w:rsidRPr="007A23D3" w:rsidRDefault="00ED6469" w:rsidP="00FC7AE5">
            <w:pPr>
              <w:pStyle w:val="BodyText"/>
              <w:spacing w:line="200" w:lineRule="atLeast"/>
            </w:pPr>
          </w:p>
        </w:tc>
        <w:tc>
          <w:tcPr>
            <w:tcW w:w="992" w:type="dxa"/>
            <w:tcBorders>
              <w:top w:val="single" w:sz="4" w:space="0" w:color="auto"/>
              <w:left w:val="nil"/>
              <w:bottom w:val="nil"/>
              <w:right w:val="nil"/>
            </w:tcBorders>
          </w:tcPr>
          <w:p w14:paraId="266F6E80"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1BEEFA85" w14:textId="77777777" w:rsidR="00ED6469" w:rsidRPr="007A23D3" w:rsidRDefault="00ED6469" w:rsidP="00FC7AE5">
            <w:pPr>
              <w:pStyle w:val="BodyText"/>
              <w:spacing w:line="200" w:lineRule="atLeast"/>
            </w:pPr>
          </w:p>
        </w:tc>
        <w:tc>
          <w:tcPr>
            <w:tcW w:w="284" w:type="dxa"/>
            <w:gridSpan w:val="2"/>
            <w:tcBorders>
              <w:top w:val="single" w:sz="4" w:space="0" w:color="auto"/>
              <w:left w:val="nil"/>
              <w:bottom w:val="nil"/>
              <w:right w:val="nil"/>
            </w:tcBorders>
          </w:tcPr>
          <w:p w14:paraId="3A0D87E0"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342261C2" w14:textId="77777777" w:rsidR="00ED6469" w:rsidRPr="007A23D3" w:rsidRDefault="00ED6469" w:rsidP="00FC7AE5">
            <w:pPr>
              <w:pStyle w:val="BodyText"/>
              <w:spacing w:line="200" w:lineRule="atLeast"/>
            </w:pPr>
          </w:p>
        </w:tc>
        <w:tc>
          <w:tcPr>
            <w:tcW w:w="284" w:type="dxa"/>
            <w:gridSpan w:val="2"/>
            <w:tcBorders>
              <w:top w:val="single" w:sz="4" w:space="0" w:color="auto"/>
              <w:left w:val="nil"/>
              <w:bottom w:val="nil"/>
              <w:right w:val="nil"/>
            </w:tcBorders>
          </w:tcPr>
          <w:p w14:paraId="260D30F6"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631C0CE8" w14:textId="77777777" w:rsidR="00ED6469" w:rsidRPr="007A23D3" w:rsidRDefault="00ED6469" w:rsidP="00FC7AE5">
            <w:pPr>
              <w:pStyle w:val="BodyText"/>
              <w:spacing w:line="200" w:lineRule="atLeast"/>
            </w:pPr>
          </w:p>
        </w:tc>
        <w:tc>
          <w:tcPr>
            <w:tcW w:w="284" w:type="dxa"/>
            <w:tcBorders>
              <w:top w:val="single" w:sz="4" w:space="0" w:color="auto"/>
              <w:left w:val="nil"/>
              <w:bottom w:val="nil"/>
              <w:right w:val="nil"/>
            </w:tcBorders>
          </w:tcPr>
          <w:p w14:paraId="4627FB52"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06E146DE" w14:textId="77777777" w:rsidR="00ED6469" w:rsidRPr="007A23D3" w:rsidRDefault="00ED6469" w:rsidP="00FC7AE5">
            <w:pPr>
              <w:pStyle w:val="BodyText"/>
              <w:spacing w:line="200" w:lineRule="atLeast"/>
            </w:pPr>
          </w:p>
        </w:tc>
        <w:tc>
          <w:tcPr>
            <w:tcW w:w="284" w:type="dxa"/>
            <w:tcBorders>
              <w:top w:val="single" w:sz="4" w:space="0" w:color="auto"/>
              <w:left w:val="nil"/>
              <w:bottom w:val="nil"/>
              <w:right w:val="nil"/>
            </w:tcBorders>
          </w:tcPr>
          <w:p w14:paraId="0B687078"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40AF5973" w14:textId="77777777" w:rsidR="00ED6469" w:rsidRPr="007A23D3" w:rsidRDefault="00ED6469" w:rsidP="00FC7AE5">
            <w:pPr>
              <w:pStyle w:val="BodyText"/>
              <w:spacing w:line="200" w:lineRule="atLeast"/>
            </w:pPr>
          </w:p>
        </w:tc>
        <w:tc>
          <w:tcPr>
            <w:tcW w:w="284" w:type="dxa"/>
            <w:tcBorders>
              <w:top w:val="single" w:sz="4" w:space="0" w:color="auto"/>
              <w:left w:val="nil"/>
              <w:bottom w:val="nil"/>
              <w:right w:val="nil"/>
            </w:tcBorders>
          </w:tcPr>
          <w:p w14:paraId="220770EA"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12837636" w14:textId="77777777" w:rsidR="00ED6469" w:rsidRPr="007A23D3" w:rsidRDefault="00ED6469" w:rsidP="00FC7AE5">
            <w:pPr>
              <w:pStyle w:val="BodyText"/>
              <w:spacing w:line="200" w:lineRule="atLeast"/>
            </w:pPr>
          </w:p>
        </w:tc>
        <w:tc>
          <w:tcPr>
            <w:tcW w:w="284" w:type="dxa"/>
            <w:gridSpan w:val="2"/>
            <w:tcBorders>
              <w:top w:val="single" w:sz="4" w:space="0" w:color="auto"/>
              <w:left w:val="nil"/>
              <w:bottom w:val="nil"/>
              <w:right w:val="nil"/>
            </w:tcBorders>
          </w:tcPr>
          <w:p w14:paraId="585AA7BE" w14:textId="77777777" w:rsidR="00ED6469" w:rsidRPr="007A23D3" w:rsidRDefault="00ED6469" w:rsidP="00FC7AE5">
            <w:pPr>
              <w:pStyle w:val="BodyText"/>
              <w:spacing w:line="200" w:lineRule="atLeast"/>
            </w:pPr>
          </w:p>
        </w:tc>
        <w:tc>
          <w:tcPr>
            <w:tcW w:w="850" w:type="dxa"/>
            <w:tcBorders>
              <w:top w:val="single" w:sz="4" w:space="0" w:color="auto"/>
              <w:left w:val="nil"/>
              <w:bottom w:val="nil"/>
              <w:right w:val="nil"/>
            </w:tcBorders>
          </w:tcPr>
          <w:p w14:paraId="28E211B8" w14:textId="77777777" w:rsidR="00ED6469" w:rsidRPr="007A23D3" w:rsidRDefault="00ED6469" w:rsidP="00FC7AE5">
            <w:pPr>
              <w:pStyle w:val="BodyText"/>
              <w:spacing w:line="200" w:lineRule="atLeast"/>
            </w:pPr>
          </w:p>
        </w:tc>
        <w:tc>
          <w:tcPr>
            <w:tcW w:w="709" w:type="dxa"/>
            <w:gridSpan w:val="2"/>
            <w:tcBorders>
              <w:top w:val="single" w:sz="4" w:space="0" w:color="auto"/>
              <w:left w:val="nil"/>
              <w:bottom w:val="nil"/>
              <w:right w:val="nil"/>
            </w:tcBorders>
          </w:tcPr>
          <w:p w14:paraId="03CE96B1" w14:textId="77777777" w:rsidR="00ED6469" w:rsidRPr="007A23D3" w:rsidRDefault="00ED6469" w:rsidP="00FC7AE5">
            <w:pPr>
              <w:pStyle w:val="BodyText"/>
              <w:spacing w:line="200" w:lineRule="atLeast"/>
            </w:pPr>
          </w:p>
        </w:tc>
        <w:tc>
          <w:tcPr>
            <w:tcW w:w="709" w:type="dxa"/>
            <w:tcBorders>
              <w:top w:val="single" w:sz="4" w:space="0" w:color="auto"/>
              <w:left w:val="nil"/>
              <w:bottom w:val="nil"/>
              <w:right w:val="nil"/>
            </w:tcBorders>
          </w:tcPr>
          <w:p w14:paraId="2777A56C" w14:textId="77777777" w:rsidR="00ED6469" w:rsidRPr="007A23D3" w:rsidRDefault="00ED6469" w:rsidP="00FC7AE5">
            <w:pPr>
              <w:pStyle w:val="BodyText"/>
              <w:spacing w:line="200" w:lineRule="atLeast"/>
            </w:pPr>
          </w:p>
        </w:tc>
      </w:tr>
      <w:tr w:rsidR="00ED6469" w:rsidRPr="002A09A7" w14:paraId="50813CED" w14:textId="77777777" w:rsidTr="006A6DDC">
        <w:tblPrEx>
          <w:tblBorders>
            <w:top w:val="none" w:sz="0" w:space="0" w:color="auto"/>
          </w:tblBorders>
        </w:tblPrEx>
        <w:trPr>
          <w:gridAfter w:val="1"/>
          <w:wAfter w:w="142" w:type="dxa"/>
          <w:trHeight w:val="300"/>
        </w:trPr>
        <w:tc>
          <w:tcPr>
            <w:tcW w:w="3936" w:type="dxa"/>
            <w:gridSpan w:val="2"/>
            <w:tcBorders>
              <w:top w:val="nil"/>
            </w:tcBorders>
          </w:tcPr>
          <w:p w14:paraId="2C976BE9" w14:textId="77777777" w:rsidR="00ED6469" w:rsidRPr="007A23D3" w:rsidRDefault="00ED6469" w:rsidP="00FC7AE5">
            <w:pPr>
              <w:pStyle w:val="BodyText"/>
              <w:spacing w:line="200" w:lineRule="atLeast"/>
            </w:pPr>
          </w:p>
        </w:tc>
        <w:tc>
          <w:tcPr>
            <w:tcW w:w="992" w:type="dxa"/>
            <w:tcBorders>
              <w:top w:val="nil"/>
            </w:tcBorders>
          </w:tcPr>
          <w:p w14:paraId="481388CF" w14:textId="77777777" w:rsidR="00ED6469" w:rsidRPr="007A23D3" w:rsidRDefault="00ED6469" w:rsidP="00FC7AE5">
            <w:pPr>
              <w:pStyle w:val="BodyText"/>
              <w:spacing w:line="200" w:lineRule="atLeast"/>
            </w:pPr>
          </w:p>
        </w:tc>
        <w:tc>
          <w:tcPr>
            <w:tcW w:w="283" w:type="dxa"/>
            <w:tcBorders>
              <w:top w:val="nil"/>
            </w:tcBorders>
          </w:tcPr>
          <w:p w14:paraId="30744BC3" w14:textId="77777777" w:rsidR="00ED6469" w:rsidRPr="007A23D3" w:rsidRDefault="00ED6469" w:rsidP="00FC7AE5">
            <w:pPr>
              <w:pStyle w:val="BodyText"/>
              <w:spacing w:line="200" w:lineRule="atLeast"/>
            </w:pPr>
          </w:p>
        </w:tc>
        <w:tc>
          <w:tcPr>
            <w:tcW w:w="284" w:type="dxa"/>
            <w:gridSpan w:val="2"/>
            <w:tcBorders>
              <w:top w:val="nil"/>
            </w:tcBorders>
          </w:tcPr>
          <w:p w14:paraId="788B3427" w14:textId="77777777" w:rsidR="00ED6469" w:rsidRPr="007A23D3" w:rsidRDefault="00ED6469" w:rsidP="00FC7AE5">
            <w:pPr>
              <w:pStyle w:val="BodyText"/>
              <w:spacing w:line="200" w:lineRule="atLeast"/>
            </w:pPr>
          </w:p>
        </w:tc>
        <w:tc>
          <w:tcPr>
            <w:tcW w:w="283" w:type="dxa"/>
            <w:tcBorders>
              <w:top w:val="nil"/>
            </w:tcBorders>
          </w:tcPr>
          <w:p w14:paraId="0F5CC4D7" w14:textId="77777777" w:rsidR="00ED6469" w:rsidRPr="007A23D3" w:rsidRDefault="00ED6469" w:rsidP="00FC7AE5">
            <w:pPr>
              <w:pStyle w:val="BodyText"/>
              <w:spacing w:line="200" w:lineRule="atLeast"/>
            </w:pPr>
          </w:p>
        </w:tc>
        <w:tc>
          <w:tcPr>
            <w:tcW w:w="284" w:type="dxa"/>
            <w:gridSpan w:val="2"/>
            <w:tcBorders>
              <w:top w:val="nil"/>
            </w:tcBorders>
          </w:tcPr>
          <w:p w14:paraId="74F82B91" w14:textId="77777777" w:rsidR="00ED6469" w:rsidRPr="007A23D3" w:rsidRDefault="00ED6469" w:rsidP="00FC7AE5">
            <w:pPr>
              <w:pStyle w:val="BodyText"/>
              <w:spacing w:line="200" w:lineRule="atLeast"/>
            </w:pPr>
          </w:p>
        </w:tc>
        <w:tc>
          <w:tcPr>
            <w:tcW w:w="283" w:type="dxa"/>
            <w:tcBorders>
              <w:top w:val="nil"/>
            </w:tcBorders>
          </w:tcPr>
          <w:p w14:paraId="6FAC541B" w14:textId="77777777" w:rsidR="00ED6469" w:rsidRPr="007A23D3" w:rsidRDefault="00ED6469" w:rsidP="00FC7AE5">
            <w:pPr>
              <w:pStyle w:val="BodyText"/>
              <w:spacing w:line="200" w:lineRule="atLeast"/>
            </w:pPr>
          </w:p>
        </w:tc>
        <w:tc>
          <w:tcPr>
            <w:tcW w:w="284" w:type="dxa"/>
            <w:tcBorders>
              <w:top w:val="nil"/>
            </w:tcBorders>
          </w:tcPr>
          <w:p w14:paraId="41238885" w14:textId="77777777" w:rsidR="00ED6469" w:rsidRPr="007A23D3" w:rsidRDefault="00ED6469" w:rsidP="00FC7AE5">
            <w:pPr>
              <w:pStyle w:val="BodyText"/>
              <w:spacing w:line="200" w:lineRule="atLeast"/>
            </w:pPr>
          </w:p>
        </w:tc>
        <w:tc>
          <w:tcPr>
            <w:tcW w:w="283" w:type="dxa"/>
            <w:tcBorders>
              <w:top w:val="nil"/>
            </w:tcBorders>
          </w:tcPr>
          <w:p w14:paraId="0B3921C6" w14:textId="77777777" w:rsidR="00ED6469" w:rsidRPr="007A23D3" w:rsidRDefault="00ED6469" w:rsidP="00FC7AE5">
            <w:pPr>
              <w:pStyle w:val="BodyText"/>
              <w:spacing w:line="200" w:lineRule="atLeast"/>
            </w:pPr>
          </w:p>
        </w:tc>
        <w:tc>
          <w:tcPr>
            <w:tcW w:w="284" w:type="dxa"/>
            <w:tcBorders>
              <w:top w:val="nil"/>
            </w:tcBorders>
          </w:tcPr>
          <w:p w14:paraId="29D15909" w14:textId="77777777" w:rsidR="00ED6469" w:rsidRPr="007A23D3" w:rsidRDefault="00ED6469" w:rsidP="00FC7AE5">
            <w:pPr>
              <w:pStyle w:val="BodyText"/>
              <w:spacing w:line="200" w:lineRule="atLeast"/>
            </w:pPr>
          </w:p>
        </w:tc>
        <w:tc>
          <w:tcPr>
            <w:tcW w:w="283" w:type="dxa"/>
            <w:tcBorders>
              <w:top w:val="nil"/>
            </w:tcBorders>
          </w:tcPr>
          <w:p w14:paraId="5F517945" w14:textId="77777777" w:rsidR="00ED6469" w:rsidRPr="007A23D3" w:rsidRDefault="00ED6469" w:rsidP="00FC7AE5">
            <w:pPr>
              <w:pStyle w:val="BodyText"/>
              <w:spacing w:line="200" w:lineRule="atLeast"/>
            </w:pPr>
          </w:p>
        </w:tc>
        <w:tc>
          <w:tcPr>
            <w:tcW w:w="284" w:type="dxa"/>
            <w:tcBorders>
              <w:top w:val="nil"/>
            </w:tcBorders>
          </w:tcPr>
          <w:p w14:paraId="53A64573" w14:textId="77777777" w:rsidR="00ED6469" w:rsidRPr="007A23D3" w:rsidRDefault="00ED6469" w:rsidP="00FC7AE5">
            <w:pPr>
              <w:pStyle w:val="BodyText"/>
              <w:spacing w:line="200" w:lineRule="atLeast"/>
            </w:pPr>
          </w:p>
        </w:tc>
        <w:tc>
          <w:tcPr>
            <w:tcW w:w="283" w:type="dxa"/>
            <w:tcBorders>
              <w:top w:val="nil"/>
            </w:tcBorders>
          </w:tcPr>
          <w:p w14:paraId="2CC33082" w14:textId="77777777" w:rsidR="00ED6469" w:rsidRPr="007A23D3" w:rsidRDefault="00ED6469" w:rsidP="00FC7AE5">
            <w:pPr>
              <w:pStyle w:val="BodyText"/>
              <w:spacing w:line="200" w:lineRule="atLeast"/>
            </w:pPr>
          </w:p>
        </w:tc>
        <w:tc>
          <w:tcPr>
            <w:tcW w:w="284" w:type="dxa"/>
            <w:gridSpan w:val="2"/>
            <w:tcBorders>
              <w:top w:val="nil"/>
            </w:tcBorders>
          </w:tcPr>
          <w:p w14:paraId="5728BC00" w14:textId="77777777" w:rsidR="00ED6469" w:rsidRPr="007A23D3" w:rsidRDefault="00ED6469" w:rsidP="00FC7AE5">
            <w:pPr>
              <w:pStyle w:val="BodyText"/>
              <w:spacing w:line="200" w:lineRule="atLeast"/>
            </w:pPr>
          </w:p>
        </w:tc>
        <w:tc>
          <w:tcPr>
            <w:tcW w:w="850" w:type="dxa"/>
            <w:tcBorders>
              <w:top w:val="nil"/>
            </w:tcBorders>
          </w:tcPr>
          <w:p w14:paraId="50C11E7F" w14:textId="77777777" w:rsidR="00ED6469" w:rsidRPr="007A23D3" w:rsidRDefault="00ED6469" w:rsidP="00FC7AE5">
            <w:pPr>
              <w:pStyle w:val="BodyText"/>
              <w:spacing w:line="200" w:lineRule="atLeast"/>
            </w:pPr>
          </w:p>
        </w:tc>
        <w:tc>
          <w:tcPr>
            <w:tcW w:w="709" w:type="dxa"/>
            <w:gridSpan w:val="2"/>
            <w:tcBorders>
              <w:top w:val="nil"/>
            </w:tcBorders>
          </w:tcPr>
          <w:p w14:paraId="1BBBC774" w14:textId="77777777" w:rsidR="00ED6469" w:rsidRPr="007A23D3" w:rsidRDefault="00ED6469" w:rsidP="00FC7AE5">
            <w:pPr>
              <w:pStyle w:val="BodyText"/>
              <w:spacing w:line="200" w:lineRule="atLeast"/>
            </w:pPr>
          </w:p>
        </w:tc>
        <w:tc>
          <w:tcPr>
            <w:tcW w:w="709" w:type="dxa"/>
            <w:tcBorders>
              <w:top w:val="nil"/>
            </w:tcBorders>
          </w:tcPr>
          <w:p w14:paraId="0DDF7467" w14:textId="77777777" w:rsidR="00ED6469" w:rsidRPr="007A23D3" w:rsidRDefault="00ED6469" w:rsidP="00FC7AE5">
            <w:pPr>
              <w:pStyle w:val="BodyText"/>
              <w:spacing w:line="200" w:lineRule="atLeast"/>
            </w:pPr>
          </w:p>
        </w:tc>
      </w:tr>
      <w:tr w:rsidR="00ED6469" w:rsidRPr="002A09A7" w14:paraId="0DA74845" w14:textId="77777777" w:rsidTr="00FC7AE5">
        <w:tblPrEx>
          <w:tblBorders>
            <w:top w:val="none" w:sz="0" w:space="0" w:color="auto"/>
          </w:tblBorders>
        </w:tblPrEx>
        <w:trPr>
          <w:gridAfter w:val="1"/>
          <w:wAfter w:w="142" w:type="dxa"/>
        </w:trPr>
        <w:tc>
          <w:tcPr>
            <w:tcW w:w="3936" w:type="dxa"/>
            <w:gridSpan w:val="2"/>
            <w:tcBorders>
              <w:top w:val="single" w:sz="4" w:space="0" w:color="auto"/>
              <w:left w:val="nil"/>
              <w:bottom w:val="nil"/>
              <w:right w:val="nil"/>
            </w:tcBorders>
          </w:tcPr>
          <w:p w14:paraId="090B4211" w14:textId="77777777" w:rsidR="00ED6469" w:rsidRPr="007A23D3" w:rsidRDefault="00ED6469" w:rsidP="00FC7AE5">
            <w:pPr>
              <w:pStyle w:val="BodyText"/>
              <w:spacing w:line="200" w:lineRule="atLeast"/>
            </w:pPr>
          </w:p>
        </w:tc>
        <w:tc>
          <w:tcPr>
            <w:tcW w:w="992" w:type="dxa"/>
            <w:tcBorders>
              <w:top w:val="single" w:sz="4" w:space="0" w:color="auto"/>
              <w:left w:val="nil"/>
              <w:bottom w:val="nil"/>
              <w:right w:val="nil"/>
            </w:tcBorders>
          </w:tcPr>
          <w:p w14:paraId="0FF24438"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5C2FDB1A" w14:textId="77777777" w:rsidR="00ED6469" w:rsidRPr="007A23D3" w:rsidRDefault="00ED6469" w:rsidP="00FC7AE5">
            <w:pPr>
              <w:pStyle w:val="BodyText"/>
              <w:spacing w:line="200" w:lineRule="atLeast"/>
            </w:pPr>
          </w:p>
        </w:tc>
        <w:tc>
          <w:tcPr>
            <w:tcW w:w="284" w:type="dxa"/>
            <w:gridSpan w:val="2"/>
            <w:tcBorders>
              <w:top w:val="single" w:sz="4" w:space="0" w:color="auto"/>
              <w:left w:val="nil"/>
              <w:bottom w:val="nil"/>
              <w:right w:val="nil"/>
            </w:tcBorders>
          </w:tcPr>
          <w:p w14:paraId="32F56E94"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0CA00075" w14:textId="77777777" w:rsidR="00ED6469" w:rsidRPr="007A23D3" w:rsidRDefault="00ED6469" w:rsidP="00FC7AE5">
            <w:pPr>
              <w:pStyle w:val="BodyText"/>
              <w:spacing w:line="200" w:lineRule="atLeast"/>
            </w:pPr>
          </w:p>
        </w:tc>
        <w:tc>
          <w:tcPr>
            <w:tcW w:w="284" w:type="dxa"/>
            <w:gridSpan w:val="2"/>
            <w:tcBorders>
              <w:top w:val="single" w:sz="4" w:space="0" w:color="auto"/>
              <w:left w:val="nil"/>
              <w:bottom w:val="nil"/>
              <w:right w:val="nil"/>
            </w:tcBorders>
          </w:tcPr>
          <w:p w14:paraId="713E3010"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79C6D26A" w14:textId="77777777" w:rsidR="00ED6469" w:rsidRPr="007A23D3" w:rsidRDefault="00ED6469" w:rsidP="00FC7AE5">
            <w:pPr>
              <w:pStyle w:val="BodyText"/>
              <w:spacing w:line="200" w:lineRule="atLeast"/>
            </w:pPr>
          </w:p>
        </w:tc>
        <w:tc>
          <w:tcPr>
            <w:tcW w:w="284" w:type="dxa"/>
            <w:tcBorders>
              <w:top w:val="single" w:sz="4" w:space="0" w:color="auto"/>
              <w:left w:val="nil"/>
              <w:bottom w:val="nil"/>
              <w:right w:val="nil"/>
            </w:tcBorders>
          </w:tcPr>
          <w:p w14:paraId="5B832F68"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52BE8F35" w14:textId="77777777" w:rsidR="00ED6469" w:rsidRPr="007A23D3" w:rsidRDefault="00ED6469" w:rsidP="00FC7AE5">
            <w:pPr>
              <w:pStyle w:val="BodyText"/>
              <w:spacing w:line="200" w:lineRule="atLeast"/>
            </w:pPr>
          </w:p>
        </w:tc>
        <w:tc>
          <w:tcPr>
            <w:tcW w:w="284" w:type="dxa"/>
            <w:tcBorders>
              <w:top w:val="single" w:sz="4" w:space="0" w:color="auto"/>
              <w:left w:val="nil"/>
              <w:bottom w:val="nil"/>
              <w:right w:val="nil"/>
            </w:tcBorders>
          </w:tcPr>
          <w:p w14:paraId="7388C9B4"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61AEFC58" w14:textId="77777777" w:rsidR="00ED6469" w:rsidRPr="007A23D3" w:rsidRDefault="00ED6469" w:rsidP="00FC7AE5">
            <w:pPr>
              <w:pStyle w:val="BodyText"/>
              <w:spacing w:line="200" w:lineRule="atLeast"/>
            </w:pPr>
          </w:p>
        </w:tc>
        <w:tc>
          <w:tcPr>
            <w:tcW w:w="284" w:type="dxa"/>
            <w:tcBorders>
              <w:top w:val="single" w:sz="4" w:space="0" w:color="auto"/>
              <w:left w:val="nil"/>
              <w:bottom w:val="nil"/>
              <w:right w:val="nil"/>
            </w:tcBorders>
          </w:tcPr>
          <w:p w14:paraId="1113A2D9"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395B215E" w14:textId="77777777" w:rsidR="00ED6469" w:rsidRPr="007A23D3" w:rsidRDefault="00ED6469" w:rsidP="00FC7AE5">
            <w:pPr>
              <w:pStyle w:val="BodyText"/>
              <w:spacing w:line="200" w:lineRule="atLeast"/>
            </w:pPr>
          </w:p>
        </w:tc>
        <w:tc>
          <w:tcPr>
            <w:tcW w:w="284" w:type="dxa"/>
            <w:gridSpan w:val="2"/>
            <w:tcBorders>
              <w:top w:val="single" w:sz="4" w:space="0" w:color="auto"/>
              <w:left w:val="nil"/>
              <w:bottom w:val="nil"/>
              <w:right w:val="nil"/>
            </w:tcBorders>
          </w:tcPr>
          <w:p w14:paraId="781BF860" w14:textId="77777777" w:rsidR="00ED6469" w:rsidRPr="007A23D3" w:rsidRDefault="00ED6469" w:rsidP="00FC7AE5">
            <w:pPr>
              <w:pStyle w:val="BodyText"/>
              <w:spacing w:line="200" w:lineRule="atLeast"/>
            </w:pPr>
          </w:p>
        </w:tc>
        <w:tc>
          <w:tcPr>
            <w:tcW w:w="850" w:type="dxa"/>
            <w:tcBorders>
              <w:top w:val="single" w:sz="4" w:space="0" w:color="auto"/>
              <w:left w:val="nil"/>
              <w:bottom w:val="nil"/>
              <w:right w:val="nil"/>
            </w:tcBorders>
          </w:tcPr>
          <w:p w14:paraId="641463EC" w14:textId="77777777" w:rsidR="00ED6469" w:rsidRPr="007A23D3" w:rsidRDefault="00ED6469" w:rsidP="00FC7AE5">
            <w:pPr>
              <w:pStyle w:val="BodyText"/>
              <w:spacing w:line="200" w:lineRule="atLeast"/>
            </w:pPr>
          </w:p>
        </w:tc>
        <w:tc>
          <w:tcPr>
            <w:tcW w:w="709" w:type="dxa"/>
            <w:gridSpan w:val="2"/>
            <w:tcBorders>
              <w:top w:val="single" w:sz="4" w:space="0" w:color="auto"/>
              <w:left w:val="nil"/>
              <w:bottom w:val="nil"/>
              <w:right w:val="nil"/>
            </w:tcBorders>
          </w:tcPr>
          <w:p w14:paraId="7D4A480C" w14:textId="77777777" w:rsidR="00ED6469" w:rsidRPr="007A23D3" w:rsidRDefault="00ED6469" w:rsidP="00FC7AE5">
            <w:pPr>
              <w:pStyle w:val="BodyText"/>
              <w:spacing w:line="200" w:lineRule="atLeast"/>
            </w:pPr>
          </w:p>
        </w:tc>
        <w:tc>
          <w:tcPr>
            <w:tcW w:w="709" w:type="dxa"/>
            <w:tcBorders>
              <w:top w:val="single" w:sz="4" w:space="0" w:color="auto"/>
              <w:left w:val="nil"/>
              <w:bottom w:val="nil"/>
              <w:right w:val="nil"/>
            </w:tcBorders>
          </w:tcPr>
          <w:p w14:paraId="25BAE31B" w14:textId="77777777" w:rsidR="00ED6469" w:rsidRPr="007A23D3" w:rsidRDefault="00ED6469" w:rsidP="00FC7AE5">
            <w:pPr>
              <w:pStyle w:val="BodyText"/>
              <w:spacing w:line="200" w:lineRule="atLeast"/>
            </w:pPr>
          </w:p>
        </w:tc>
      </w:tr>
      <w:tr w:rsidR="00ED6469" w:rsidRPr="002A09A7" w14:paraId="27CFB4F8" w14:textId="77777777" w:rsidTr="006A6DDC">
        <w:tblPrEx>
          <w:tblBorders>
            <w:top w:val="none" w:sz="0" w:space="0" w:color="auto"/>
          </w:tblBorders>
        </w:tblPrEx>
        <w:trPr>
          <w:gridAfter w:val="1"/>
          <w:wAfter w:w="142" w:type="dxa"/>
          <w:trHeight w:val="322"/>
        </w:trPr>
        <w:tc>
          <w:tcPr>
            <w:tcW w:w="3936" w:type="dxa"/>
            <w:gridSpan w:val="2"/>
            <w:tcBorders>
              <w:top w:val="nil"/>
              <w:bottom w:val="single" w:sz="4" w:space="0" w:color="auto"/>
            </w:tcBorders>
          </w:tcPr>
          <w:p w14:paraId="658C4127" w14:textId="77777777" w:rsidR="00ED6469" w:rsidRPr="007A23D3" w:rsidRDefault="00ED6469" w:rsidP="00FC7AE5">
            <w:pPr>
              <w:pStyle w:val="BodyText"/>
              <w:spacing w:line="200" w:lineRule="atLeast"/>
            </w:pPr>
          </w:p>
        </w:tc>
        <w:tc>
          <w:tcPr>
            <w:tcW w:w="992" w:type="dxa"/>
            <w:tcBorders>
              <w:top w:val="nil"/>
              <w:bottom w:val="single" w:sz="4" w:space="0" w:color="auto"/>
            </w:tcBorders>
          </w:tcPr>
          <w:p w14:paraId="50AC56F3" w14:textId="77777777" w:rsidR="00ED6469" w:rsidRPr="007A23D3" w:rsidRDefault="00ED6469" w:rsidP="00FC7AE5">
            <w:pPr>
              <w:pStyle w:val="BodyText"/>
              <w:spacing w:line="200" w:lineRule="atLeast"/>
            </w:pPr>
          </w:p>
        </w:tc>
        <w:tc>
          <w:tcPr>
            <w:tcW w:w="283" w:type="dxa"/>
            <w:tcBorders>
              <w:top w:val="nil"/>
              <w:bottom w:val="single" w:sz="4" w:space="0" w:color="auto"/>
            </w:tcBorders>
          </w:tcPr>
          <w:p w14:paraId="7E9083B0" w14:textId="77777777" w:rsidR="00ED6469" w:rsidRPr="007A23D3" w:rsidRDefault="00ED6469" w:rsidP="00FC7AE5">
            <w:pPr>
              <w:pStyle w:val="BodyText"/>
              <w:spacing w:line="200" w:lineRule="atLeast"/>
            </w:pPr>
          </w:p>
        </w:tc>
        <w:tc>
          <w:tcPr>
            <w:tcW w:w="284" w:type="dxa"/>
            <w:gridSpan w:val="2"/>
            <w:tcBorders>
              <w:top w:val="nil"/>
              <w:bottom w:val="single" w:sz="4" w:space="0" w:color="auto"/>
            </w:tcBorders>
          </w:tcPr>
          <w:p w14:paraId="0918E7DC" w14:textId="77777777" w:rsidR="00ED6469" w:rsidRPr="007A23D3" w:rsidRDefault="00ED6469" w:rsidP="00FC7AE5">
            <w:pPr>
              <w:pStyle w:val="BodyText"/>
              <w:spacing w:line="200" w:lineRule="atLeast"/>
            </w:pPr>
          </w:p>
        </w:tc>
        <w:tc>
          <w:tcPr>
            <w:tcW w:w="283" w:type="dxa"/>
            <w:tcBorders>
              <w:top w:val="nil"/>
              <w:bottom w:val="single" w:sz="4" w:space="0" w:color="auto"/>
            </w:tcBorders>
          </w:tcPr>
          <w:p w14:paraId="1B838C36" w14:textId="77777777" w:rsidR="00ED6469" w:rsidRPr="007A23D3" w:rsidRDefault="00ED6469" w:rsidP="00FC7AE5">
            <w:pPr>
              <w:pStyle w:val="BodyText"/>
              <w:spacing w:line="200" w:lineRule="atLeast"/>
            </w:pPr>
          </w:p>
        </w:tc>
        <w:tc>
          <w:tcPr>
            <w:tcW w:w="284" w:type="dxa"/>
            <w:gridSpan w:val="2"/>
            <w:tcBorders>
              <w:top w:val="nil"/>
              <w:bottom w:val="single" w:sz="4" w:space="0" w:color="auto"/>
            </w:tcBorders>
          </w:tcPr>
          <w:p w14:paraId="20A6AA51" w14:textId="77777777" w:rsidR="00ED6469" w:rsidRPr="007A23D3" w:rsidRDefault="00ED6469" w:rsidP="00FC7AE5">
            <w:pPr>
              <w:pStyle w:val="BodyText"/>
              <w:spacing w:line="200" w:lineRule="atLeast"/>
            </w:pPr>
          </w:p>
        </w:tc>
        <w:tc>
          <w:tcPr>
            <w:tcW w:w="283" w:type="dxa"/>
            <w:tcBorders>
              <w:top w:val="nil"/>
              <w:bottom w:val="single" w:sz="4" w:space="0" w:color="auto"/>
            </w:tcBorders>
          </w:tcPr>
          <w:p w14:paraId="34E0AFD5" w14:textId="77777777" w:rsidR="00ED6469" w:rsidRPr="007A23D3" w:rsidRDefault="00ED6469" w:rsidP="00FC7AE5">
            <w:pPr>
              <w:pStyle w:val="BodyText"/>
              <w:spacing w:line="200" w:lineRule="atLeast"/>
            </w:pPr>
          </w:p>
        </w:tc>
        <w:tc>
          <w:tcPr>
            <w:tcW w:w="284" w:type="dxa"/>
            <w:tcBorders>
              <w:top w:val="nil"/>
              <w:bottom w:val="single" w:sz="4" w:space="0" w:color="auto"/>
            </w:tcBorders>
          </w:tcPr>
          <w:p w14:paraId="2AC64005" w14:textId="77777777" w:rsidR="00ED6469" w:rsidRPr="007A23D3" w:rsidRDefault="00ED6469" w:rsidP="00FC7AE5">
            <w:pPr>
              <w:pStyle w:val="BodyText"/>
              <w:spacing w:line="200" w:lineRule="atLeast"/>
            </w:pPr>
          </w:p>
        </w:tc>
        <w:tc>
          <w:tcPr>
            <w:tcW w:w="283" w:type="dxa"/>
            <w:tcBorders>
              <w:top w:val="nil"/>
              <w:bottom w:val="single" w:sz="4" w:space="0" w:color="auto"/>
            </w:tcBorders>
          </w:tcPr>
          <w:p w14:paraId="1292B7CA" w14:textId="77777777" w:rsidR="00ED6469" w:rsidRPr="007A23D3" w:rsidRDefault="00ED6469" w:rsidP="00FC7AE5">
            <w:pPr>
              <w:pStyle w:val="BodyText"/>
              <w:spacing w:line="200" w:lineRule="atLeast"/>
            </w:pPr>
          </w:p>
        </w:tc>
        <w:tc>
          <w:tcPr>
            <w:tcW w:w="284" w:type="dxa"/>
            <w:tcBorders>
              <w:top w:val="nil"/>
              <w:bottom w:val="single" w:sz="4" w:space="0" w:color="auto"/>
            </w:tcBorders>
          </w:tcPr>
          <w:p w14:paraId="21A18E29" w14:textId="77777777" w:rsidR="00ED6469" w:rsidRPr="007A23D3" w:rsidRDefault="00ED6469" w:rsidP="00FC7AE5">
            <w:pPr>
              <w:pStyle w:val="BodyText"/>
              <w:spacing w:line="200" w:lineRule="atLeast"/>
            </w:pPr>
          </w:p>
        </w:tc>
        <w:tc>
          <w:tcPr>
            <w:tcW w:w="283" w:type="dxa"/>
            <w:tcBorders>
              <w:top w:val="nil"/>
              <w:bottom w:val="single" w:sz="4" w:space="0" w:color="auto"/>
            </w:tcBorders>
          </w:tcPr>
          <w:p w14:paraId="4DD78333" w14:textId="77777777" w:rsidR="00ED6469" w:rsidRPr="007A23D3" w:rsidRDefault="00ED6469" w:rsidP="00FC7AE5">
            <w:pPr>
              <w:pStyle w:val="BodyText"/>
              <w:spacing w:line="200" w:lineRule="atLeast"/>
            </w:pPr>
          </w:p>
        </w:tc>
        <w:tc>
          <w:tcPr>
            <w:tcW w:w="284" w:type="dxa"/>
            <w:tcBorders>
              <w:top w:val="nil"/>
              <w:bottom w:val="single" w:sz="4" w:space="0" w:color="auto"/>
            </w:tcBorders>
          </w:tcPr>
          <w:p w14:paraId="5FD1203B" w14:textId="77777777" w:rsidR="00ED6469" w:rsidRPr="007A23D3" w:rsidRDefault="00ED6469" w:rsidP="00FC7AE5">
            <w:pPr>
              <w:pStyle w:val="BodyText"/>
              <w:spacing w:line="200" w:lineRule="atLeast"/>
            </w:pPr>
          </w:p>
        </w:tc>
        <w:tc>
          <w:tcPr>
            <w:tcW w:w="283" w:type="dxa"/>
            <w:tcBorders>
              <w:top w:val="nil"/>
              <w:bottom w:val="single" w:sz="4" w:space="0" w:color="auto"/>
            </w:tcBorders>
          </w:tcPr>
          <w:p w14:paraId="74CE5611" w14:textId="77777777" w:rsidR="00ED6469" w:rsidRPr="007A23D3" w:rsidRDefault="00ED6469" w:rsidP="00FC7AE5">
            <w:pPr>
              <w:pStyle w:val="BodyText"/>
              <w:spacing w:line="200" w:lineRule="atLeast"/>
            </w:pPr>
          </w:p>
        </w:tc>
        <w:tc>
          <w:tcPr>
            <w:tcW w:w="284" w:type="dxa"/>
            <w:gridSpan w:val="2"/>
            <w:tcBorders>
              <w:top w:val="nil"/>
              <w:bottom w:val="single" w:sz="4" w:space="0" w:color="auto"/>
            </w:tcBorders>
          </w:tcPr>
          <w:p w14:paraId="2AC8B3D4" w14:textId="77777777" w:rsidR="00ED6469" w:rsidRPr="007A23D3" w:rsidRDefault="00ED6469" w:rsidP="00FC7AE5">
            <w:pPr>
              <w:pStyle w:val="BodyText"/>
              <w:spacing w:line="200" w:lineRule="atLeast"/>
            </w:pPr>
          </w:p>
        </w:tc>
        <w:tc>
          <w:tcPr>
            <w:tcW w:w="850" w:type="dxa"/>
            <w:tcBorders>
              <w:top w:val="nil"/>
              <w:bottom w:val="single" w:sz="4" w:space="0" w:color="auto"/>
            </w:tcBorders>
          </w:tcPr>
          <w:p w14:paraId="70A783FC" w14:textId="77777777" w:rsidR="00ED6469" w:rsidRPr="007A23D3" w:rsidRDefault="00ED6469" w:rsidP="00FC7AE5">
            <w:pPr>
              <w:pStyle w:val="BodyText"/>
              <w:spacing w:line="200" w:lineRule="atLeast"/>
            </w:pPr>
          </w:p>
        </w:tc>
        <w:tc>
          <w:tcPr>
            <w:tcW w:w="709" w:type="dxa"/>
            <w:gridSpan w:val="2"/>
            <w:tcBorders>
              <w:top w:val="nil"/>
              <w:bottom w:val="single" w:sz="4" w:space="0" w:color="auto"/>
            </w:tcBorders>
          </w:tcPr>
          <w:p w14:paraId="657F4EAF" w14:textId="77777777" w:rsidR="00ED6469" w:rsidRPr="007A23D3" w:rsidRDefault="00ED6469" w:rsidP="00FC7AE5">
            <w:pPr>
              <w:pStyle w:val="BodyText"/>
              <w:spacing w:line="200" w:lineRule="atLeast"/>
            </w:pPr>
          </w:p>
        </w:tc>
        <w:tc>
          <w:tcPr>
            <w:tcW w:w="709" w:type="dxa"/>
            <w:tcBorders>
              <w:top w:val="nil"/>
              <w:bottom w:val="single" w:sz="4" w:space="0" w:color="auto"/>
            </w:tcBorders>
          </w:tcPr>
          <w:p w14:paraId="5FFA7E64" w14:textId="77777777" w:rsidR="00ED6469" w:rsidRPr="007A23D3" w:rsidRDefault="00ED6469" w:rsidP="00FC7AE5">
            <w:pPr>
              <w:pStyle w:val="BodyText"/>
              <w:spacing w:line="200" w:lineRule="atLeast"/>
            </w:pPr>
          </w:p>
        </w:tc>
      </w:tr>
      <w:tr w:rsidR="00ED6469" w:rsidRPr="002A09A7" w14:paraId="08F54F89" w14:textId="77777777" w:rsidTr="00FC7AE5">
        <w:tblPrEx>
          <w:tblBorders>
            <w:top w:val="none" w:sz="0" w:space="0" w:color="auto"/>
          </w:tblBorders>
        </w:tblPrEx>
        <w:trPr>
          <w:gridAfter w:val="1"/>
          <w:wAfter w:w="142" w:type="dxa"/>
        </w:trPr>
        <w:tc>
          <w:tcPr>
            <w:tcW w:w="3936" w:type="dxa"/>
            <w:gridSpan w:val="2"/>
            <w:tcBorders>
              <w:top w:val="single" w:sz="4" w:space="0" w:color="auto"/>
              <w:left w:val="nil"/>
              <w:bottom w:val="nil"/>
              <w:right w:val="nil"/>
            </w:tcBorders>
          </w:tcPr>
          <w:p w14:paraId="665E647C" w14:textId="77777777" w:rsidR="00ED6469" w:rsidRPr="007A23D3" w:rsidRDefault="00ED6469" w:rsidP="00FC7AE5">
            <w:pPr>
              <w:pStyle w:val="BodyText"/>
              <w:spacing w:line="200" w:lineRule="atLeast"/>
            </w:pPr>
          </w:p>
        </w:tc>
        <w:tc>
          <w:tcPr>
            <w:tcW w:w="992" w:type="dxa"/>
            <w:tcBorders>
              <w:top w:val="single" w:sz="4" w:space="0" w:color="auto"/>
              <w:left w:val="nil"/>
              <w:bottom w:val="nil"/>
              <w:right w:val="nil"/>
            </w:tcBorders>
          </w:tcPr>
          <w:p w14:paraId="4E41D372"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4E59938E" w14:textId="77777777" w:rsidR="00ED6469" w:rsidRPr="007A23D3" w:rsidRDefault="00ED6469" w:rsidP="00FC7AE5">
            <w:pPr>
              <w:pStyle w:val="BodyText"/>
              <w:spacing w:line="200" w:lineRule="atLeast"/>
            </w:pPr>
          </w:p>
        </w:tc>
        <w:tc>
          <w:tcPr>
            <w:tcW w:w="284" w:type="dxa"/>
            <w:gridSpan w:val="2"/>
            <w:tcBorders>
              <w:top w:val="single" w:sz="4" w:space="0" w:color="auto"/>
              <w:left w:val="nil"/>
              <w:bottom w:val="nil"/>
              <w:right w:val="nil"/>
            </w:tcBorders>
          </w:tcPr>
          <w:p w14:paraId="5D7E91F0"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5BB19ED8" w14:textId="77777777" w:rsidR="00ED6469" w:rsidRPr="007A23D3" w:rsidRDefault="00ED6469" w:rsidP="00FC7AE5">
            <w:pPr>
              <w:pStyle w:val="BodyText"/>
              <w:spacing w:line="200" w:lineRule="atLeast"/>
            </w:pPr>
          </w:p>
        </w:tc>
        <w:tc>
          <w:tcPr>
            <w:tcW w:w="284" w:type="dxa"/>
            <w:gridSpan w:val="2"/>
            <w:tcBorders>
              <w:top w:val="single" w:sz="4" w:space="0" w:color="auto"/>
              <w:left w:val="nil"/>
              <w:bottom w:val="nil"/>
              <w:right w:val="nil"/>
            </w:tcBorders>
          </w:tcPr>
          <w:p w14:paraId="4827AB92"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34EDD77B" w14:textId="77777777" w:rsidR="00ED6469" w:rsidRPr="007A23D3" w:rsidRDefault="00ED6469" w:rsidP="00FC7AE5">
            <w:pPr>
              <w:pStyle w:val="BodyText"/>
              <w:spacing w:line="200" w:lineRule="atLeast"/>
            </w:pPr>
          </w:p>
        </w:tc>
        <w:tc>
          <w:tcPr>
            <w:tcW w:w="284" w:type="dxa"/>
            <w:tcBorders>
              <w:top w:val="single" w:sz="4" w:space="0" w:color="auto"/>
              <w:left w:val="nil"/>
              <w:bottom w:val="nil"/>
              <w:right w:val="nil"/>
            </w:tcBorders>
          </w:tcPr>
          <w:p w14:paraId="2370628D"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29817F09" w14:textId="77777777" w:rsidR="00ED6469" w:rsidRPr="007A23D3" w:rsidRDefault="00ED6469" w:rsidP="00FC7AE5">
            <w:pPr>
              <w:pStyle w:val="BodyText"/>
              <w:spacing w:line="200" w:lineRule="atLeast"/>
            </w:pPr>
          </w:p>
        </w:tc>
        <w:tc>
          <w:tcPr>
            <w:tcW w:w="284" w:type="dxa"/>
            <w:tcBorders>
              <w:top w:val="single" w:sz="4" w:space="0" w:color="auto"/>
              <w:left w:val="nil"/>
              <w:bottom w:val="nil"/>
              <w:right w:val="nil"/>
            </w:tcBorders>
          </w:tcPr>
          <w:p w14:paraId="67F33E81"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79B1CA94" w14:textId="77777777" w:rsidR="00ED6469" w:rsidRPr="007A23D3" w:rsidRDefault="00ED6469" w:rsidP="00FC7AE5">
            <w:pPr>
              <w:pStyle w:val="BodyText"/>
              <w:spacing w:line="200" w:lineRule="atLeast"/>
            </w:pPr>
          </w:p>
        </w:tc>
        <w:tc>
          <w:tcPr>
            <w:tcW w:w="284" w:type="dxa"/>
            <w:tcBorders>
              <w:top w:val="single" w:sz="4" w:space="0" w:color="auto"/>
              <w:left w:val="nil"/>
              <w:bottom w:val="nil"/>
              <w:right w:val="nil"/>
            </w:tcBorders>
          </w:tcPr>
          <w:p w14:paraId="34B5894D" w14:textId="77777777" w:rsidR="00ED6469" w:rsidRPr="007A23D3" w:rsidRDefault="00ED6469" w:rsidP="00FC7AE5">
            <w:pPr>
              <w:pStyle w:val="BodyText"/>
              <w:spacing w:line="200" w:lineRule="atLeast"/>
            </w:pPr>
          </w:p>
        </w:tc>
        <w:tc>
          <w:tcPr>
            <w:tcW w:w="283" w:type="dxa"/>
            <w:tcBorders>
              <w:top w:val="single" w:sz="4" w:space="0" w:color="auto"/>
              <w:left w:val="nil"/>
              <w:bottom w:val="nil"/>
              <w:right w:val="nil"/>
            </w:tcBorders>
          </w:tcPr>
          <w:p w14:paraId="33611A6D" w14:textId="77777777" w:rsidR="00ED6469" w:rsidRPr="007A23D3" w:rsidRDefault="00ED6469" w:rsidP="00FC7AE5">
            <w:pPr>
              <w:pStyle w:val="BodyText"/>
              <w:spacing w:line="200" w:lineRule="atLeast"/>
            </w:pPr>
          </w:p>
        </w:tc>
        <w:tc>
          <w:tcPr>
            <w:tcW w:w="284" w:type="dxa"/>
            <w:gridSpan w:val="2"/>
            <w:tcBorders>
              <w:top w:val="single" w:sz="4" w:space="0" w:color="auto"/>
              <w:left w:val="nil"/>
              <w:bottom w:val="nil"/>
              <w:right w:val="nil"/>
            </w:tcBorders>
          </w:tcPr>
          <w:p w14:paraId="2F3F9E11" w14:textId="77777777" w:rsidR="00ED6469" w:rsidRPr="007A23D3" w:rsidRDefault="00ED6469" w:rsidP="00FC7AE5">
            <w:pPr>
              <w:pStyle w:val="BodyText"/>
              <w:spacing w:line="200" w:lineRule="atLeast"/>
            </w:pPr>
          </w:p>
        </w:tc>
        <w:tc>
          <w:tcPr>
            <w:tcW w:w="850" w:type="dxa"/>
            <w:tcBorders>
              <w:top w:val="single" w:sz="4" w:space="0" w:color="auto"/>
              <w:left w:val="nil"/>
              <w:bottom w:val="nil"/>
              <w:right w:val="nil"/>
            </w:tcBorders>
          </w:tcPr>
          <w:p w14:paraId="369FBD2E" w14:textId="77777777" w:rsidR="00ED6469" w:rsidRPr="007A23D3" w:rsidRDefault="00ED6469" w:rsidP="00FC7AE5">
            <w:pPr>
              <w:pStyle w:val="BodyText"/>
              <w:spacing w:line="200" w:lineRule="atLeast"/>
            </w:pPr>
          </w:p>
        </w:tc>
        <w:tc>
          <w:tcPr>
            <w:tcW w:w="709" w:type="dxa"/>
            <w:gridSpan w:val="2"/>
            <w:tcBorders>
              <w:top w:val="single" w:sz="4" w:space="0" w:color="auto"/>
              <w:left w:val="nil"/>
              <w:bottom w:val="nil"/>
              <w:right w:val="nil"/>
            </w:tcBorders>
          </w:tcPr>
          <w:p w14:paraId="292960BC" w14:textId="77777777" w:rsidR="00ED6469" w:rsidRPr="007A23D3" w:rsidRDefault="00ED6469" w:rsidP="00FC7AE5">
            <w:pPr>
              <w:pStyle w:val="BodyText"/>
              <w:spacing w:line="200" w:lineRule="atLeast"/>
            </w:pPr>
          </w:p>
        </w:tc>
        <w:tc>
          <w:tcPr>
            <w:tcW w:w="709" w:type="dxa"/>
            <w:tcBorders>
              <w:top w:val="single" w:sz="4" w:space="0" w:color="auto"/>
              <w:left w:val="nil"/>
              <w:bottom w:val="nil"/>
              <w:right w:val="nil"/>
            </w:tcBorders>
          </w:tcPr>
          <w:p w14:paraId="3370C9AA" w14:textId="77777777" w:rsidR="00ED6469" w:rsidRPr="007A23D3" w:rsidRDefault="00ED6469" w:rsidP="00FC7AE5">
            <w:pPr>
              <w:pStyle w:val="BodyText"/>
              <w:spacing w:line="200" w:lineRule="atLeast"/>
            </w:pPr>
          </w:p>
        </w:tc>
      </w:tr>
      <w:tr w:rsidR="00ED6469" w:rsidRPr="002A09A7" w14:paraId="26818AE6" w14:textId="77777777" w:rsidTr="00B7123C">
        <w:tblPrEx>
          <w:tblBorders>
            <w:top w:val="none" w:sz="0" w:space="0" w:color="auto"/>
          </w:tblBorders>
        </w:tblPrEx>
        <w:trPr>
          <w:gridAfter w:val="1"/>
          <w:wAfter w:w="142" w:type="dxa"/>
          <w:trHeight w:val="350"/>
        </w:trPr>
        <w:tc>
          <w:tcPr>
            <w:tcW w:w="3936" w:type="dxa"/>
            <w:gridSpan w:val="2"/>
            <w:tcBorders>
              <w:top w:val="nil"/>
            </w:tcBorders>
          </w:tcPr>
          <w:p w14:paraId="45F8E6E7" w14:textId="77777777" w:rsidR="00ED6469" w:rsidRPr="007A23D3" w:rsidRDefault="00ED6469" w:rsidP="00FC7AE5">
            <w:pPr>
              <w:pStyle w:val="BodyText"/>
              <w:spacing w:line="200" w:lineRule="atLeast"/>
            </w:pPr>
          </w:p>
        </w:tc>
        <w:tc>
          <w:tcPr>
            <w:tcW w:w="992" w:type="dxa"/>
            <w:tcBorders>
              <w:top w:val="nil"/>
            </w:tcBorders>
          </w:tcPr>
          <w:p w14:paraId="78BF053B" w14:textId="77777777" w:rsidR="00ED6469" w:rsidRPr="007A23D3" w:rsidRDefault="00ED6469" w:rsidP="00FC7AE5">
            <w:pPr>
              <w:pStyle w:val="BodyText"/>
              <w:spacing w:line="200" w:lineRule="atLeast"/>
            </w:pPr>
          </w:p>
        </w:tc>
        <w:tc>
          <w:tcPr>
            <w:tcW w:w="283" w:type="dxa"/>
            <w:tcBorders>
              <w:top w:val="nil"/>
            </w:tcBorders>
          </w:tcPr>
          <w:p w14:paraId="5338960E" w14:textId="77777777" w:rsidR="00ED6469" w:rsidRPr="007A23D3" w:rsidRDefault="00ED6469" w:rsidP="00FC7AE5">
            <w:pPr>
              <w:pStyle w:val="BodyText"/>
              <w:spacing w:line="200" w:lineRule="atLeast"/>
            </w:pPr>
          </w:p>
        </w:tc>
        <w:tc>
          <w:tcPr>
            <w:tcW w:w="284" w:type="dxa"/>
            <w:gridSpan w:val="2"/>
            <w:tcBorders>
              <w:top w:val="nil"/>
            </w:tcBorders>
          </w:tcPr>
          <w:p w14:paraId="3CE16709" w14:textId="77777777" w:rsidR="00ED6469" w:rsidRPr="007A23D3" w:rsidRDefault="00ED6469" w:rsidP="00FC7AE5">
            <w:pPr>
              <w:pStyle w:val="BodyText"/>
              <w:spacing w:line="200" w:lineRule="atLeast"/>
            </w:pPr>
          </w:p>
        </w:tc>
        <w:tc>
          <w:tcPr>
            <w:tcW w:w="283" w:type="dxa"/>
            <w:tcBorders>
              <w:top w:val="nil"/>
            </w:tcBorders>
          </w:tcPr>
          <w:p w14:paraId="2E3A96D8" w14:textId="77777777" w:rsidR="00ED6469" w:rsidRPr="007A23D3" w:rsidRDefault="00ED6469" w:rsidP="00FC7AE5">
            <w:pPr>
              <w:pStyle w:val="BodyText"/>
              <w:spacing w:line="200" w:lineRule="atLeast"/>
            </w:pPr>
          </w:p>
        </w:tc>
        <w:tc>
          <w:tcPr>
            <w:tcW w:w="284" w:type="dxa"/>
            <w:gridSpan w:val="2"/>
            <w:tcBorders>
              <w:top w:val="nil"/>
            </w:tcBorders>
          </w:tcPr>
          <w:p w14:paraId="18B99664" w14:textId="77777777" w:rsidR="00ED6469" w:rsidRPr="007A23D3" w:rsidRDefault="00ED6469" w:rsidP="00FC7AE5">
            <w:pPr>
              <w:pStyle w:val="BodyText"/>
              <w:spacing w:line="200" w:lineRule="atLeast"/>
            </w:pPr>
          </w:p>
        </w:tc>
        <w:tc>
          <w:tcPr>
            <w:tcW w:w="283" w:type="dxa"/>
            <w:tcBorders>
              <w:top w:val="nil"/>
            </w:tcBorders>
          </w:tcPr>
          <w:p w14:paraId="22CB3D77" w14:textId="77777777" w:rsidR="00ED6469" w:rsidRPr="007A23D3" w:rsidRDefault="00ED6469" w:rsidP="00FC7AE5">
            <w:pPr>
              <w:pStyle w:val="BodyText"/>
              <w:spacing w:line="200" w:lineRule="atLeast"/>
            </w:pPr>
          </w:p>
        </w:tc>
        <w:tc>
          <w:tcPr>
            <w:tcW w:w="284" w:type="dxa"/>
            <w:tcBorders>
              <w:top w:val="nil"/>
            </w:tcBorders>
          </w:tcPr>
          <w:p w14:paraId="6A01CE7A" w14:textId="77777777" w:rsidR="00ED6469" w:rsidRPr="007A23D3" w:rsidRDefault="00ED6469" w:rsidP="00FC7AE5">
            <w:pPr>
              <w:pStyle w:val="BodyText"/>
              <w:spacing w:line="200" w:lineRule="atLeast"/>
            </w:pPr>
          </w:p>
        </w:tc>
        <w:tc>
          <w:tcPr>
            <w:tcW w:w="283" w:type="dxa"/>
            <w:tcBorders>
              <w:top w:val="nil"/>
            </w:tcBorders>
          </w:tcPr>
          <w:p w14:paraId="625B0CC3" w14:textId="77777777" w:rsidR="00ED6469" w:rsidRPr="007A23D3" w:rsidRDefault="00ED6469" w:rsidP="00FC7AE5">
            <w:pPr>
              <w:pStyle w:val="BodyText"/>
              <w:spacing w:line="200" w:lineRule="atLeast"/>
            </w:pPr>
          </w:p>
        </w:tc>
        <w:tc>
          <w:tcPr>
            <w:tcW w:w="284" w:type="dxa"/>
            <w:tcBorders>
              <w:top w:val="nil"/>
            </w:tcBorders>
          </w:tcPr>
          <w:p w14:paraId="5A058B00" w14:textId="77777777" w:rsidR="00ED6469" w:rsidRPr="007A23D3" w:rsidRDefault="00ED6469" w:rsidP="00FC7AE5">
            <w:pPr>
              <w:pStyle w:val="BodyText"/>
              <w:spacing w:line="200" w:lineRule="atLeast"/>
            </w:pPr>
          </w:p>
        </w:tc>
        <w:tc>
          <w:tcPr>
            <w:tcW w:w="283" w:type="dxa"/>
            <w:tcBorders>
              <w:top w:val="nil"/>
            </w:tcBorders>
          </w:tcPr>
          <w:p w14:paraId="21B26A00" w14:textId="77777777" w:rsidR="00ED6469" w:rsidRPr="007A23D3" w:rsidRDefault="00ED6469" w:rsidP="00FC7AE5">
            <w:pPr>
              <w:pStyle w:val="BodyText"/>
              <w:spacing w:line="200" w:lineRule="atLeast"/>
            </w:pPr>
          </w:p>
        </w:tc>
        <w:tc>
          <w:tcPr>
            <w:tcW w:w="284" w:type="dxa"/>
            <w:tcBorders>
              <w:top w:val="nil"/>
            </w:tcBorders>
          </w:tcPr>
          <w:p w14:paraId="54994429" w14:textId="77777777" w:rsidR="00ED6469" w:rsidRPr="007A23D3" w:rsidRDefault="00ED6469" w:rsidP="00FC7AE5">
            <w:pPr>
              <w:pStyle w:val="BodyText"/>
              <w:spacing w:line="200" w:lineRule="atLeast"/>
            </w:pPr>
          </w:p>
        </w:tc>
        <w:tc>
          <w:tcPr>
            <w:tcW w:w="283" w:type="dxa"/>
            <w:tcBorders>
              <w:top w:val="nil"/>
            </w:tcBorders>
          </w:tcPr>
          <w:p w14:paraId="16D8C1A6" w14:textId="77777777" w:rsidR="00ED6469" w:rsidRPr="007A23D3" w:rsidRDefault="00ED6469" w:rsidP="00FC7AE5">
            <w:pPr>
              <w:pStyle w:val="BodyText"/>
              <w:spacing w:line="200" w:lineRule="atLeast"/>
            </w:pPr>
          </w:p>
        </w:tc>
        <w:tc>
          <w:tcPr>
            <w:tcW w:w="284" w:type="dxa"/>
            <w:gridSpan w:val="2"/>
            <w:tcBorders>
              <w:top w:val="nil"/>
            </w:tcBorders>
          </w:tcPr>
          <w:p w14:paraId="1489AE3C" w14:textId="77777777" w:rsidR="00ED6469" w:rsidRPr="007A23D3" w:rsidRDefault="00ED6469" w:rsidP="00FC7AE5">
            <w:pPr>
              <w:pStyle w:val="BodyText"/>
              <w:spacing w:line="200" w:lineRule="atLeast"/>
            </w:pPr>
          </w:p>
        </w:tc>
        <w:tc>
          <w:tcPr>
            <w:tcW w:w="850" w:type="dxa"/>
            <w:tcBorders>
              <w:top w:val="nil"/>
            </w:tcBorders>
          </w:tcPr>
          <w:p w14:paraId="00EDFEBB" w14:textId="77777777" w:rsidR="00ED6469" w:rsidRPr="007A23D3" w:rsidRDefault="00ED6469" w:rsidP="00FC7AE5">
            <w:pPr>
              <w:pStyle w:val="BodyText"/>
              <w:spacing w:line="200" w:lineRule="atLeast"/>
            </w:pPr>
          </w:p>
        </w:tc>
        <w:tc>
          <w:tcPr>
            <w:tcW w:w="709" w:type="dxa"/>
            <w:gridSpan w:val="2"/>
            <w:tcBorders>
              <w:top w:val="nil"/>
            </w:tcBorders>
          </w:tcPr>
          <w:p w14:paraId="4551F19F" w14:textId="77777777" w:rsidR="00ED6469" w:rsidRPr="007A23D3" w:rsidRDefault="00ED6469" w:rsidP="00FC7AE5">
            <w:pPr>
              <w:pStyle w:val="BodyText"/>
              <w:spacing w:line="200" w:lineRule="atLeast"/>
            </w:pPr>
          </w:p>
        </w:tc>
        <w:tc>
          <w:tcPr>
            <w:tcW w:w="709" w:type="dxa"/>
            <w:tcBorders>
              <w:top w:val="nil"/>
            </w:tcBorders>
          </w:tcPr>
          <w:p w14:paraId="73AF489C" w14:textId="77777777" w:rsidR="00ED6469" w:rsidRPr="007A23D3" w:rsidRDefault="00ED6469" w:rsidP="00FC7AE5">
            <w:pPr>
              <w:pStyle w:val="BodyText"/>
              <w:spacing w:line="200" w:lineRule="atLeast"/>
            </w:pPr>
          </w:p>
        </w:tc>
      </w:tr>
    </w:tbl>
    <w:p w14:paraId="52BA67B4" w14:textId="77777777" w:rsidR="00ED6469" w:rsidRDefault="00ED6469" w:rsidP="00ED6469">
      <w:pPr>
        <w:pStyle w:val="BodyText"/>
        <w:spacing w:line="200" w:lineRule="atLeast"/>
      </w:pPr>
    </w:p>
    <w:tbl>
      <w:tblPr>
        <w:tblW w:w="9072" w:type="dxa"/>
        <w:tblLayout w:type="fixed"/>
        <w:tblCellMar>
          <w:left w:w="0" w:type="dxa"/>
          <w:right w:w="0" w:type="dxa"/>
        </w:tblCellMar>
        <w:tblLook w:val="0000" w:firstRow="0" w:lastRow="0" w:firstColumn="0" w:lastColumn="0" w:noHBand="0" w:noVBand="0"/>
      </w:tblPr>
      <w:tblGrid>
        <w:gridCol w:w="8222"/>
        <w:gridCol w:w="850"/>
      </w:tblGrid>
      <w:tr w:rsidR="004169EF" w:rsidRPr="00504A76" w14:paraId="3D10D994" w14:textId="77777777" w:rsidTr="00ED6469">
        <w:trPr>
          <w:trHeight w:hRule="exact" w:val="283"/>
        </w:trPr>
        <w:tc>
          <w:tcPr>
            <w:tcW w:w="8222" w:type="dxa"/>
            <w:vAlign w:val="center"/>
          </w:tcPr>
          <w:p w14:paraId="560C302D" w14:textId="77777777" w:rsidR="004169EF" w:rsidRPr="00504A76" w:rsidRDefault="004169EF">
            <w:pPr>
              <w:snapToGrid w:val="0"/>
              <w:spacing w:line="200" w:lineRule="atLeast"/>
              <w:jc w:val="right"/>
              <w:rPr>
                <w:b/>
              </w:rPr>
            </w:pPr>
            <w:r w:rsidRPr="00504A76">
              <w:rPr>
                <w:b/>
              </w:rPr>
              <w:t>Total </w:t>
            </w:r>
          </w:p>
        </w:tc>
        <w:tc>
          <w:tcPr>
            <w:tcW w:w="850" w:type="dxa"/>
            <w:tcBorders>
              <w:left w:val="single" w:sz="1" w:space="0" w:color="000000"/>
              <w:bottom w:val="single" w:sz="1" w:space="0" w:color="000000"/>
              <w:right w:val="single" w:sz="1" w:space="0" w:color="000000"/>
            </w:tcBorders>
            <w:vAlign w:val="center"/>
          </w:tcPr>
          <w:p w14:paraId="2CA124E3" w14:textId="77777777" w:rsidR="004169EF" w:rsidRPr="00504A76" w:rsidRDefault="004169EF">
            <w:pPr>
              <w:snapToGrid w:val="0"/>
              <w:spacing w:line="200" w:lineRule="atLeast"/>
              <w:jc w:val="center"/>
              <w:rPr>
                <w:b/>
                <w:color w:val="7F7F7F" w:themeColor="text1" w:themeTint="80"/>
              </w:rPr>
            </w:pPr>
          </w:p>
        </w:tc>
      </w:tr>
    </w:tbl>
    <w:p w14:paraId="7273E232" w14:textId="77777777" w:rsidR="006915AC" w:rsidRDefault="006915AC">
      <w:pPr>
        <w:spacing w:line="200" w:lineRule="atLeast"/>
      </w:pPr>
    </w:p>
    <w:p w14:paraId="62B98435" w14:textId="371BB498" w:rsidR="004169EF" w:rsidRDefault="00895E98">
      <w:pPr>
        <w:pStyle w:val="Explication"/>
        <w:pBdr>
          <w:left w:val="single" w:sz="1" w:space="0" w:color="FFFFFF"/>
        </w:pBdr>
        <w:jc w:val="both"/>
        <w:rPr>
          <w:i/>
          <w:color w:val="000000"/>
        </w:rPr>
      </w:pPr>
      <w:r w:rsidRPr="00895E98">
        <w:t xml:space="preserve">Complétez pour chaque personne physique actionnaire </w:t>
      </w:r>
      <w:r w:rsidRPr="00895E98">
        <w:rPr>
          <w:b/>
        </w:rPr>
        <w:t xml:space="preserve">une annexe </w:t>
      </w:r>
      <w:r w:rsidR="00465D21">
        <w:rPr>
          <w:b/>
        </w:rPr>
        <w:t>C</w:t>
      </w:r>
      <w:r w:rsidR="000705AB">
        <w:rPr>
          <w:b/>
        </w:rPr>
        <w:t>.1</w:t>
      </w:r>
    </w:p>
    <w:p w14:paraId="0211E2C3" w14:textId="77777777" w:rsidR="00895E98" w:rsidRDefault="00895E98" w:rsidP="00895E98">
      <w:pPr>
        <w:spacing w:line="200" w:lineRule="atLeast"/>
      </w:pPr>
    </w:p>
    <w:p w14:paraId="03350FD6" w14:textId="07E58C7D" w:rsidR="00895E98" w:rsidRDefault="00895E98" w:rsidP="00895E98">
      <w:pPr>
        <w:pStyle w:val="Explication"/>
        <w:pBdr>
          <w:left w:val="single" w:sz="1" w:space="0" w:color="FFFFFF"/>
        </w:pBdr>
        <w:jc w:val="both"/>
        <w:rPr>
          <w:i/>
          <w:color w:val="000000"/>
        </w:rPr>
      </w:pPr>
      <w:r w:rsidRPr="00895E98">
        <w:rPr>
          <w:color w:val="000000"/>
        </w:rPr>
        <w:t xml:space="preserve">Complétez pour chaque personne morale du capital </w:t>
      </w:r>
      <w:r w:rsidRPr="00895E98">
        <w:rPr>
          <w:b/>
          <w:color w:val="000000"/>
        </w:rPr>
        <w:t xml:space="preserve">une annexe </w:t>
      </w:r>
      <w:r w:rsidR="00465D21">
        <w:rPr>
          <w:b/>
          <w:color w:val="000000"/>
        </w:rPr>
        <w:t>C</w:t>
      </w:r>
      <w:r w:rsidR="000705AB">
        <w:rPr>
          <w:b/>
          <w:color w:val="000000"/>
        </w:rPr>
        <w:t>.2</w:t>
      </w:r>
      <w:r w:rsidR="00FD2BED">
        <w:rPr>
          <w:color w:val="000000"/>
        </w:rPr>
        <w:t xml:space="preserve"> </w:t>
      </w:r>
    </w:p>
    <w:p w14:paraId="25AD32AD" w14:textId="77777777" w:rsidR="00895E98" w:rsidRDefault="00895E98" w:rsidP="00895E98">
      <w:pPr>
        <w:jc w:val="both"/>
      </w:pPr>
    </w:p>
    <w:p w14:paraId="7A36B739" w14:textId="5648656B" w:rsidR="004169EF" w:rsidRDefault="004169EF">
      <w:pPr>
        <w:pStyle w:val="Explication"/>
        <w:jc w:val="both"/>
      </w:pPr>
      <w:r>
        <w:t xml:space="preserve">Votre entreprise fait-elle partie d'un groupe ?    </w:t>
      </w:r>
      <w:r w:rsidR="00470002">
        <w:fldChar w:fldCharType="begin">
          <w:ffData>
            <w:name w:val="CaseACocher10"/>
            <w:enabled/>
            <w:calcOnExit w:val="0"/>
            <w:checkBox>
              <w:sizeAuto/>
              <w:default w:val="0"/>
            </w:checkBox>
          </w:ffData>
        </w:fldChar>
      </w:r>
      <w:r w:rsidR="009759DA">
        <w:instrText xml:space="preserve"> FORMCHECKBOX </w:instrText>
      </w:r>
      <w:r w:rsidR="00000000">
        <w:fldChar w:fldCharType="separate"/>
      </w:r>
      <w:r w:rsidR="00470002">
        <w:fldChar w:fldCharType="end"/>
      </w:r>
      <w:r>
        <w:t xml:space="preserve"> oui  </w:t>
      </w:r>
      <w:r w:rsidR="00E34113">
        <w:fldChar w:fldCharType="begin">
          <w:ffData>
            <w:name w:val=""/>
            <w:enabled/>
            <w:calcOnExit w:val="0"/>
            <w:checkBox>
              <w:sizeAuto/>
              <w:default w:val="1"/>
            </w:checkBox>
          </w:ffData>
        </w:fldChar>
      </w:r>
      <w:r w:rsidR="00E34113">
        <w:instrText xml:space="preserve"> FORMCHECKBOX </w:instrText>
      </w:r>
      <w:r w:rsidR="00000000">
        <w:fldChar w:fldCharType="separate"/>
      </w:r>
      <w:r w:rsidR="00E34113">
        <w:fldChar w:fldCharType="end"/>
      </w:r>
      <w:r>
        <w:t xml:space="preserve"> non   </w:t>
      </w:r>
    </w:p>
    <w:p w14:paraId="201FF188" w14:textId="77777777" w:rsidR="004169EF" w:rsidRDefault="004169EF">
      <w:pPr>
        <w:pStyle w:val="Explication"/>
        <w:ind w:left="708"/>
        <w:jc w:val="both"/>
      </w:pPr>
      <w:r>
        <w:t>Si oui, veuillez joindre un organigramme au présent formulaire.</w:t>
      </w:r>
    </w:p>
    <w:p w14:paraId="0481BC1C" w14:textId="77777777" w:rsidR="004169EF" w:rsidRDefault="004169EF" w:rsidP="0041105A">
      <w:pPr>
        <w:pStyle w:val="Explication"/>
        <w:shd w:val="clear" w:color="auto" w:fill="FFFFFF"/>
        <w:jc w:val="both"/>
      </w:pPr>
    </w:p>
    <w:p w14:paraId="001A3F83" w14:textId="6DE149C2" w:rsidR="004169EF" w:rsidRDefault="004169EF">
      <w:pPr>
        <w:pStyle w:val="Explication"/>
        <w:jc w:val="both"/>
      </w:pPr>
      <w:r>
        <w:t xml:space="preserve">Votre entreprise est-elle reprise dans des comptes consolidés ?   </w:t>
      </w:r>
      <w:r w:rsidR="00E34113">
        <w:fldChar w:fldCharType="begin">
          <w:ffData>
            <w:name w:val=""/>
            <w:enabled/>
            <w:calcOnExit w:val="0"/>
            <w:checkBox>
              <w:sizeAuto/>
              <w:default w:val="1"/>
            </w:checkBox>
          </w:ffData>
        </w:fldChar>
      </w:r>
      <w:r w:rsidR="00E34113">
        <w:instrText xml:space="preserve"> FORMCHECKBOX </w:instrText>
      </w:r>
      <w:r w:rsidR="00000000">
        <w:fldChar w:fldCharType="separate"/>
      </w:r>
      <w:r w:rsidR="00E34113">
        <w:fldChar w:fldCharType="end"/>
      </w:r>
      <w:r>
        <w:t> oui </w:t>
      </w:r>
      <w:r>
        <w:tab/>
        <w:t xml:space="preserve"> </w:t>
      </w:r>
      <w:r w:rsidR="00470002">
        <w:fldChar w:fldCharType="begin">
          <w:ffData>
            <w:name w:val="CaseACocher10"/>
            <w:enabled/>
            <w:calcOnExit w:val="0"/>
            <w:checkBox>
              <w:sizeAuto/>
              <w:default w:val="0"/>
            </w:checkBox>
          </w:ffData>
        </w:fldChar>
      </w:r>
      <w:r w:rsidR="009759DA">
        <w:instrText xml:space="preserve"> FORMCHECKBOX </w:instrText>
      </w:r>
      <w:r w:rsidR="00000000">
        <w:fldChar w:fldCharType="separate"/>
      </w:r>
      <w:r w:rsidR="00470002">
        <w:fldChar w:fldCharType="end"/>
      </w:r>
      <w:r>
        <w:t> non </w:t>
      </w:r>
    </w:p>
    <w:p w14:paraId="0A03470E" w14:textId="77777777" w:rsidR="004169EF" w:rsidRDefault="004169EF">
      <w:pPr>
        <w:pStyle w:val="Explication"/>
        <w:ind w:firstLine="708"/>
        <w:jc w:val="both"/>
      </w:pPr>
      <w:r>
        <w:t>Si oui, veuillez joindre les deux derniers comptes consolidés disponibles au présent formulaire.</w:t>
      </w:r>
    </w:p>
    <w:p w14:paraId="3AC99BFC" w14:textId="779F5BA6" w:rsidR="00210A9C" w:rsidRDefault="00210A9C">
      <w:pPr>
        <w:suppressAutoHyphens w:val="0"/>
      </w:pPr>
      <w:r>
        <w:br w:type="page"/>
      </w:r>
    </w:p>
    <w:p w14:paraId="56F976EE" w14:textId="4B0BC3B3" w:rsidR="00744D75" w:rsidRDefault="00744D75">
      <w:pPr>
        <w:suppressAutoHyphens w:val="0"/>
      </w:pPr>
    </w:p>
    <w:p w14:paraId="1D5F79C1" w14:textId="77777777" w:rsidR="00744D75" w:rsidRDefault="00744D75">
      <w:pPr>
        <w:suppressAutoHyphens w:val="0"/>
      </w:pPr>
    </w:p>
    <w:p w14:paraId="38866D5B" w14:textId="35B75ADF" w:rsidR="00744D75" w:rsidRDefault="00744D75" w:rsidP="00744D75">
      <w:pPr>
        <w:pStyle w:val="WS-Roboto"/>
      </w:pPr>
      <w:r>
        <w:t>Cadre 4.</w:t>
      </w:r>
      <w:r>
        <w:tab/>
        <w:t>présentation de la societe</w:t>
      </w:r>
    </w:p>
    <w:p w14:paraId="181E1A05" w14:textId="77777777" w:rsidR="00744D75" w:rsidRPr="001E47D4" w:rsidRDefault="00744D75" w:rsidP="00744D75">
      <w:pPr>
        <w:pStyle w:val="interligne6"/>
      </w:pPr>
    </w:p>
    <w:p w14:paraId="57166593" w14:textId="593BAEED" w:rsidR="006E7F8B" w:rsidRDefault="006E7F8B" w:rsidP="006E7F8B">
      <w:pPr>
        <w:pStyle w:val="WS-Light"/>
      </w:pPr>
      <w:r>
        <w:t>4.1</w:t>
      </w:r>
      <w:r w:rsidR="00F743AD">
        <w:t>.</w:t>
      </w:r>
      <w:r>
        <w:t xml:space="preserve"> Historique </w:t>
      </w:r>
    </w:p>
    <w:p w14:paraId="48FEC6E5" w14:textId="77777777" w:rsidR="006E7F8B" w:rsidRDefault="006E7F8B" w:rsidP="00744D75">
      <w:pPr>
        <w:pStyle w:val="BodyText"/>
      </w:pPr>
    </w:p>
    <w:p w14:paraId="55D9031D" w14:textId="7AE95AFD" w:rsidR="00744D75" w:rsidRDefault="00744D75" w:rsidP="00744D75">
      <w:pPr>
        <w:pStyle w:val="BodyText"/>
      </w:pPr>
      <w:r>
        <w:t>Décrivez</w:t>
      </w:r>
      <w:r w:rsidR="006E7F8B">
        <w:t xml:space="preserve"> l’historique de la société</w:t>
      </w:r>
      <w:r w:rsidR="005C408E">
        <w:t>.</w:t>
      </w:r>
    </w:p>
    <w:tbl>
      <w:tblPr>
        <w:tblW w:w="10215" w:type="dxa"/>
        <w:tblInd w:w="1" w:type="dxa"/>
        <w:tblLayout w:type="fixed"/>
        <w:tblCellMar>
          <w:left w:w="0" w:type="dxa"/>
          <w:right w:w="0" w:type="dxa"/>
        </w:tblCellMar>
        <w:tblLook w:val="0000" w:firstRow="0" w:lastRow="0" w:firstColumn="0" w:lastColumn="0" w:noHBand="0" w:noVBand="0"/>
      </w:tblPr>
      <w:tblGrid>
        <w:gridCol w:w="10215"/>
      </w:tblGrid>
      <w:tr w:rsidR="00744D75" w:rsidRPr="00BF1AAB" w14:paraId="1801FEC5" w14:textId="77777777" w:rsidTr="006B7443">
        <w:trPr>
          <w:trHeight w:val="3128"/>
          <w:tblHeader/>
        </w:trPr>
        <w:tc>
          <w:tcPr>
            <w:tcW w:w="10215" w:type="dxa"/>
            <w:tcBorders>
              <w:left w:val="single" w:sz="1" w:space="0" w:color="000000"/>
              <w:bottom w:val="single" w:sz="1" w:space="0" w:color="000000"/>
              <w:right w:val="single" w:sz="1" w:space="0" w:color="000000"/>
            </w:tcBorders>
            <w:vAlign w:val="center"/>
          </w:tcPr>
          <w:p w14:paraId="18B50654" w14:textId="77777777" w:rsidR="006B7443" w:rsidRDefault="00E34113" w:rsidP="00094FC5">
            <w:pPr>
              <w:pStyle w:val="Contenudetableau"/>
            </w:pPr>
            <w:r>
              <w:t xml:space="preserve">Vivalia est le premier réseau hospitalier et extra hospitalier à avoir été créé dès 2009. </w:t>
            </w:r>
          </w:p>
          <w:p w14:paraId="39C53D13" w14:textId="77777777" w:rsidR="006B7443" w:rsidRDefault="006B7443" w:rsidP="00094FC5">
            <w:pPr>
              <w:pStyle w:val="Contenudetableau"/>
            </w:pPr>
          </w:p>
          <w:p w14:paraId="18494762" w14:textId="4B983F39" w:rsidR="00744D75" w:rsidRDefault="00E34113" w:rsidP="00094FC5">
            <w:pPr>
              <w:pStyle w:val="Contenudetableau"/>
            </w:pPr>
            <w:r>
              <w:t xml:space="preserve">Vivalia est le résultat de la fusion des 3 intercommunales de </w:t>
            </w:r>
            <w:r w:rsidR="006B7443">
              <w:t>S</w:t>
            </w:r>
            <w:r>
              <w:t xml:space="preserve">oins de </w:t>
            </w:r>
            <w:r w:rsidR="006B7443">
              <w:t>S</w:t>
            </w:r>
            <w:r>
              <w:t xml:space="preserve">anté de la Province de Luxembourg (IFAC, CSL, CHA) et l’intégration de l’hôpital psychiatrique de Bertrix appartenant à la Province de Luxembourg. Cela constitue un réseau de 6 hôpitaux (Virton, Arlon, Bastogne, Libramont, Marche et Bertrix) </w:t>
            </w:r>
            <w:r w:rsidR="006B7443">
              <w:t xml:space="preserve">et </w:t>
            </w:r>
            <w:r>
              <w:t>une polyclinique.</w:t>
            </w:r>
          </w:p>
          <w:p w14:paraId="4A528C58" w14:textId="77777777" w:rsidR="006B7443" w:rsidRDefault="006B7443" w:rsidP="00094FC5">
            <w:pPr>
              <w:pStyle w:val="Contenudetableau"/>
            </w:pPr>
          </w:p>
          <w:p w14:paraId="269AFEF2" w14:textId="3989DB6C" w:rsidR="00E34113" w:rsidRDefault="00E34113" w:rsidP="00094FC5">
            <w:pPr>
              <w:pStyle w:val="Contenudetableau"/>
            </w:pPr>
            <w:r>
              <w:t>Vivalia dispos</w:t>
            </w:r>
            <w:r w:rsidR="006B7443">
              <w:t>ant</w:t>
            </w:r>
            <w:r>
              <w:t xml:space="preserve"> également d’un secteur non hospitalier dédié à la personne âgée (4 MRS), aux petits-enfants (3 crèches), à l’aide médicale urgente (AMU)</w:t>
            </w:r>
            <w:r w:rsidR="00E31288">
              <w:t xml:space="preserve"> ainsi que des habitations protégées et une </w:t>
            </w:r>
            <w:r w:rsidR="006B7443">
              <w:t>M</w:t>
            </w:r>
            <w:r w:rsidR="00E31288">
              <w:t xml:space="preserve">aison de soins </w:t>
            </w:r>
            <w:proofErr w:type="gramStart"/>
            <w:r w:rsidR="00E31288">
              <w:t>psychiatriques.</w:t>
            </w:r>
            <w:r>
              <w:t>.</w:t>
            </w:r>
            <w:proofErr w:type="gramEnd"/>
          </w:p>
          <w:p w14:paraId="59D6943E" w14:textId="36E7E848" w:rsidR="00E31288" w:rsidRPr="00BF1AAB" w:rsidRDefault="00E31288" w:rsidP="00094FC5">
            <w:pPr>
              <w:pStyle w:val="Contenudetableau"/>
            </w:pPr>
          </w:p>
        </w:tc>
      </w:tr>
    </w:tbl>
    <w:p w14:paraId="61D9249B" w14:textId="1EEE228E" w:rsidR="00744D75" w:rsidRDefault="00744D75">
      <w:pPr>
        <w:suppressAutoHyphens w:val="0"/>
      </w:pPr>
    </w:p>
    <w:p w14:paraId="331538A4" w14:textId="00270746" w:rsidR="006E7F8B" w:rsidRDefault="006E7F8B" w:rsidP="006E7F8B">
      <w:pPr>
        <w:pStyle w:val="WS-Light"/>
      </w:pPr>
      <w:r>
        <w:t>4.2</w:t>
      </w:r>
      <w:r w:rsidR="00F743AD">
        <w:t>.</w:t>
      </w:r>
      <w:r w:rsidR="001C35C9">
        <w:t xml:space="preserve"> </w:t>
      </w:r>
      <w:r>
        <w:t xml:space="preserve">Activité et Stratégie </w:t>
      </w:r>
    </w:p>
    <w:p w14:paraId="30B0694B" w14:textId="1A958A6F" w:rsidR="00744D75" w:rsidRDefault="00744D75">
      <w:pPr>
        <w:suppressAutoHyphens w:val="0"/>
      </w:pPr>
    </w:p>
    <w:p w14:paraId="2DF98DBD" w14:textId="65C784BB" w:rsidR="006E7F8B" w:rsidRDefault="006E7F8B" w:rsidP="00C8671A">
      <w:pPr>
        <w:pStyle w:val="BodyText"/>
        <w:jc w:val="both"/>
      </w:pPr>
      <w:r>
        <w:t xml:space="preserve">Décrivez l’activité, la stratégie actuelle, tout en précisant la place de la société sur le marché et en </w:t>
      </w:r>
      <w:proofErr w:type="gramStart"/>
      <w:r>
        <w:t>donnant</w:t>
      </w:r>
      <w:proofErr w:type="gramEnd"/>
      <w:r>
        <w:t xml:space="preserve"> des informations sur les marché</w:t>
      </w:r>
      <w:r w:rsidR="006B7443">
        <w:t>s</w:t>
      </w:r>
      <w:r>
        <w:t xml:space="preserve"> et la concurrence le cas échéant</w:t>
      </w:r>
      <w:r w:rsidR="005C408E">
        <w:t>.</w:t>
      </w:r>
    </w:p>
    <w:tbl>
      <w:tblPr>
        <w:tblW w:w="10215" w:type="dxa"/>
        <w:tblInd w:w="1" w:type="dxa"/>
        <w:tblLayout w:type="fixed"/>
        <w:tblCellMar>
          <w:left w:w="0" w:type="dxa"/>
          <w:right w:w="0" w:type="dxa"/>
        </w:tblCellMar>
        <w:tblLook w:val="0000" w:firstRow="0" w:lastRow="0" w:firstColumn="0" w:lastColumn="0" w:noHBand="0" w:noVBand="0"/>
      </w:tblPr>
      <w:tblGrid>
        <w:gridCol w:w="10215"/>
      </w:tblGrid>
      <w:tr w:rsidR="006E7F8B" w:rsidRPr="00BF1AAB" w14:paraId="1B4757F9" w14:textId="77777777" w:rsidTr="006B7443">
        <w:trPr>
          <w:trHeight w:val="6452"/>
          <w:tblHeader/>
        </w:trPr>
        <w:tc>
          <w:tcPr>
            <w:tcW w:w="10215" w:type="dxa"/>
            <w:tcBorders>
              <w:left w:val="single" w:sz="1" w:space="0" w:color="000000"/>
              <w:bottom w:val="single" w:sz="1" w:space="0" w:color="000000"/>
              <w:right w:val="single" w:sz="1" w:space="0" w:color="000000"/>
            </w:tcBorders>
            <w:vAlign w:val="center"/>
          </w:tcPr>
          <w:p w14:paraId="4A34F6A9" w14:textId="77777777" w:rsidR="00863D82" w:rsidRDefault="00E31288" w:rsidP="006E7F8B">
            <w:pPr>
              <w:pStyle w:val="Contenudetableau"/>
            </w:pPr>
            <w:r>
              <w:t xml:space="preserve">Vivalia est le seul acteur hospitalier de la Province de Luxembourg. </w:t>
            </w:r>
          </w:p>
          <w:p w14:paraId="0C9E2E66" w14:textId="77777777" w:rsidR="00863D82" w:rsidRDefault="00863D82" w:rsidP="006E7F8B">
            <w:pPr>
              <w:pStyle w:val="Contenudetableau"/>
            </w:pPr>
          </w:p>
          <w:p w14:paraId="1FDB860F" w14:textId="77777777" w:rsidR="00863D82" w:rsidRDefault="00E31288" w:rsidP="006E7F8B">
            <w:pPr>
              <w:pStyle w:val="Contenudetableau"/>
            </w:pPr>
            <w:r>
              <w:t xml:space="preserve">Cette position monopolistique d’un point de vue du territoire ne peut cependant pas être un élément d’immobilisme. </w:t>
            </w:r>
          </w:p>
          <w:p w14:paraId="3BD0BC59" w14:textId="77777777" w:rsidR="00863D82" w:rsidRDefault="00863D82" w:rsidP="006E7F8B">
            <w:pPr>
              <w:pStyle w:val="Contenudetableau"/>
            </w:pPr>
          </w:p>
          <w:p w14:paraId="2E15A242" w14:textId="4546E4E3" w:rsidR="00863D82" w:rsidRDefault="00E31288" w:rsidP="006E7F8B">
            <w:pPr>
              <w:pStyle w:val="Contenudetableau"/>
            </w:pPr>
            <w:r>
              <w:t xml:space="preserve">Le secteur des </w:t>
            </w:r>
            <w:r w:rsidR="006B7443">
              <w:t>S</w:t>
            </w:r>
            <w:r>
              <w:t xml:space="preserve">oins de </w:t>
            </w:r>
            <w:r w:rsidR="006B7443">
              <w:t>S</w:t>
            </w:r>
            <w:r>
              <w:t>anté (diminution du nombre de lits, recrutement</w:t>
            </w:r>
            <w:r w:rsidR="006B7443">
              <w:t>s</w:t>
            </w:r>
            <w:r>
              <w:t xml:space="preserve"> plus difficile</w:t>
            </w:r>
            <w:r w:rsidR="006B7443">
              <w:t>s</w:t>
            </w:r>
            <w:r>
              <w:t>, agrément</w:t>
            </w:r>
            <w:r w:rsidR="006B7443">
              <w:t>s</w:t>
            </w:r>
            <w:r>
              <w:t xml:space="preserve"> avec de nouvelles normes, spécialisation plus accrue, concurrence hors </w:t>
            </w:r>
            <w:r w:rsidR="006B7443">
              <w:t>Province) a</w:t>
            </w:r>
            <w:r>
              <w:t xml:space="preserve"> incité Vivalia </w:t>
            </w:r>
            <w:r w:rsidR="006B7443">
              <w:t>à</w:t>
            </w:r>
            <w:r>
              <w:t xml:space="preserve"> réfléchir depuis plusieurs années à son futur en lançant le plan Vivalia 2025. </w:t>
            </w:r>
          </w:p>
          <w:p w14:paraId="575B06E0" w14:textId="77777777" w:rsidR="00863D82" w:rsidRDefault="00863D82" w:rsidP="006E7F8B">
            <w:pPr>
              <w:pStyle w:val="Contenudetableau"/>
            </w:pPr>
          </w:p>
          <w:p w14:paraId="1E2541B6" w14:textId="346ECD26" w:rsidR="006E7F8B" w:rsidRDefault="00E31288" w:rsidP="006E7F8B">
            <w:pPr>
              <w:pStyle w:val="Contenudetableau"/>
            </w:pPr>
            <w:r>
              <w:t xml:space="preserve">Ce plan se concrétisera dans les années à venir par la construction d’un CHR à </w:t>
            </w:r>
            <w:proofErr w:type="spellStart"/>
            <w:r>
              <w:t>Habay</w:t>
            </w:r>
            <w:proofErr w:type="spellEnd"/>
            <w:r>
              <w:t xml:space="preserve"> regroupant les activités aigües des hôpitaux d’Arlon, de Libramont et de Bastogne, par le développement de l’hôpital de Marche et par le maillage que représenteront les soins de </w:t>
            </w:r>
            <w:r w:rsidR="006B7443">
              <w:t>S</w:t>
            </w:r>
            <w:r>
              <w:t>anté de proximité (polyclinique).</w:t>
            </w:r>
          </w:p>
          <w:p w14:paraId="21F06DB5" w14:textId="77777777" w:rsidR="00863D82" w:rsidRDefault="00863D82" w:rsidP="006E7F8B">
            <w:pPr>
              <w:pStyle w:val="Contenudetableau"/>
            </w:pPr>
          </w:p>
          <w:p w14:paraId="55ED68FE" w14:textId="059BE347" w:rsidR="00E31288" w:rsidRDefault="00E31288" w:rsidP="006E7F8B">
            <w:pPr>
              <w:pStyle w:val="Contenudetableau"/>
            </w:pPr>
            <w:r>
              <w:t xml:space="preserve">Le secteur </w:t>
            </w:r>
            <w:r w:rsidR="006B7443">
              <w:t>Extrahospitalier</w:t>
            </w:r>
            <w:r>
              <w:t xml:space="preserve"> consolidera ses positions en adoptant un nombre de lits par institution le plus optimal possible. Des reprises de MRS pourront également se concrétiser afin de mutualiser des services.</w:t>
            </w:r>
          </w:p>
          <w:p w14:paraId="59BF4F05" w14:textId="7A7E2F67" w:rsidR="00E31288" w:rsidRPr="00BF1AAB" w:rsidRDefault="00E31288" w:rsidP="006E7F8B">
            <w:pPr>
              <w:pStyle w:val="Contenudetableau"/>
            </w:pPr>
          </w:p>
        </w:tc>
      </w:tr>
    </w:tbl>
    <w:p w14:paraId="75EC8E20" w14:textId="342C595B" w:rsidR="006E7F8B" w:rsidRDefault="006E7F8B">
      <w:pPr>
        <w:suppressAutoHyphens w:val="0"/>
      </w:pPr>
    </w:p>
    <w:p w14:paraId="246CBBF2" w14:textId="5A064931" w:rsidR="001C35C9" w:rsidRDefault="001C35C9">
      <w:pPr>
        <w:suppressAutoHyphens w:val="0"/>
      </w:pPr>
    </w:p>
    <w:p w14:paraId="3E32C7E0" w14:textId="61407C4E" w:rsidR="001C35C9" w:rsidRDefault="001C35C9">
      <w:pPr>
        <w:suppressAutoHyphens w:val="0"/>
      </w:pPr>
    </w:p>
    <w:p w14:paraId="01EDB2CD" w14:textId="172F3B2C" w:rsidR="001C35C9" w:rsidRDefault="001C35C9">
      <w:pPr>
        <w:suppressAutoHyphens w:val="0"/>
      </w:pPr>
    </w:p>
    <w:p w14:paraId="09FDBCDD" w14:textId="55C100B4" w:rsidR="001C35C9" w:rsidRDefault="001C35C9">
      <w:pPr>
        <w:suppressAutoHyphens w:val="0"/>
      </w:pPr>
    </w:p>
    <w:p w14:paraId="6844E669" w14:textId="77777777" w:rsidR="001C35C9" w:rsidRDefault="001C35C9">
      <w:pPr>
        <w:suppressAutoHyphens w:val="0"/>
      </w:pPr>
    </w:p>
    <w:p w14:paraId="6A93BF6C" w14:textId="0F8FC11F" w:rsidR="001C35C9" w:rsidRDefault="00F743AD" w:rsidP="00657825">
      <w:pPr>
        <w:pStyle w:val="WS-Light"/>
      </w:pPr>
      <w:r>
        <w:lastRenderedPageBreak/>
        <w:t>4.3.</w:t>
      </w:r>
      <w:r w:rsidR="00A52E52">
        <w:t xml:space="preserve"> </w:t>
      </w:r>
      <w:r w:rsidR="001C35C9">
        <w:t>Forces, Faiblesse</w:t>
      </w:r>
      <w:r w:rsidR="00657825">
        <w:t>s, Menaces et Opportunités (SWOT)</w:t>
      </w:r>
      <w:r w:rsidR="001C35C9">
        <w:t xml:space="preserve"> </w:t>
      </w:r>
    </w:p>
    <w:p w14:paraId="412370B8" w14:textId="77777777" w:rsidR="001C35C9" w:rsidRDefault="001C35C9" w:rsidP="001C35C9">
      <w:pPr>
        <w:suppressAutoHyphens w:val="0"/>
      </w:pPr>
    </w:p>
    <w:p w14:paraId="07A81E8F" w14:textId="6244D566" w:rsidR="001C35C9" w:rsidRDefault="001C35C9" w:rsidP="001C35C9">
      <w:pPr>
        <w:pStyle w:val="BodyText"/>
        <w:numPr>
          <w:ilvl w:val="0"/>
          <w:numId w:val="32"/>
        </w:numPr>
      </w:pPr>
      <w:r>
        <w:t>Quelles sont les forces internes de la société</w:t>
      </w:r>
      <w:r w:rsidR="00657825">
        <w:t> ?</w:t>
      </w:r>
    </w:p>
    <w:tbl>
      <w:tblPr>
        <w:tblW w:w="10215" w:type="dxa"/>
        <w:tblInd w:w="1" w:type="dxa"/>
        <w:tblLayout w:type="fixed"/>
        <w:tblCellMar>
          <w:left w:w="0" w:type="dxa"/>
          <w:right w:w="0" w:type="dxa"/>
        </w:tblCellMar>
        <w:tblLook w:val="0000" w:firstRow="0" w:lastRow="0" w:firstColumn="0" w:lastColumn="0" w:noHBand="0" w:noVBand="0"/>
      </w:tblPr>
      <w:tblGrid>
        <w:gridCol w:w="10215"/>
      </w:tblGrid>
      <w:tr w:rsidR="001C35C9" w:rsidRPr="00BF1AAB" w14:paraId="0C719C8C" w14:textId="77777777" w:rsidTr="006D7D64">
        <w:trPr>
          <w:trHeight w:val="2702"/>
          <w:tblHeader/>
        </w:trPr>
        <w:tc>
          <w:tcPr>
            <w:tcW w:w="10215" w:type="dxa"/>
            <w:tcBorders>
              <w:left w:val="single" w:sz="1" w:space="0" w:color="000000"/>
              <w:bottom w:val="single" w:sz="1" w:space="0" w:color="000000"/>
              <w:right w:val="single" w:sz="1" w:space="0" w:color="000000"/>
            </w:tcBorders>
            <w:vAlign w:val="center"/>
          </w:tcPr>
          <w:p w14:paraId="5E09437B" w14:textId="77777777" w:rsidR="00863D82" w:rsidRDefault="00E31288" w:rsidP="00657825">
            <w:pPr>
              <w:pStyle w:val="Contenudetableau"/>
            </w:pPr>
            <w:r>
              <w:t xml:space="preserve">En étant le premier réseau, Vivalia a déjà une expertise dans la gestion de plusieurs agréments hospitaliers. </w:t>
            </w:r>
          </w:p>
          <w:p w14:paraId="4340E579" w14:textId="77777777" w:rsidR="00863D82" w:rsidRDefault="00863D82" w:rsidP="00657825">
            <w:pPr>
              <w:pStyle w:val="Contenudetableau"/>
            </w:pPr>
          </w:p>
          <w:p w14:paraId="1F5A6F4D" w14:textId="77777777" w:rsidR="00863D82" w:rsidRDefault="00E31288" w:rsidP="00657825">
            <w:pPr>
              <w:pStyle w:val="Contenudetableau"/>
            </w:pPr>
            <w:r>
              <w:t>Les services généraux sont centralisés, les procédures mutualisées, les outils partagés</w:t>
            </w:r>
            <w:r w:rsidR="002D53F4">
              <w:t xml:space="preserve">. </w:t>
            </w:r>
          </w:p>
          <w:p w14:paraId="43FBE341" w14:textId="77777777" w:rsidR="00863D82" w:rsidRDefault="00863D82" w:rsidP="00657825">
            <w:pPr>
              <w:pStyle w:val="Contenudetableau"/>
            </w:pPr>
          </w:p>
          <w:p w14:paraId="57A91403" w14:textId="7BC968CB" w:rsidR="001C35C9" w:rsidRPr="00BF1AAB" w:rsidRDefault="002D53F4" w:rsidP="00657825">
            <w:pPr>
              <w:pStyle w:val="Contenudetableau"/>
            </w:pPr>
            <w:r>
              <w:t xml:space="preserve">Le plan Vivalia 2025 est l’objectif qui fédère l’ensemble des prestataires (les médecins principalement) et des collaborateurs </w:t>
            </w:r>
            <w:r w:rsidR="006B7443">
              <w:t xml:space="preserve">et </w:t>
            </w:r>
            <w:r w:rsidR="006B7443">
              <w:t>paramédicaux</w:t>
            </w:r>
            <w:r w:rsidR="006B7443">
              <w:t xml:space="preserve"> </w:t>
            </w:r>
            <w:r>
              <w:t>qui sont la vraie force de l’entreprise.</w:t>
            </w:r>
          </w:p>
        </w:tc>
      </w:tr>
    </w:tbl>
    <w:p w14:paraId="7D8F5815" w14:textId="77777777" w:rsidR="001C35C9" w:rsidRDefault="001C35C9" w:rsidP="001C35C9">
      <w:pPr>
        <w:suppressAutoHyphens w:val="0"/>
      </w:pPr>
    </w:p>
    <w:p w14:paraId="2D11D9A6" w14:textId="77777777" w:rsidR="006E7F8B" w:rsidRDefault="006E7F8B">
      <w:pPr>
        <w:suppressAutoHyphens w:val="0"/>
      </w:pPr>
    </w:p>
    <w:p w14:paraId="189362A0" w14:textId="7E280DC7" w:rsidR="001C35C9" w:rsidRDefault="001C35C9" w:rsidP="001C35C9">
      <w:pPr>
        <w:pStyle w:val="BodyText"/>
        <w:numPr>
          <w:ilvl w:val="0"/>
          <w:numId w:val="32"/>
        </w:numPr>
      </w:pPr>
      <w:r>
        <w:t>Quelles sont les faiblesses internes de la société</w:t>
      </w:r>
      <w:r w:rsidR="00657825">
        <w:t> ?</w:t>
      </w:r>
    </w:p>
    <w:tbl>
      <w:tblPr>
        <w:tblW w:w="10215" w:type="dxa"/>
        <w:tblInd w:w="1" w:type="dxa"/>
        <w:tblLayout w:type="fixed"/>
        <w:tblCellMar>
          <w:left w:w="0" w:type="dxa"/>
          <w:right w:w="0" w:type="dxa"/>
        </w:tblCellMar>
        <w:tblLook w:val="0000" w:firstRow="0" w:lastRow="0" w:firstColumn="0" w:lastColumn="0" w:noHBand="0" w:noVBand="0"/>
      </w:tblPr>
      <w:tblGrid>
        <w:gridCol w:w="10215"/>
      </w:tblGrid>
      <w:tr w:rsidR="001C35C9" w:rsidRPr="00BF1AAB" w14:paraId="26360294" w14:textId="77777777" w:rsidTr="006D7D64">
        <w:trPr>
          <w:trHeight w:val="2993"/>
          <w:tblHeader/>
        </w:trPr>
        <w:tc>
          <w:tcPr>
            <w:tcW w:w="10215" w:type="dxa"/>
            <w:tcBorders>
              <w:left w:val="single" w:sz="1" w:space="0" w:color="000000"/>
              <w:bottom w:val="single" w:sz="1" w:space="0" w:color="000000"/>
              <w:right w:val="single" w:sz="1" w:space="0" w:color="000000"/>
            </w:tcBorders>
            <w:vAlign w:val="center"/>
          </w:tcPr>
          <w:p w14:paraId="7F13E116" w14:textId="77777777" w:rsidR="00863D82" w:rsidRDefault="002D53F4" w:rsidP="00657825">
            <w:pPr>
              <w:pStyle w:val="Contenudetableau"/>
            </w:pPr>
            <w:r>
              <w:t xml:space="preserve">La dispersion et la taille de certains sites hospitaliers ne permettent pas encore d’atteindre des objectifs d’efficience souhaités. </w:t>
            </w:r>
          </w:p>
          <w:p w14:paraId="2FDDBF72" w14:textId="77777777" w:rsidR="00863D82" w:rsidRDefault="00863D82" w:rsidP="00657825">
            <w:pPr>
              <w:pStyle w:val="Contenudetableau"/>
            </w:pPr>
          </w:p>
          <w:p w14:paraId="693B6246" w14:textId="38AF15A2" w:rsidR="001C35C9" w:rsidRPr="00BF1AAB" w:rsidRDefault="002D53F4" w:rsidP="00657825">
            <w:pPr>
              <w:pStyle w:val="Contenudetableau"/>
            </w:pPr>
            <w:r>
              <w:t>La concurrence stérile que peuvent se faire des prestataires, les agréments qui deviennent moins accessibles sont autant de faiblesses qui pourront heureusement être diminuées dans le futur.</w:t>
            </w:r>
          </w:p>
        </w:tc>
      </w:tr>
    </w:tbl>
    <w:p w14:paraId="2C73CD02" w14:textId="549B5598" w:rsidR="001C35C9" w:rsidRDefault="001C35C9">
      <w:pPr>
        <w:suppressAutoHyphens w:val="0"/>
      </w:pPr>
    </w:p>
    <w:p w14:paraId="662F8BA6" w14:textId="77777777" w:rsidR="001C35C9" w:rsidRDefault="001C35C9">
      <w:pPr>
        <w:suppressAutoHyphens w:val="0"/>
      </w:pPr>
    </w:p>
    <w:p w14:paraId="063A961E" w14:textId="7F35C47A" w:rsidR="001C35C9" w:rsidRDefault="001C35C9" w:rsidP="001C35C9">
      <w:pPr>
        <w:pStyle w:val="BodyText"/>
        <w:numPr>
          <w:ilvl w:val="0"/>
          <w:numId w:val="32"/>
        </w:numPr>
      </w:pPr>
      <w:r>
        <w:t>Quelles sont les principales menaces externes de la société</w:t>
      </w:r>
      <w:r w:rsidR="00657825">
        <w:t> ?</w:t>
      </w:r>
    </w:p>
    <w:tbl>
      <w:tblPr>
        <w:tblW w:w="10215" w:type="dxa"/>
        <w:tblInd w:w="1" w:type="dxa"/>
        <w:tblLayout w:type="fixed"/>
        <w:tblCellMar>
          <w:left w:w="0" w:type="dxa"/>
          <w:right w:w="0" w:type="dxa"/>
        </w:tblCellMar>
        <w:tblLook w:val="0000" w:firstRow="0" w:lastRow="0" w:firstColumn="0" w:lastColumn="0" w:noHBand="0" w:noVBand="0"/>
      </w:tblPr>
      <w:tblGrid>
        <w:gridCol w:w="10215"/>
      </w:tblGrid>
      <w:tr w:rsidR="001C35C9" w:rsidRPr="00BF1AAB" w14:paraId="0AC0D8DB" w14:textId="77777777" w:rsidTr="006D7D64">
        <w:trPr>
          <w:trHeight w:val="2567"/>
          <w:tblHeader/>
        </w:trPr>
        <w:tc>
          <w:tcPr>
            <w:tcW w:w="10215" w:type="dxa"/>
            <w:tcBorders>
              <w:left w:val="single" w:sz="1" w:space="0" w:color="000000"/>
              <w:bottom w:val="single" w:sz="1" w:space="0" w:color="000000"/>
              <w:right w:val="single" w:sz="1" w:space="0" w:color="000000"/>
            </w:tcBorders>
            <w:vAlign w:val="center"/>
          </w:tcPr>
          <w:p w14:paraId="2EBFE521" w14:textId="49A40C2D" w:rsidR="00863D82" w:rsidRDefault="002D53F4" w:rsidP="00657825">
            <w:pPr>
              <w:pStyle w:val="Contenudetableau"/>
            </w:pPr>
            <w:r>
              <w:t xml:space="preserve">Le recrutement de talents sera un élément déterminant pour l’avenir des </w:t>
            </w:r>
            <w:r w:rsidR="006B7443">
              <w:t>S</w:t>
            </w:r>
            <w:r>
              <w:t xml:space="preserve">oins de </w:t>
            </w:r>
            <w:r w:rsidR="006B7443">
              <w:t>S</w:t>
            </w:r>
            <w:r>
              <w:t xml:space="preserve">anté en Province de Luxembourg. </w:t>
            </w:r>
          </w:p>
          <w:p w14:paraId="4D146A22" w14:textId="77777777" w:rsidR="00863D82" w:rsidRDefault="00863D82" w:rsidP="00657825">
            <w:pPr>
              <w:pStyle w:val="Contenudetableau"/>
            </w:pPr>
          </w:p>
          <w:p w14:paraId="46613DE6" w14:textId="77777777" w:rsidR="00863D82" w:rsidRDefault="002D53F4" w:rsidP="00657825">
            <w:pPr>
              <w:pStyle w:val="Contenudetableau"/>
            </w:pPr>
            <w:r>
              <w:t>Qu’ils soient médicaux, infirmiers ou autres (inform</w:t>
            </w:r>
            <w:r w:rsidR="009448FC">
              <w:t>a</w:t>
            </w:r>
            <w:r>
              <w:t>ticien</w:t>
            </w:r>
            <w:r w:rsidR="009448FC">
              <w:t xml:space="preserve">s, </w:t>
            </w:r>
            <w:r>
              <w:t xml:space="preserve">techniciens, technologues, …) ces métiers sont indispensables pour faire fonctionner nos institutions dans le futur. </w:t>
            </w:r>
          </w:p>
          <w:p w14:paraId="0E94FECF" w14:textId="77777777" w:rsidR="00863D82" w:rsidRDefault="00863D82" w:rsidP="00657825">
            <w:pPr>
              <w:pStyle w:val="Contenudetableau"/>
            </w:pPr>
          </w:p>
          <w:p w14:paraId="109DA49D" w14:textId="249AB2CA" w:rsidR="001C35C9" w:rsidRPr="00BF1AAB" w:rsidRDefault="002D53F4" w:rsidP="00657825">
            <w:pPr>
              <w:pStyle w:val="Contenudetableau"/>
            </w:pPr>
            <w:r>
              <w:t xml:space="preserve">La proximité du </w:t>
            </w:r>
            <w:r w:rsidR="006B7443">
              <w:t>Grand-Duché</w:t>
            </w:r>
            <w:r>
              <w:t xml:space="preserve"> de Luxembourg, les incertitudes par rapport au traitement fiscal des Français qui travaillent dans nos hôpitaux, l</w:t>
            </w:r>
            <w:r w:rsidR="006B7443">
              <w:t>a</w:t>
            </w:r>
            <w:r>
              <w:t xml:space="preserve"> diminution (espérons temporaire) des vocations sont autant de paramètres qui </w:t>
            </w:r>
            <w:r w:rsidR="009448FC">
              <w:t>doivent être monitorés en permanence afin de maintenir un niveau d’emploi permettant de réaliser notre mission.</w:t>
            </w:r>
          </w:p>
        </w:tc>
      </w:tr>
    </w:tbl>
    <w:p w14:paraId="4BEA5865" w14:textId="187F03F7" w:rsidR="001C35C9" w:rsidRDefault="001C35C9">
      <w:pPr>
        <w:suppressAutoHyphens w:val="0"/>
      </w:pPr>
    </w:p>
    <w:p w14:paraId="5BC7CDE8" w14:textId="77777777" w:rsidR="001C35C9" w:rsidRDefault="001C35C9">
      <w:pPr>
        <w:suppressAutoHyphens w:val="0"/>
      </w:pPr>
    </w:p>
    <w:p w14:paraId="4DEFE25C" w14:textId="67317C4B" w:rsidR="001C35C9" w:rsidRDefault="001C35C9" w:rsidP="001C35C9">
      <w:pPr>
        <w:pStyle w:val="BodyText"/>
        <w:numPr>
          <w:ilvl w:val="0"/>
          <w:numId w:val="32"/>
        </w:numPr>
      </w:pPr>
      <w:r>
        <w:t>Quelles sont les principales opportunité</w:t>
      </w:r>
      <w:r w:rsidR="006D7D64">
        <w:t>s</w:t>
      </w:r>
      <w:r>
        <w:t xml:space="preserve"> externes de la société</w:t>
      </w:r>
      <w:r w:rsidR="00657825">
        <w:t> ?</w:t>
      </w:r>
    </w:p>
    <w:tbl>
      <w:tblPr>
        <w:tblW w:w="10215" w:type="dxa"/>
        <w:tblInd w:w="1" w:type="dxa"/>
        <w:tblLayout w:type="fixed"/>
        <w:tblCellMar>
          <w:left w:w="0" w:type="dxa"/>
          <w:right w:w="0" w:type="dxa"/>
        </w:tblCellMar>
        <w:tblLook w:val="0000" w:firstRow="0" w:lastRow="0" w:firstColumn="0" w:lastColumn="0" w:noHBand="0" w:noVBand="0"/>
      </w:tblPr>
      <w:tblGrid>
        <w:gridCol w:w="10215"/>
      </w:tblGrid>
      <w:tr w:rsidR="001C35C9" w:rsidRPr="00BF1AAB" w14:paraId="4FD55446" w14:textId="77777777" w:rsidTr="00863D82">
        <w:trPr>
          <w:trHeight w:val="2248"/>
          <w:tblHeader/>
        </w:trPr>
        <w:tc>
          <w:tcPr>
            <w:tcW w:w="10215" w:type="dxa"/>
            <w:tcBorders>
              <w:left w:val="single" w:sz="1" w:space="0" w:color="000000"/>
              <w:bottom w:val="single" w:sz="1" w:space="0" w:color="000000"/>
              <w:right w:val="single" w:sz="1" w:space="0" w:color="000000"/>
            </w:tcBorders>
            <w:vAlign w:val="center"/>
          </w:tcPr>
          <w:p w14:paraId="06CBB46C" w14:textId="77777777" w:rsidR="001C35C9" w:rsidRPr="00BF1AAB" w:rsidRDefault="001C35C9" w:rsidP="00657825">
            <w:pPr>
              <w:pStyle w:val="Contenudetableau"/>
            </w:pPr>
          </w:p>
        </w:tc>
      </w:tr>
    </w:tbl>
    <w:p w14:paraId="214D11D7" w14:textId="191168B3" w:rsidR="00744D75" w:rsidRDefault="00744D75">
      <w:pPr>
        <w:suppressAutoHyphens w:val="0"/>
      </w:pPr>
      <w:r>
        <w:br w:type="page"/>
      </w:r>
    </w:p>
    <w:p w14:paraId="47D8A4BB" w14:textId="77777777" w:rsidR="00744D75" w:rsidRDefault="00744D75">
      <w:pPr>
        <w:suppressAutoHyphens w:val="0"/>
      </w:pPr>
    </w:p>
    <w:p w14:paraId="1393197A" w14:textId="77777777" w:rsidR="00744D75" w:rsidRDefault="00744D75">
      <w:pPr>
        <w:suppressAutoHyphens w:val="0"/>
      </w:pPr>
    </w:p>
    <w:p w14:paraId="58113FF8" w14:textId="473D2744" w:rsidR="004169EF" w:rsidRDefault="004169EF" w:rsidP="00CB2B60">
      <w:pPr>
        <w:pStyle w:val="WS-Roboto"/>
      </w:pPr>
      <w:r>
        <w:t xml:space="preserve">Cadre </w:t>
      </w:r>
      <w:r w:rsidR="00744D75">
        <w:t>5</w:t>
      </w:r>
      <w:r>
        <w:t>.</w:t>
      </w:r>
      <w:r>
        <w:tab/>
        <w:t>Emploi dans l’entreprise</w:t>
      </w:r>
    </w:p>
    <w:p w14:paraId="2A743DBC" w14:textId="24F69935" w:rsidR="001E47D4" w:rsidRPr="001E47D4" w:rsidRDefault="001E47D4" w:rsidP="001E47D4">
      <w:pPr>
        <w:pStyle w:val="Rubrique"/>
      </w:pPr>
    </w:p>
    <w:tbl>
      <w:tblPr>
        <w:tblW w:w="7088" w:type="dxa"/>
        <w:tblLayout w:type="fixed"/>
        <w:tblCellMar>
          <w:left w:w="0" w:type="dxa"/>
          <w:right w:w="0" w:type="dxa"/>
        </w:tblCellMar>
        <w:tblLook w:val="04A0" w:firstRow="1" w:lastRow="0" w:firstColumn="1" w:lastColumn="0" w:noHBand="0" w:noVBand="1"/>
      </w:tblPr>
      <w:tblGrid>
        <w:gridCol w:w="6096"/>
        <w:gridCol w:w="992"/>
      </w:tblGrid>
      <w:tr w:rsidR="001E47D4" w:rsidRPr="001E47D4" w14:paraId="760A1E4E" w14:textId="77777777" w:rsidTr="005C408E">
        <w:trPr>
          <w:trHeight w:val="283"/>
          <w:tblHeader/>
        </w:trPr>
        <w:tc>
          <w:tcPr>
            <w:tcW w:w="6096" w:type="dxa"/>
            <w:hideMark/>
          </w:tcPr>
          <w:p w14:paraId="48711104" w14:textId="34C37D2B" w:rsidR="001E47D4" w:rsidRPr="005C408E" w:rsidRDefault="00BE756F" w:rsidP="003604AE">
            <w:pPr>
              <w:pStyle w:val="Rubrique"/>
              <w:rPr>
                <w:sz w:val="20"/>
                <w:szCs w:val="20"/>
              </w:rPr>
            </w:pPr>
            <w:r w:rsidRPr="005C408E">
              <w:rPr>
                <w:sz w:val="20"/>
                <w:szCs w:val="20"/>
              </w:rPr>
              <w:t>Renseignez ici le nombre (en équivalent temps plein) de personnes</w:t>
            </w:r>
          </w:p>
        </w:tc>
        <w:tc>
          <w:tcPr>
            <w:tcW w:w="992" w:type="dxa"/>
            <w:tcBorders>
              <w:top w:val="nil"/>
              <w:left w:val="single" w:sz="2" w:space="0" w:color="000000"/>
              <w:bottom w:val="single" w:sz="2" w:space="0" w:color="000000"/>
              <w:right w:val="single" w:sz="2" w:space="0" w:color="000000"/>
            </w:tcBorders>
          </w:tcPr>
          <w:p w14:paraId="34A69760" w14:textId="12DD976E" w:rsidR="001E47D4" w:rsidRPr="001E47D4" w:rsidRDefault="009448FC" w:rsidP="001E47D4">
            <w:pPr>
              <w:pStyle w:val="Contenudetableau"/>
              <w:snapToGrid w:val="0"/>
              <w:jc w:val="center"/>
            </w:pPr>
            <w:r>
              <w:t>2687</w:t>
            </w:r>
          </w:p>
        </w:tc>
      </w:tr>
    </w:tbl>
    <w:p w14:paraId="04F28110" w14:textId="5754D699" w:rsidR="00210A9C" w:rsidRDefault="00210A9C" w:rsidP="00657825">
      <w:pPr>
        <w:pStyle w:val="BodyText"/>
      </w:pPr>
      <w:r>
        <w:t>Décrivez ci-dessous le nombre d’ETP par fonction</w:t>
      </w:r>
      <w:r w:rsidR="00991096">
        <w:t xml:space="preserve"> en spécifiant le statut (Ouvriers/</w:t>
      </w:r>
      <w:r w:rsidR="005C408E">
        <w:t>E</w:t>
      </w:r>
      <w:r w:rsidR="00991096">
        <w:t>mployés)</w:t>
      </w:r>
    </w:p>
    <w:p w14:paraId="4BC75297" w14:textId="10A9E653" w:rsidR="00B90B62" w:rsidRPr="00BF1AAB" w:rsidRDefault="00B90B62" w:rsidP="00657825">
      <w:pPr>
        <w:ind w:left="360"/>
      </w:pPr>
    </w:p>
    <w:tbl>
      <w:tblPr>
        <w:tblW w:w="0" w:type="auto"/>
        <w:tblInd w:w="1" w:type="dxa"/>
        <w:tblLayout w:type="fixed"/>
        <w:tblCellMar>
          <w:left w:w="0" w:type="dxa"/>
          <w:right w:w="0" w:type="dxa"/>
        </w:tblCellMar>
        <w:tblLook w:val="0000" w:firstRow="0" w:lastRow="0" w:firstColumn="0" w:lastColumn="0" w:noHBand="0" w:noVBand="0"/>
      </w:tblPr>
      <w:tblGrid>
        <w:gridCol w:w="10215"/>
      </w:tblGrid>
      <w:tr w:rsidR="00210A9C" w:rsidRPr="00BF1AAB" w14:paraId="55CEFEFF" w14:textId="77777777" w:rsidTr="00863D82">
        <w:trPr>
          <w:trHeight w:val="2064"/>
          <w:tblHeader/>
        </w:trPr>
        <w:tc>
          <w:tcPr>
            <w:tcW w:w="10215" w:type="dxa"/>
            <w:tcBorders>
              <w:left w:val="single" w:sz="1" w:space="0" w:color="000000"/>
              <w:bottom w:val="single" w:sz="1" w:space="0" w:color="000000"/>
              <w:right w:val="single" w:sz="1" w:space="0" w:color="000000"/>
            </w:tcBorders>
            <w:vAlign w:val="center"/>
          </w:tcPr>
          <w:p w14:paraId="3C87A349" w14:textId="77777777" w:rsidR="00210A9C" w:rsidRDefault="009448FC" w:rsidP="00274563">
            <w:pPr>
              <w:pStyle w:val="Contenudetableau"/>
            </w:pPr>
            <w:r>
              <w:t>Médical : 4.49</w:t>
            </w:r>
          </w:p>
          <w:p w14:paraId="765064CC" w14:textId="77777777" w:rsidR="009448FC" w:rsidRDefault="009448FC" w:rsidP="00274563">
            <w:pPr>
              <w:pStyle w:val="Contenudetableau"/>
            </w:pPr>
            <w:r>
              <w:t>Salarié : 418.22</w:t>
            </w:r>
          </w:p>
          <w:p w14:paraId="7CA34947" w14:textId="77777777" w:rsidR="009448FC" w:rsidRDefault="009448FC" w:rsidP="00274563">
            <w:pPr>
              <w:pStyle w:val="Contenudetableau"/>
            </w:pPr>
            <w:r>
              <w:t>Administratif : 461.80</w:t>
            </w:r>
          </w:p>
          <w:p w14:paraId="1135D196" w14:textId="77777777" w:rsidR="009448FC" w:rsidRDefault="009448FC" w:rsidP="00274563">
            <w:pPr>
              <w:pStyle w:val="Contenudetableau"/>
            </w:pPr>
            <w:r>
              <w:t>Soignant : 1474.77</w:t>
            </w:r>
          </w:p>
          <w:p w14:paraId="6BA5B1DC" w14:textId="77777777" w:rsidR="009448FC" w:rsidRDefault="009448FC" w:rsidP="00274563">
            <w:pPr>
              <w:pStyle w:val="Contenudetableau"/>
            </w:pPr>
            <w:r>
              <w:t>Paramédical : 295.52</w:t>
            </w:r>
          </w:p>
          <w:p w14:paraId="664DE820" w14:textId="12DCEC62" w:rsidR="009448FC" w:rsidRPr="00BF1AAB" w:rsidRDefault="009448FC" w:rsidP="00274563">
            <w:pPr>
              <w:pStyle w:val="Contenudetableau"/>
            </w:pPr>
            <w:r>
              <w:t>Autres : 32.13</w:t>
            </w:r>
          </w:p>
        </w:tc>
      </w:tr>
    </w:tbl>
    <w:p w14:paraId="48FCFBD5" w14:textId="5E05DC8F" w:rsidR="001E47D4" w:rsidRPr="001E47D4" w:rsidRDefault="001E47D4" w:rsidP="001E47D4">
      <w:pPr>
        <w:pStyle w:val="Rubrique"/>
      </w:pPr>
    </w:p>
    <w:p w14:paraId="640028AB" w14:textId="05D342E3" w:rsidR="00210A9C" w:rsidRDefault="00210A9C" w:rsidP="001E47D4">
      <w:pPr>
        <w:pStyle w:val="Rubrique"/>
      </w:pPr>
    </w:p>
    <w:p w14:paraId="14B9BB9C" w14:textId="0C13578D" w:rsidR="00744D75" w:rsidRDefault="00744D75">
      <w:pPr>
        <w:suppressAutoHyphens w:val="0"/>
        <w:rPr>
          <w:sz w:val="18"/>
          <w:szCs w:val="18"/>
        </w:rPr>
      </w:pPr>
      <w:r>
        <w:br w:type="page"/>
      </w:r>
    </w:p>
    <w:p w14:paraId="5D1280B5" w14:textId="656E9855" w:rsidR="00744D75" w:rsidRDefault="00744D75" w:rsidP="001E47D4">
      <w:pPr>
        <w:pStyle w:val="Rubrique"/>
      </w:pPr>
    </w:p>
    <w:p w14:paraId="5ED6F262" w14:textId="77777777" w:rsidR="00744D75" w:rsidRDefault="00744D75" w:rsidP="001E47D4">
      <w:pPr>
        <w:pStyle w:val="Rubrique"/>
      </w:pPr>
    </w:p>
    <w:p w14:paraId="2E88FB25" w14:textId="53458272" w:rsidR="009564F6" w:rsidRDefault="00744D75" w:rsidP="001A1FCA">
      <w:pPr>
        <w:pStyle w:val="WS-Roboto"/>
      </w:pPr>
      <w:r>
        <w:t>Cadre 6</w:t>
      </w:r>
      <w:r w:rsidR="009564F6">
        <w:t>.</w:t>
      </w:r>
      <w:r w:rsidR="009564F6">
        <w:tab/>
        <w:t>Management</w:t>
      </w:r>
    </w:p>
    <w:p w14:paraId="539086AD" w14:textId="183D20B0" w:rsidR="009564F6" w:rsidRDefault="009564F6" w:rsidP="009564F6">
      <w:pPr>
        <w:pStyle w:val="interligne6"/>
      </w:pPr>
    </w:p>
    <w:p w14:paraId="71ABCA7C" w14:textId="6513DD0C" w:rsidR="001E3A0F" w:rsidRDefault="001E3A0F" w:rsidP="001E3A0F">
      <w:pPr>
        <w:pStyle w:val="WS-Light"/>
      </w:pPr>
      <w:r>
        <w:t xml:space="preserve">6.1 Conseil d’administration </w:t>
      </w:r>
    </w:p>
    <w:p w14:paraId="7C1BC2FF" w14:textId="77777777" w:rsidR="001E3A0F" w:rsidRPr="001E47D4" w:rsidRDefault="001E3A0F" w:rsidP="009564F6">
      <w:pPr>
        <w:pStyle w:val="interligne6"/>
      </w:pPr>
    </w:p>
    <w:p w14:paraId="6A8B83BF" w14:textId="640FCB0F" w:rsidR="009564F6" w:rsidRPr="00BF1AAB" w:rsidRDefault="006E7F8B" w:rsidP="005C408E">
      <w:pPr>
        <w:pStyle w:val="BodyText"/>
        <w:jc w:val="both"/>
      </w:pPr>
      <w:r>
        <w:t>Composition du Conseil d’</w:t>
      </w:r>
      <w:r w:rsidR="005C408E">
        <w:t>a</w:t>
      </w:r>
      <w:r>
        <w:t>dministration (identifier les Personnes Physiques et Morales avec leur représentant permanent et fonction).</w:t>
      </w:r>
    </w:p>
    <w:tbl>
      <w:tblPr>
        <w:tblW w:w="0" w:type="auto"/>
        <w:tblInd w:w="1" w:type="dxa"/>
        <w:tblLayout w:type="fixed"/>
        <w:tblCellMar>
          <w:left w:w="0" w:type="dxa"/>
          <w:right w:w="0" w:type="dxa"/>
        </w:tblCellMar>
        <w:tblLook w:val="0000" w:firstRow="0" w:lastRow="0" w:firstColumn="0" w:lastColumn="0" w:noHBand="0" w:noVBand="0"/>
      </w:tblPr>
      <w:tblGrid>
        <w:gridCol w:w="10215"/>
      </w:tblGrid>
      <w:tr w:rsidR="009564F6" w:rsidRPr="00BF1AAB" w14:paraId="07123F17" w14:textId="77777777" w:rsidTr="001E3A0F">
        <w:trPr>
          <w:trHeight w:val="1754"/>
          <w:tblHeader/>
        </w:trPr>
        <w:tc>
          <w:tcPr>
            <w:tcW w:w="10215" w:type="dxa"/>
            <w:tcBorders>
              <w:left w:val="single" w:sz="1" w:space="0" w:color="000000"/>
              <w:bottom w:val="single" w:sz="1" w:space="0" w:color="000000"/>
              <w:right w:val="single" w:sz="1" w:space="0" w:color="000000"/>
            </w:tcBorders>
            <w:vAlign w:val="center"/>
          </w:tcPr>
          <w:p w14:paraId="054A1B9E" w14:textId="6B641E3D" w:rsidR="009564F6" w:rsidRPr="00BF1AAB" w:rsidRDefault="009448FC" w:rsidP="00274563">
            <w:pPr>
              <w:pStyle w:val="Contenudetableau"/>
            </w:pPr>
            <w:r>
              <w:t>V/Annexe</w:t>
            </w:r>
          </w:p>
        </w:tc>
      </w:tr>
    </w:tbl>
    <w:p w14:paraId="620AFBCB" w14:textId="45C0FCAD" w:rsidR="00274563" w:rsidRDefault="00274563" w:rsidP="009564F6">
      <w:pPr>
        <w:pStyle w:val="Rubrique"/>
      </w:pPr>
    </w:p>
    <w:p w14:paraId="4E36F1DB" w14:textId="266EB722" w:rsidR="001E3A0F" w:rsidRDefault="001E3A0F" w:rsidP="001E3A0F">
      <w:pPr>
        <w:pStyle w:val="WS-Light"/>
      </w:pPr>
      <w:r>
        <w:t xml:space="preserve">6.2 Comité de Direction </w:t>
      </w:r>
    </w:p>
    <w:p w14:paraId="2CE943F0" w14:textId="77777777" w:rsidR="001E3A0F" w:rsidRPr="001E47D4" w:rsidRDefault="001E3A0F" w:rsidP="001E3A0F">
      <w:pPr>
        <w:pStyle w:val="interligne6"/>
      </w:pPr>
    </w:p>
    <w:p w14:paraId="0BE01ED0" w14:textId="76C1B09F" w:rsidR="001E3A0F" w:rsidRPr="00BF1AAB" w:rsidRDefault="001E3A0F" w:rsidP="005C408E">
      <w:pPr>
        <w:pStyle w:val="BodyText"/>
        <w:jc w:val="both"/>
      </w:pPr>
      <w:r>
        <w:t xml:space="preserve">Composition du </w:t>
      </w:r>
      <w:r w:rsidR="005C408E">
        <w:t>C</w:t>
      </w:r>
      <w:r>
        <w:t>omité de direction le cas échéant (identifier les Personnes Physiques et Morales avec leur représentant permanent et fonction).</w:t>
      </w:r>
    </w:p>
    <w:tbl>
      <w:tblPr>
        <w:tblW w:w="0" w:type="auto"/>
        <w:tblInd w:w="1" w:type="dxa"/>
        <w:tblLayout w:type="fixed"/>
        <w:tblCellMar>
          <w:left w:w="0" w:type="dxa"/>
          <w:right w:w="0" w:type="dxa"/>
        </w:tblCellMar>
        <w:tblLook w:val="0000" w:firstRow="0" w:lastRow="0" w:firstColumn="0" w:lastColumn="0" w:noHBand="0" w:noVBand="0"/>
      </w:tblPr>
      <w:tblGrid>
        <w:gridCol w:w="10215"/>
      </w:tblGrid>
      <w:tr w:rsidR="001E3A0F" w:rsidRPr="00BF1AAB" w14:paraId="2AC544D2" w14:textId="77777777" w:rsidTr="001E3A0F">
        <w:trPr>
          <w:trHeight w:val="2032"/>
          <w:tblHeader/>
        </w:trPr>
        <w:tc>
          <w:tcPr>
            <w:tcW w:w="10215" w:type="dxa"/>
            <w:tcBorders>
              <w:left w:val="single" w:sz="1" w:space="0" w:color="000000"/>
              <w:bottom w:val="single" w:sz="1" w:space="0" w:color="000000"/>
              <w:right w:val="single" w:sz="1" w:space="0" w:color="000000"/>
            </w:tcBorders>
            <w:vAlign w:val="center"/>
          </w:tcPr>
          <w:p w14:paraId="300AD620" w14:textId="119F8958" w:rsidR="001E3A0F" w:rsidRPr="00BF1AAB" w:rsidRDefault="009448FC" w:rsidP="00657825">
            <w:pPr>
              <w:pStyle w:val="Contenudetableau"/>
            </w:pPr>
            <w:r>
              <w:t>V/annexe</w:t>
            </w:r>
          </w:p>
        </w:tc>
      </w:tr>
    </w:tbl>
    <w:p w14:paraId="6CEDF2CB" w14:textId="77777777" w:rsidR="001E3A0F" w:rsidRDefault="001E3A0F" w:rsidP="001E3A0F">
      <w:pPr>
        <w:pStyle w:val="Rubrique"/>
      </w:pPr>
    </w:p>
    <w:p w14:paraId="50567CB3" w14:textId="4613B9A1" w:rsidR="001E3A0F" w:rsidRDefault="001E3A0F" w:rsidP="001E3A0F">
      <w:pPr>
        <w:pStyle w:val="WS-Light"/>
      </w:pPr>
      <w:r>
        <w:t xml:space="preserve">6.3 Politique de rémunération </w:t>
      </w:r>
    </w:p>
    <w:p w14:paraId="20FAC0A9" w14:textId="77777777" w:rsidR="001E3A0F" w:rsidRPr="001E47D4" w:rsidRDefault="001E3A0F" w:rsidP="001E3A0F">
      <w:pPr>
        <w:pStyle w:val="interligne6"/>
      </w:pPr>
    </w:p>
    <w:p w14:paraId="4EBDE0DF" w14:textId="34F765E9" w:rsidR="001E3A0F" w:rsidRPr="00BF1AAB" w:rsidRDefault="001E3A0F" w:rsidP="001E3A0F">
      <w:pPr>
        <w:pStyle w:val="BodyText"/>
      </w:pPr>
      <w:r>
        <w:t>Description de la politique en matiè</w:t>
      </w:r>
      <w:r w:rsidR="00657825">
        <w:t>re de rémunération des administrateurs/du management</w:t>
      </w:r>
      <w:r w:rsidR="005C408E">
        <w:t>.</w:t>
      </w:r>
    </w:p>
    <w:tbl>
      <w:tblPr>
        <w:tblW w:w="0" w:type="auto"/>
        <w:tblInd w:w="1" w:type="dxa"/>
        <w:tblLayout w:type="fixed"/>
        <w:tblCellMar>
          <w:left w:w="0" w:type="dxa"/>
          <w:right w:w="0" w:type="dxa"/>
        </w:tblCellMar>
        <w:tblLook w:val="0000" w:firstRow="0" w:lastRow="0" w:firstColumn="0" w:lastColumn="0" w:noHBand="0" w:noVBand="0"/>
      </w:tblPr>
      <w:tblGrid>
        <w:gridCol w:w="10215"/>
      </w:tblGrid>
      <w:tr w:rsidR="001E3A0F" w:rsidRPr="00BF1AAB" w14:paraId="797ADD05" w14:textId="77777777" w:rsidTr="001E3A0F">
        <w:trPr>
          <w:trHeight w:val="1826"/>
          <w:tblHeader/>
        </w:trPr>
        <w:tc>
          <w:tcPr>
            <w:tcW w:w="10215" w:type="dxa"/>
            <w:tcBorders>
              <w:left w:val="single" w:sz="1" w:space="0" w:color="000000"/>
              <w:bottom w:val="single" w:sz="1" w:space="0" w:color="000000"/>
              <w:right w:val="single" w:sz="1" w:space="0" w:color="000000"/>
            </w:tcBorders>
            <w:vAlign w:val="center"/>
          </w:tcPr>
          <w:p w14:paraId="65689DCE" w14:textId="3580F6E0" w:rsidR="00A52E52" w:rsidRPr="00BF1AAB" w:rsidRDefault="009448FC" w:rsidP="00657825">
            <w:pPr>
              <w:pStyle w:val="Contenudetableau"/>
            </w:pPr>
            <w:r>
              <w:t>V/Annexe : Comité de rémunération</w:t>
            </w:r>
          </w:p>
        </w:tc>
      </w:tr>
    </w:tbl>
    <w:p w14:paraId="17AA4846" w14:textId="77777777" w:rsidR="001E3A0F" w:rsidRDefault="001E3A0F" w:rsidP="009564F6">
      <w:pPr>
        <w:pStyle w:val="Rubrique"/>
      </w:pPr>
    </w:p>
    <w:p w14:paraId="128C1084" w14:textId="2635090E" w:rsidR="001E3A0F" w:rsidRDefault="001E3A0F" w:rsidP="001E3A0F">
      <w:pPr>
        <w:pStyle w:val="WS-Light"/>
      </w:pPr>
      <w:r>
        <w:t xml:space="preserve">6.4 Politique de distribution de dividendes </w:t>
      </w:r>
    </w:p>
    <w:p w14:paraId="22624AAF" w14:textId="77777777" w:rsidR="001E3A0F" w:rsidRPr="001E47D4" w:rsidRDefault="001E3A0F" w:rsidP="001E3A0F">
      <w:pPr>
        <w:pStyle w:val="interligne6"/>
      </w:pPr>
    </w:p>
    <w:p w14:paraId="2FD7CDED" w14:textId="120D7689" w:rsidR="001E3A0F" w:rsidRPr="00BF1AAB" w:rsidRDefault="001E3A0F" w:rsidP="001E3A0F">
      <w:pPr>
        <w:pStyle w:val="BodyText"/>
      </w:pPr>
      <w:r>
        <w:t>Description de la politique en matière de distribution de dividendes</w:t>
      </w:r>
      <w:r w:rsidR="005C408E">
        <w:t>.</w:t>
      </w:r>
    </w:p>
    <w:tbl>
      <w:tblPr>
        <w:tblW w:w="0" w:type="auto"/>
        <w:tblInd w:w="1" w:type="dxa"/>
        <w:tblLayout w:type="fixed"/>
        <w:tblCellMar>
          <w:left w:w="0" w:type="dxa"/>
          <w:right w:w="0" w:type="dxa"/>
        </w:tblCellMar>
        <w:tblLook w:val="0000" w:firstRow="0" w:lastRow="0" w:firstColumn="0" w:lastColumn="0" w:noHBand="0" w:noVBand="0"/>
      </w:tblPr>
      <w:tblGrid>
        <w:gridCol w:w="10215"/>
      </w:tblGrid>
      <w:tr w:rsidR="001E3A0F" w:rsidRPr="00BF1AAB" w14:paraId="7FB582B8" w14:textId="77777777" w:rsidTr="00657825">
        <w:trPr>
          <w:trHeight w:val="2321"/>
          <w:tblHeader/>
        </w:trPr>
        <w:tc>
          <w:tcPr>
            <w:tcW w:w="10215" w:type="dxa"/>
            <w:tcBorders>
              <w:left w:val="single" w:sz="1" w:space="0" w:color="000000"/>
              <w:bottom w:val="single" w:sz="1" w:space="0" w:color="000000"/>
              <w:right w:val="single" w:sz="1" w:space="0" w:color="000000"/>
            </w:tcBorders>
            <w:vAlign w:val="center"/>
          </w:tcPr>
          <w:p w14:paraId="0503D957" w14:textId="05CC2866" w:rsidR="001E3A0F" w:rsidRPr="00BF1AAB" w:rsidRDefault="009448FC" w:rsidP="00657825">
            <w:pPr>
              <w:pStyle w:val="Contenudetableau"/>
            </w:pPr>
            <w:r>
              <w:t xml:space="preserve">Pas de distribution de </w:t>
            </w:r>
            <w:proofErr w:type="spellStart"/>
            <w:r>
              <w:t>dividentes</w:t>
            </w:r>
            <w:proofErr w:type="spellEnd"/>
          </w:p>
        </w:tc>
      </w:tr>
    </w:tbl>
    <w:p w14:paraId="0F431D24" w14:textId="77777777" w:rsidR="00274563" w:rsidRDefault="00274563">
      <w:pPr>
        <w:suppressAutoHyphens w:val="0"/>
        <w:rPr>
          <w:sz w:val="18"/>
          <w:szCs w:val="18"/>
        </w:rPr>
      </w:pPr>
      <w:r>
        <w:br w:type="page"/>
      </w:r>
    </w:p>
    <w:p w14:paraId="14715A1D" w14:textId="3AFF9C10" w:rsidR="00274563" w:rsidRDefault="00274563" w:rsidP="00274563">
      <w:pPr>
        <w:pStyle w:val="Rubrique"/>
      </w:pPr>
    </w:p>
    <w:p w14:paraId="7B12F264" w14:textId="77777777" w:rsidR="00744D75" w:rsidRPr="001E47D4" w:rsidRDefault="00744D75" w:rsidP="00274563">
      <w:pPr>
        <w:pStyle w:val="Rubrique"/>
      </w:pPr>
    </w:p>
    <w:p w14:paraId="5B9ABB2A" w14:textId="79E3299D" w:rsidR="00274563" w:rsidRDefault="00274563" w:rsidP="00274563">
      <w:pPr>
        <w:pStyle w:val="WS-Roboto"/>
      </w:pPr>
      <w:r>
        <w:t>Cadre 7.</w:t>
      </w:r>
      <w:r>
        <w:tab/>
        <w:t>Endettement</w:t>
      </w:r>
    </w:p>
    <w:p w14:paraId="5A0B0FAD" w14:textId="77777777" w:rsidR="00274563" w:rsidRPr="001E47D4" w:rsidRDefault="00274563" w:rsidP="00274563">
      <w:pPr>
        <w:pStyle w:val="interligne6"/>
      </w:pPr>
    </w:p>
    <w:p w14:paraId="4E1047FC" w14:textId="22475069" w:rsidR="003D283C" w:rsidRDefault="003D283C" w:rsidP="003D283C">
      <w:pPr>
        <w:pStyle w:val="WS-Light"/>
      </w:pPr>
      <w:r>
        <w:t>7.1. Endettement</w:t>
      </w:r>
    </w:p>
    <w:p w14:paraId="0A7F353F" w14:textId="77777777" w:rsidR="003D283C" w:rsidRDefault="003D283C" w:rsidP="00274563">
      <w:pPr>
        <w:pStyle w:val="BodyText"/>
      </w:pPr>
    </w:p>
    <w:p w14:paraId="75653C62" w14:textId="298925E9" w:rsidR="00274563" w:rsidRDefault="00274563" w:rsidP="005C408E">
      <w:pPr>
        <w:pStyle w:val="BodyText"/>
        <w:jc w:val="both"/>
      </w:pPr>
      <w:r>
        <w:t xml:space="preserve">Détaillez </w:t>
      </w:r>
      <w:r w:rsidR="00657825">
        <w:t>toutes les dettes financières</w:t>
      </w:r>
      <w:r>
        <w:t xml:space="preserve"> </w:t>
      </w:r>
      <w:r w:rsidR="00657825">
        <w:t xml:space="preserve">de la société et </w:t>
      </w:r>
      <w:r>
        <w:t>des sociétés liées avec les garanties afférentes à chaque source de financement.</w:t>
      </w:r>
    </w:p>
    <w:p w14:paraId="0D8021B5" w14:textId="77777777" w:rsidR="005C408E" w:rsidRDefault="005C408E" w:rsidP="005C408E">
      <w:pPr>
        <w:pStyle w:val="BodyText"/>
        <w:jc w:val="both"/>
      </w:pPr>
    </w:p>
    <w:p w14:paraId="56EC2B3E" w14:textId="6C6AE460" w:rsidR="001D3266" w:rsidRDefault="001D3266" w:rsidP="005C408E">
      <w:pPr>
        <w:pStyle w:val="BodyText"/>
        <w:jc w:val="both"/>
      </w:pPr>
      <w:r w:rsidRPr="001D3266">
        <w:t>(</w:t>
      </w:r>
      <w:r w:rsidR="005C408E">
        <w:t>P</w:t>
      </w:r>
      <w:r w:rsidRPr="001D3266">
        <w:t xml:space="preserve">ar intervenant financier, montant du prêt octroyé, date d’octroi, taux d’intérêt appliqué, </w:t>
      </w:r>
      <w:r w:rsidR="00B20B9A">
        <w:t>durée, remboursement annuel</w:t>
      </w:r>
      <w:r w:rsidRPr="001D3266">
        <w:t>, solde restant dû et garanties y liées)</w:t>
      </w:r>
    </w:p>
    <w:p w14:paraId="31E1E419" w14:textId="77777777" w:rsidR="005C408E" w:rsidRDefault="005C408E" w:rsidP="005C408E">
      <w:pPr>
        <w:pStyle w:val="BodyText"/>
        <w:jc w:val="both"/>
      </w:pPr>
    </w:p>
    <w:p w14:paraId="47CA61F4" w14:textId="41F8717E" w:rsidR="00274563" w:rsidRDefault="00274563" w:rsidP="005C408E">
      <w:pPr>
        <w:pStyle w:val="BodyText"/>
        <w:jc w:val="both"/>
      </w:pPr>
      <w:r>
        <w:t>(</w:t>
      </w:r>
      <w:r w:rsidR="00B23C51">
        <w:t>Cette</w:t>
      </w:r>
      <w:r>
        <w:t xml:space="preserve"> liste doit être exhaustive</w:t>
      </w:r>
      <w:r w:rsidR="00B23C51">
        <w:t xml:space="preserve"> </w:t>
      </w:r>
      <w:r w:rsidR="0025676C">
        <w:t>-</w:t>
      </w:r>
      <w:r w:rsidR="00B23C51">
        <w:t> dettes et garanties</w:t>
      </w:r>
      <w:r w:rsidR="001C35C9">
        <w:t xml:space="preserve">- Voir </w:t>
      </w:r>
      <w:r w:rsidR="00465D21">
        <w:t>B.3.0 Volet B – Relevé des garanties</w:t>
      </w:r>
      <w:r>
        <w:t>)</w:t>
      </w:r>
      <w:r w:rsidR="00B23C51">
        <w:t xml:space="preserve"> </w:t>
      </w:r>
    </w:p>
    <w:p w14:paraId="7326C384" w14:textId="77777777" w:rsidR="005C408E" w:rsidRDefault="005C408E" w:rsidP="005C408E">
      <w:pPr>
        <w:pStyle w:val="BodyText"/>
        <w:jc w:val="both"/>
      </w:pPr>
    </w:p>
    <w:p w14:paraId="5563A279" w14:textId="77777777" w:rsidR="00B23C51" w:rsidRPr="00BF1AAB" w:rsidRDefault="00B23C51" w:rsidP="00274563">
      <w:pPr>
        <w:pStyle w:val="BodyText"/>
      </w:pPr>
    </w:p>
    <w:tbl>
      <w:tblPr>
        <w:tblW w:w="9921" w:type="dxa"/>
        <w:tblInd w:w="1" w:type="dxa"/>
        <w:tblLayout w:type="fixed"/>
        <w:tblCellMar>
          <w:left w:w="0" w:type="dxa"/>
          <w:right w:w="0" w:type="dxa"/>
        </w:tblCellMar>
        <w:tblLook w:val="0000" w:firstRow="0" w:lastRow="0" w:firstColumn="0" w:lastColumn="0" w:noHBand="0" w:noVBand="0"/>
      </w:tblPr>
      <w:tblGrid>
        <w:gridCol w:w="1983"/>
        <w:gridCol w:w="1559"/>
        <w:gridCol w:w="1134"/>
        <w:gridCol w:w="567"/>
        <w:gridCol w:w="709"/>
        <w:gridCol w:w="1559"/>
        <w:gridCol w:w="2410"/>
      </w:tblGrid>
      <w:tr w:rsidR="00B20B9A" w:rsidRPr="005C408E" w14:paraId="5FA73EC1" w14:textId="64EB0AA7" w:rsidTr="005C408E">
        <w:trPr>
          <w:trHeight w:val="379"/>
          <w:tblHeader/>
        </w:trPr>
        <w:tc>
          <w:tcPr>
            <w:tcW w:w="1983" w:type="dxa"/>
            <w:tcBorders>
              <w:top w:val="single" w:sz="4" w:space="0" w:color="auto"/>
              <w:left w:val="single" w:sz="2" w:space="0" w:color="000000"/>
              <w:bottom w:val="single" w:sz="2" w:space="0" w:color="000000"/>
              <w:right w:val="single" w:sz="2" w:space="0" w:color="000000"/>
            </w:tcBorders>
            <w:shd w:val="clear" w:color="auto" w:fill="DAEEF3" w:themeFill="accent5" w:themeFillTint="33"/>
            <w:vAlign w:val="center"/>
          </w:tcPr>
          <w:p w14:paraId="24EA3DB7" w14:textId="17C7C0BD" w:rsidR="00B20B9A" w:rsidRPr="005C408E" w:rsidRDefault="00B20B9A" w:rsidP="005C408E">
            <w:pPr>
              <w:pStyle w:val="Contenudetableau"/>
              <w:jc w:val="center"/>
              <w:rPr>
                <w:b/>
              </w:rPr>
            </w:pPr>
            <w:r w:rsidRPr="005C408E">
              <w:rPr>
                <w:b/>
              </w:rPr>
              <w:t>Intervenants</w:t>
            </w:r>
          </w:p>
        </w:tc>
        <w:tc>
          <w:tcPr>
            <w:tcW w:w="1559" w:type="dxa"/>
            <w:tcBorders>
              <w:top w:val="single" w:sz="4" w:space="0" w:color="auto"/>
              <w:left w:val="single" w:sz="2" w:space="0" w:color="000000"/>
              <w:bottom w:val="single" w:sz="2" w:space="0" w:color="000000"/>
              <w:right w:val="single" w:sz="2" w:space="0" w:color="000000"/>
            </w:tcBorders>
            <w:shd w:val="clear" w:color="auto" w:fill="DAEEF3" w:themeFill="accent5" w:themeFillTint="33"/>
            <w:vAlign w:val="center"/>
          </w:tcPr>
          <w:p w14:paraId="34FD56B5" w14:textId="35FFED29" w:rsidR="00B20B9A" w:rsidRPr="005C408E" w:rsidRDefault="00B20B9A" w:rsidP="005C408E">
            <w:pPr>
              <w:pStyle w:val="Contenudetableau"/>
              <w:jc w:val="center"/>
              <w:rPr>
                <w:b/>
              </w:rPr>
            </w:pPr>
            <w:r w:rsidRPr="005C408E">
              <w:rPr>
                <w:b/>
              </w:rPr>
              <w:t>Montant</w:t>
            </w:r>
            <w:r w:rsidR="00657825" w:rsidRPr="005C408E">
              <w:rPr>
                <w:b/>
              </w:rPr>
              <w:t xml:space="preserve"> initial</w:t>
            </w:r>
          </w:p>
        </w:tc>
        <w:tc>
          <w:tcPr>
            <w:tcW w:w="1134" w:type="dxa"/>
            <w:tcBorders>
              <w:top w:val="single" w:sz="4" w:space="0" w:color="auto"/>
              <w:left w:val="single" w:sz="2" w:space="0" w:color="000000"/>
              <w:bottom w:val="single" w:sz="2" w:space="0" w:color="000000"/>
              <w:right w:val="single" w:sz="2" w:space="0" w:color="000000"/>
            </w:tcBorders>
            <w:shd w:val="clear" w:color="auto" w:fill="DAEEF3" w:themeFill="accent5" w:themeFillTint="33"/>
            <w:vAlign w:val="center"/>
          </w:tcPr>
          <w:p w14:paraId="22ABC25B" w14:textId="5723B8D6" w:rsidR="00B20B9A" w:rsidRPr="005C408E" w:rsidRDefault="00B20B9A" w:rsidP="005C408E">
            <w:pPr>
              <w:pStyle w:val="Contenudetableau"/>
              <w:jc w:val="center"/>
              <w:rPr>
                <w:b/>
              </w:rPr>
            </w:pPr>
            <w:r w:rsidRPr="005C408E">
              <w:rPr>
                <w:b/>
              </w:rPr>
              <w:t>Date d’octroi</w:t>
            </w:r>
          </w:p>
        </w:tc>
        <w:tc>
          <w:tcPr>
            <w:tcW w:w="567" w:type="dxa"/>
            <w:tcBorders>
              <w:top w:val="single" w:sz="4" w:space="0" w:color="auto"/>
              <w:left w:val="single" w:sz="2" w:space="0" w:color="000000"/>
              <w:bottom w:val="single" w:sz="2" w:space="0" w:color="000000"/>
              <w:right w:val="single" w:sz="2" w:space="0" w:color="000000"/>
            </w:tcBorders>
            <w:shd w:val="clear" w:color="auto" w:fill="DAEEF3" w:themeFill="accent5" w:themeFillTint="33"/>
            <w:vAlign w:val="center"/>
          </w:tcPr>
          <w:p w14:paraId="05B11A97" w14:textId="3F9BB702" w:rsidR="00B20B9A" w:rsidRPr="005C408E" w:rsidRDefault="00B20B9A" w:rsidP="005C408E">
            <w:pPr>
              <w:pStyle w:val="Contenudetableau"/>
              <w:jc w:val="center"/>
              <w:rPr>
                <w:b/>
              </w:rPr>
            </w:pPr>
            <w:r w:rsidRPr="005C408E">
              <w:rPr>
                <w:b/>
              </w:rPr>
              <w:t>Taux</w:t>
            </w:r>
          </w:p>
        </w:tc>
        <w:tc>
          <w:tcPr>
            <w:tcW w:w="709" w:type="dxa"/>
            <w:tcBorders>
              <w:top w:val="single" w:sz="4" w:space="0" w:color="auto"/>
              <w:left w:val="single" w:sz="2" w:space="0" w:color="000000"/>
              <w:bottom w:val="single" w:sz="2" w:space="0" w:color="000000"/>
              <w:right w:val="single" w:sz="2" w:space="0" w:color="000000"/>
            </w:tcBorders>
            <w:shd w:val="clear" w:color="auto" w:fill="DAEEF3" w:themeFill="accent5" w:themeFillTint="33"/>
            <w:vAlign w:val="center"/>
          </w:tcPr>
          <w:p w14:paraId="3C27CF4D" w14:textId="40E27242" w:rsidR="00B20B9A" w:rsidRPr="005C408E" w:rsidRDefault="00B20B9A" w:rsidP="005C408E">
            <w:pPr>
              <w:pStyle w:val="Contenudetableau"/>
              <w:jc w:val="center"/>
              <w:rPr>
                <w:b/>
              </w:rPr>
            </w:pPr>
            <w:r w:rsidRPr="005C408E">
              <w:rPr>
                <w:b/>
              </w:rPr>
              <w:t>Durée</w:t>
            </w:r>
          </w:p>
        </w:tc>
        <w:tc>
          <w:tcPr>
            <w:tcW w:w="1559" w:type="dxa"/>
            <w:tcBorders>
              <w:top w:val="single" w:sz="4" w:space="0" w:color="auto"/>
              <w:left w:val="single" w:sz="2" w:space="0" w:color="000000"/>
              <w:bottom w:val="single" w:sz="2" w:space="0" w:color="000000"/>
              <w:right w:val="single" w:sz="2" w:space="0" w:color="000000"/>
            </w:tcBorders>
            <w:shd w:val="clear" w:color="auto" w:fill="DAEEF3" w:themeFill="accent5" w:themeFillTint="33"/>
            <w:vAlign w:val="center"/>
          </w:tcPr>
          <w:p w14:paraId="09F271CD" w14:textId="54D2D8BA" w:rsidR="00B20B9A" w:rsidRPr="005C408E" w:rsidRDefault="00B20B9A" w:rsidP="005C408E">
            <w:pPr>
              <w:pStyle w:val="Contenudetableau"/>
              <w:jc w:val="center"/>
              <w:rPr>
                <w:b/>
                <w:sz w:val="18"/>
                <w:szCs w:val="18"/>
              </w:rPr>
            </w:pPr>
            <w:r w:rsidRPr="005C408E">
              <w:rPr>
                <w:b/>
                <w:sz w:val="18"/>
                <w:szCs w:val="18"/>
              </w:rPr>
              <w:t>SRD</w:t>
            </w:r>
            <w:r w:rsidR="005C408E" w:rsidRPr="005C408E">
              <w:rPr>
                <w:b/>
                <w:sz w:val="18"/>
                <w:szCs w:val="18"/>
              </w:rPr>
              <w:t xml:space="preserve"> </w:t>
            </w:r>
            <w:r w:rsidRPr="005C408E">
              <w:rPr>
                <w:b/>
                <w:sz w:val="18"/>
                <w:szCs w:val="18"/>
              </w:rPr>
              <w:t>/</w:t>
            </w:r>
            <w:r w:rsidR="005C408E" w:rsidRPr="005C408E">
              <w:rPr>
                <w:b/>
                <w:sz w:val="18"/>
                <w:szCs w:val="18"/>
              </w:rPr>
              <w:t xml:space="preserve"> </w:t>
            </w:r>
            <w:r w:rsidRPr="005C408E">
              <w:rPr>
                <w:b/>
                <w:sz w:val="18"/>
                <w:szCs w:val="18"/>
              </w:rPr>
              <w:t>Remboursement annuel</w:t>
            </w:r>
          </w:p>
        </w:tc>
        <w:tc>
          <w:tcPr>
            <w:tcW w:w="2410" w:type="dxa"/>
            <w:tcBorders>
              <w:top w:val="single" w:sz="4" w:space="0" w:color="auto"/>
              <w:left w:val="single" w:sz="2" w:space="0" w:color="000000"/>
              <w:bottom w:val="single" w:sz="2" w:space="0" w:color="000000"/>
              <w:right w:val="single" w:sz="2" w:space="0" w:color="000000"/>
            </w:tcBorders>
            <w:shd w:val="clear" w:color="auto" w:fill="DAEEF3" w:themeFill="accent5" w:themeFillTint="33"/>
            <w:vAlign w:val="center"/>
          </w:tcPr>
          <w:p w14:paraId="28049AEF" w14:textId="51A196D7" w:rsidR="00B20B9A" w:rsidRPr="005C408E" w:rsidRDefault="00B20B9A" w:rsidP="005C408E">
            <w:pPr>
              <w:pStyle w:val="Contenudetableau"/>
              <w:jc w:val="center"/>
              <w:rPr>
                <w:b/>
              </w:rPr>
            </w:pPr>
            <w:r w:rsidRPr="005C408E">
              <w:rPr>
                <w:b/>
              </w:rPr>
              <w:t>Garantie Liées</w:t>
            </w:r>
          </w:p>
        </w:tc>
      </w:tr>
      <w:tr w:rsidR="00B20B9A" w:rsidRPr="00BF1AAB" w14:paraId="1D058053" w14:textId="53B89CBD" w:rsidTr="005C408E">
        <w:trPr>
          <w:trHeight w:val="379"/>
          <w:tblHeader/>
        </w:trPr>
        <w:tc>
          <w:tcPr>
            <w:tcW w:w="1983" w:type="dxa"/>
            <w:tcBorders>
              <w:top w:val="single" w:sz="2" w:space="0" w:color="000000"/>
              <w:left w:val="single" w:sz="1" w:space="0" w:color="000000"/>
              <w:bottom w:val="single" w:sz="1" w:space="0" w:color="000000"/>
              <w:right w:val="single" w:sz="1" w:space="0" w:color="000000"/>
            </w:tcBorders>
          </w:tcPr>
          <w:p w14:paraId="3831C156" w14:textId="77777777" w:rsidR="00B20B9A" w:rsidRPr="00BF1AAB" w:rsidRDefault="00B20B9A" w:rsidP="00274563">
            <w:pPr>
              <w:pStyle w:val="Contenudetableau"/>
            </w:pPr>
          </w:p>
        </w:tc>
        <w:tc>
          <w:tcPr>
            <w:tcW w:w="1559" w:type="dxa"/>
            <w:tcBorders>
              <w:top w:val="single" w:sz="2" w:space="0" w:color="000000"/>
              <w:left w:val="single" w:sz="1" w:space="0" w:color="000000"/>
              <w:bottom w:val="single" w:sz="1" w:space="0" w:color="000000"/>
              <w:right w:val="single" w:sz="1" w:space="0" w:color="000000"/>
            </w:tcBorders>
          </w:tcPr>
          <w:p w14:paraId="34C096FF" w14:textId="77777777" w:rsidR="00B20B9A" w:rsidRPr="00BF1AAB" w:rsidRDefault="00B20B9A" w:rsidP="00274563">
            <w:pPr>
              <w:pStyle w:val="Contenudetableau"/>
            </w:pPr>
          </w:p>
        </w:tc>
        <w:tc>
          <w:tcPr>
            <w:tcW w:w="1134" w:type="dxa"/>
            <w:tcBorders>
              <w:top w:val="single" w:sz="2" w:space="0" w:color="000000"/>
              <w:left w:val="single" w:sz="1" w:space="0" w:color="000000"/>
              <w:bottom w:val="single" w:sz="1" w:space="0" w:color="000000"/>
              <w:right w:val="single" w:sz="1" w:space="0" w:color="000000"/>
            </w:tcBorders>
          </w:tcPr>
          <w:p w14:paraId="25E17786" w14:textId="77777777" w:rsidR="00B20B9A" w:rsidRPr="00BF1AAB" w:rsidRDefault="00B20B9A" w:rsidP="00274563">
            <w:pPr>
              <w:pStyle w:val="Contenudetableau"/>
            </w:pPr>
          </w:p>
        </w:tc>
        <w:tc>
          <w:tcPr>
            <w:tcW w:w="567" w:type="dxa"/>
            <w:tcBorders>
              <w:top w:val="single" w:sz="2" w:space="0" w:color="000000"/>
              <w:left w:val="single" w:sz="1" w:space="0" w:color="000000"/>
              <w:bottom w:val="single" w:sz="1" w:space="0" w:color="000000"/>
              <w:right w:val="single" w:sz="1" w:space="0" w:color="000000"/>
            </w:tcBorders>
          </w:tcPr>
          <w:p w14:paraId="5230CD5D" w14:textId="77777777" w:rsidR="00B20B9A" w:rsidRPr="00BF1AAB" w:rsidRDefault="00B20B9A" w:rsidP="00274563">
            <w:pPr>
              <w:pStyle w:val="Contenudetableau"/>
            </w:pPr>
          </w:p>
        </w:tc>
        <w:tc>
          <w:tcPr>
            <w:tcW w:w="709" w:type="dxa"/>
            <w:tcBorders>
              <w:top w:val="single" w:sz="2" w:space="0" w:color="000000"/>
              <w:left w:val="single" w:sz="1" w:space="0" w:color="000000"/>
              <w:bottom w:val="single" w:sz="1" w:space="0" w:color="000000"/>
              <w:right w:val="single" w:sz="1" w:space="0" w:color="000000"/>
            </w:tcBorders>
          </w:tcPr>
          <w:p w14:paraId="1F61972C" w14:textId="77777777" w:rsidR="00B20B9A" w:rsidRPr="00BF1AAB" w:rsidRDefault="00B20B9A" w:rsidP="00274563">
            <w:pPr>
              <w:pStyle w:val="Contenudetableau"/>
            </w:pPr>
          </w:p>
        </w:tc>
        <w:tc>
          <w:tcPr>
            <w:tcW w:w="1559" w:type="dxa"/>
            <w:tcBorders>
              <w:top w:val="single" w:sz="2" w:space="0" w:color="000000"/>
              <w:left w:val="single" w:sz="1" w:space="0" w:color="000000"/>
              <w:bottom w:val="single" w:sz="1" w:space="0" w:color="000000"/>
              <w:right w:val="single" w:sz="1" w:space="0" w:color="000000"/>
            </w:tcBorders>
          </w:tcPr>
          <w:p w14:paraId="0536CFC2" w14:textId="5E4886A0" w:rsidR="00B20B9A" w:rsidRPr="00BF1AAB" w:rsidRDefault="00B20B9A" w:rsidP="00274563">
            <w:pPr>
              <w:pStyle w:val="Contenudetableau"/>
            </w:pPr>
          </w:p>
        </w:tc>
        <w:tc>
          <w:tcPr>
            <w:tcW w:w="2410" w:type="dxa"/>
            <w:tcBorders>
              <w:top w:val="single" w:sz="2" w:space="0" w:color="000000"/>
              <w:left w:val="single" w:sz="1" w:space="0" w:color="000000"/>
              <w:bottom w:val="single" w:sz="1" w:space="0" w:color="000000"/>
              <w:right w:val="single" w:sz="1" w:space="0" w:color="000000"/>
            </w:tcBorders>
          </w:tcPr>
          <w:p w14:paraId="6C61D74C" w14:textId="77777777" w:rsidR="00B20B9A" w:rsidRPr="00BF1AAB" w:rsidRDefault="00B20B9A" w:rsidP="00274563">
            <w:pPr>
              <w:pStyle w:val="Contenudetableau"/>
            </w:pPr>
          </w:p>
        </w:tc>
      </w:tr>
      <w:tr w:rsidR="00B20B9A" w:rsidRPr="00BF1AAB" w14:paraId="524DFBD4" w14:textId="008D7A3F" w:rsidTr="00B20B9A">
        <w:trPr>
          <w:trHeight w:val="379"/>
          <w:tblHeader/>
        </w:trPr>
        <w:tc>
          <w:tcPr>
            <w:tcW w:w="1983" w:type="dxa"/>
            <w:tcBorders>
              <w:left w:val="single" w:sz="1" w:space="0" w:color="000000"/>
              <w:bottom w:val="single" w:sz="1" w:space="0" w:color="000000"/>
              <w:right w:val="single" w:sz="1" w:space="0" w:color="000000"/>
            </w:tcBorders>
          </w:tcPr>
          <w:p w14:paraId="044AB4E7"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12874C72" w14:textId="77777777" w:rsidR="00B20B9A" w:rsidRPr="00BF1AAB" w:rsidRDefault="00B20B9A" w:rsidP="00274563">
            <w:pPr>
              <w:pStyle w:val="Contenudetableau"/>
            </w:pPr>
          </w:p>
        </w:tc>
        <w:tc>
          <w:tcPr>
            <w:tcW w:w="1134" w:type="dxa"/>
            <w:tcBorders>
              <w:left w:val="single" w:sz="1" w:space="0" w:color="000000"/>
              <w:bottom w:val="single" w:sz="1" w:space="0" w:color="000000"/>
              <w:right w:val="single" w:sz="1" w:space="0" w:color="000000"/>
            </w:tcBorders>
          </w:tcPr>
          <w:p w14:paraId="528F448B" w14:textId="77777777" w:rsidR="00B20B9A" w:rsidRPr="00BF1AAB" w:rsidRDefault="00B20B9A" w:rsidP="00274563">
            <w:pPr>
              <w:pStyle w:val="Contenudetableau"/>
            </w:pPr>
          </w:p>
        </w:tc>
        <w:tc>
          <w:tcPr>
            <w:tcW w:w="567" w:type="dxa"/>
            <w:tcBorders>
              <w:left w:val="single" w:sz="1" w:space="0" w:color="000000"/>
              <w:bottom w:val="single" w:sz="1" w:space="0" w:color="000000"/>
              <w:right w:val="single" w:sz="1" w:space="0" w:color="000000"/>
            </w:tcBorders>
          </w:tcPr>
          <w:p w14:paraId="701AC8E6" w14:textId="77777777" w:rsidR="00B20B9A" w:rsidRPr="00BF1AAB" w:rsidRDefault="00B20B9A" w:rsidP="00274563">
            <w:pPr>
              <w:pStyle w:val="Contenudetableau"/>
            </w:pPr>
          </w:p>
        </w:tc>
        <w:tc>
          <w:tcPr>
            <w:tcW w:w="709" w:type="dxa"/>
            <w:tcBorders>
              <w:left w:val="single" w:sz="1" w:space="0" w:color="000000"/>
              <w:bottom w:val="single" w:sz="1" w:space="0" w:color="000000"/>
              <w:right w:val="single" w:sz="1" w:space="0" w:color="000000"/>
            </w:tcBorders>
          </w:tcPr>
          <w:p w14:paraId="287701DE"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2CF314C1" w14:textId="7DF12DCD" w:rsidR="00B20B9A" w:rsidRPr="00BF1AAB" w:rsidRDefault="00B20B9A" w:rsidP="00274563">
            <w:pPr>
              <w:pStyle w:val="Contenudetableau"/>
            </w:pPr>
          </w:p>
        </w:tc>
        <w:tc>
          <w:tcPr>
            <w:tcW w:w="2410" w:type="dxa"/>
            <w:tcBorders>
              <w:left w:val="single" w:sz="1" w:space="0" w:color="000000"/>
              <w:bottom w:val="single" w:sz="1" w:space="0" w:color="000000"/>
              <w:right w:val="single" w:sz="1" w:space="0" w:color="000000"/>
            </w:tcBorders>
          </w:tcPr>
          <w:p w14:paraId="4E976B46" w14:textId="77777777" w:rsidR="00B20B9A" w:rsidRPr="00BF1AAB" w:rsidRDefault="00B20B9A" w:rsidP="00274563">
            <w:pPr>
              <w:pStyle w:val="Contenudetableau"/>
            </w:pPr>
          </w:p>
        </w:tc>
      </w:tr>
      <w:tr w:rsidR="00B20B9A" w:rsidRPr="00BF1AAB" w14:paraId="240685B2" w14:textId="21FB329A" w:rsidTr="00B20B9A">
        <w:trPr>
          <w:trHeight w:val="379"/>
          <w:tblHeader/>
        </w:trPr>
        <w:tc>
          <w:tcPr>
            <w:tcW w:w="1983" w:type="dxa"/>
            <w:tcBorders>
              <w:left w:val="single" w:sz="1" w:space="0" w:color="000000"/>
              <w:bottom w:val="single" w:sz="1" w:space="0" w:color="000000"/>
              <w:right w:val="single" w:sz="1" w:space="0" w:color="000000"/>
            </w:tcBorders>
          </w:tcPr>
          <w:p w14:paraId="7346BBB4"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07996761" w14:textId="77777777" w:rsidR="00B20B9A" w:rsidRPr="00BF1AAB" w:rsidRDefault="00B20B9A" w:rsidP="00274563">
            <w:pPr>
              <w:pStyle w:val="Contenudetableau"/>
            </w:pPr>
          </w:p>
        </w:tc>
        <w:tc>
          <w:tcPr>
            <w:tcW w:w="1134" w:type="dxa"/>
            <w:tcBorders>
              <w:left w:val="single" w:sz="1" w:space="0" w:color="000000"/>
              <w:bottom w:val="single" w:sz="1" w:space="0" w:color="000000"/>
              <w:right w:val="single" w:sz="1" w:space="0" w:color="000000"/>
            </w:tcBorders>
          </w:tcPr>
          <w:p w14:paraId="4AFF81B9" w14:textId="77777777" w:rsidR="00B20B9A" w:rsidRPr="00BF1AAB" w:rsidRDefault="00B20B9A" w:rsidP="00274563">
            <w:pPr>
              <w:pStyle w:val="Contenudetableau"/>
            </w:pPr>
          </w:p>
        </w:tc>
        <w:tc>
          <w:tcPr>
            <w:tcW w:w="567" w:type="dxa"/>
            <w:tcBorders>
              <w:left w:val="single" w:sz="1" w:space="0" w:color="000000"/>
              <w:bottom w:val="single" w:sz="1" w:space="0" w:color="000000"/>
              <w:right w:val="single" w:sz="1" w:space="0" w:color="000000"/>
            </w:tcBorders>
          </w:tcPr>
          <w:p w14:paraId="074303F0" w14:textId="77777777" w:rsidR="00B20B9A" w:rsidRPr="00BF1AAB" w:rsidRDefault="00B20B9A" w:rsidP="00274563">
            <w:pPr>
              <w:pStyle w:val="Contenudetableau"/>
            </w:pPr>
          </w:p>
        </w:tc>
        <w:tc>
          <w:tcPr>
            <w:tcW w:w="709" w:type="dxa"/>
            <w:tcBorders>
              <w:left w:val="single" w:sz="1" w:space="0" w:color="000000"/>
              <w:bottom w:val="single" w:sz="1" w:space="0" w:color="000000"/>
              <w:right w:val="single" w:sz="1" w:space="0" w:color="000000"/>
            </w:tcBorders>
          </w:tcPr>
          <w:p w14:paraId="3067DFC7"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559A3115" w14:textId="788F66CE" w:rsidR="00B20B9A" w:rsidRPr="00BF1AAB" w:rsidRDefault="00B20B9A" w:rsidP="00274563">
            <w:pPr>
              <w:pStyle w:val="Contenudetableau"/>
            </w:pPr>
          </w:p>
        </w:tc>
        <w:tc>
          <w:tcPr>
            <w:tcW w:w="2410" w:type="dxa"/>
            <w:tcBorders>
              <w:left w:val="single" w:sz="1" w:space="0" w:color="000000"/>
              <w:bottom w:val="single" w:sz="1" w:space="0" w:color="000000"/>
              <w:right w:val="single" w:sz="1" w:space="0" w:color="000000"/>
            </w:tcBorders>
          </w:tcPr>
          <w:p w14:paraId="3CD0F88A" w14:textId="77777777" w:rsidR="00B20B9A" w:rsidRPr="00BF1AAB" w:rsidRDefault="00B20B9A" w:rsidP="00274563">
            <w:pPr>
              <w:pStyle w:val="Contenudetableau"/>
            </w:pPr>
          </w:p>
        </w:tc>
      </w:tr>
      <w:tr w:rsidR="00B20B9A" w:rsidRPr="00BF1AAB" w14:paraId="77A86043" w14:textId="37DBA19F" w:rsidTr="00B20B9A">
        <w:trPr>
          <w:trHeight w:val="379"/>
          <w:tblHeader/>
        </w:trPr>
        <w:tc>
          <w:tcPr>
            <w:tcW w:w="1983" w:type="dxa"/>
            <w:tcBorders>
              <w:left w:val="single" w:sz="1" w:space="0" w:color="000000"/>
              <w:bottom w:val="single" w:sz="1" w:space="0" w:color="000000"/>
              <w:right w:val="single" w:sz="1" w:space="0" w:color="000000"/>
            </w:tcBorders>
          </w:tcPr>
          <w:p w14:paraId="108AA7BB"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0F74F489" w14:textId="77777777" w:rsidR="00B20B9A" w:rsidRPr="00BF1AAB" w:rsidRDefault="00B20B9A" w:rsidP="00274563">
            <w:pPr>
              <w:pStyle w:val="Contenudetableau"/>
            </w:pPr>
          </w:p>
        </w:tc>
        <w:tc>
          <w:tcPr>
            <w:tcW w:w="1134" w:type="dxa"/>
            <w:tcBorders>
              <w:left w:val="single" w:sz="1" w:space="0" w:color="000000"/>
              <w:bottom w:val="single" w:sz="1" w:space="0" w:color="000000"/>
              <w:right w:val="single" w:sz="1" w:space="0" w:color="000000"/>
            </w:tcBorders>
          </w:tcPr>
          <w:p w14:paraId="42A54BF6" w14:textId="77777777" w:rsidR="00B20B9A" w:rsidRPr="00BF1AAB" w:rsidRDefault="00B20B9A" w:rsidP="00274563">
            <w:pPr>
              <w:pStyle w:val="Contenudetableau"/>
            </w:pPr>
          </w:p>
        </w:tc>
        <w:tc>
          <w:tcPr>
            <w:tcW w:w="567" w:type="dxa"/>
            <w:tcBorders>
              <w:left w:val="single" w:sz="1" w:space="0" w:color="000000"/>
              <w:bottom w:val="single" w:sz="1" w:space="0" w:color="000000"/>
              <w:right w:val="single" w:sz="1" w:space="0" w:color="000000"/>
            </w:tcBorders>
          </w:tcPr>
          <w:p w14:paraId="1EFE4745" w14:textId="77777777" w:rsidR="00B20B9A" w:rsidRPr="00BF1AAB" w:rsidRDefault="00B20B9A" w:rsidP="00274563">
            <w:pPr>
              <w:pStyle w:val="Contenudetableau"/>
            </w:pPr>
          </w:p>
        </w:tc>
        <w:tc>
          <w:tcPr>
            <w:tcW w:w="709" w:type="dxa"/>
            <w:tcBorders>
              <w:left w:val="single" w:sz="1" w:space="0" w:color="000000"/>
              <w:bottom w:val="single" w:sz="1" w:space="0" w:color="000000"/>
              <w:right w:val="single" w:sz="1" w:space="0" w:color="000000"/>
            </w:tcBorders>
          </w:tcPr>
          <w:p w14:paraId="5F3A94D1"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6EF6DBDF" w14:textId="1C00A159" w:rsidR="00B20B9A" w:rsidRPr="00BF1AAB" w:rsidRDefault="00B20B9A" w:rsidP="00274563">
            <w:pPr>
              <w:pStyle w:val="Contenudetableau"/>
            </w:pPr>
          </w:p>
        </w:tc>
        <w:tc>
          <w:tcPr>
            <w:tcW w:w="2410" w:type="dxa"/>
            <w:tcBorders>
              <w:left w:val="single" w:sz="1" w:space="0" w:color="000000"/>
              <w:bottom w:val="single" w:sz="1" w:space="0" w:color="000000"/>
              <w:right w:val="single" w:sz="1" w:space="0" w:color="000000"/>
            </w:tcBorders>
          </w:tcPr>
          <w:p w14:paraId="7FD42248" w14:textId="77777777" w:rsidR="00B20B9A" w:rsidRPr="00BF1AAB" w:rsidRDefault="00B20B9A" w:rsidP="00274563">
            <w:pPr>
              <w:pStyle w:val="Contenudetableau"/>
            </w:pPr>
          </w:p>
        </w:tc>
      </w:tr>
      <w:tr w:rsidR="00B20B9A" w:rsidRPr="00BF1AAB" w14:paraId="1E23BA4F" w14:textId="083415FA" w:rsidTr="00B20B9A">
        <w:trPr>
          <w:trHeight w:val="379"/>
          <w:tblHeader/>
        </w:trPr>
        <w:tc>
          <w:tcPr>
            <w:tcW w:w="1983" w:type="dxa"/>
            <w:tcBorders>
              <w:left w:val="single" w:sz="1" w:space="0" w:color="000000"/>
              <w:bottom w:val="single" w:sz="1" w:space="0" w:color="000000"/>
              <w:right w:val="single" w:sz="1" w:space="0" w:color="000000"/>
            </w:tcBorders>
          </w:tcPr>
          <w:p w14:paraId="29A32588"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6E6BE854" w14:textId="77777777" w:rsidR="00B20B9A" w:rsidRPr="00BF1AAB" w:rsidRDefault="00B20B9A" w:rsidP="00274563">
            <w:pPr>
              <w:pStyle w:val="Contenudetableau"/>
            </w:pPr>
          </w:p>
        </w:tc>
        <w:tc>
          <w:tcPr>
            <w:tcW w:w="1134" w:type="dxa"/>
            <w:tcBorders>
              <w:left w:val="single" w:sz="1" w:space="0" w:color="000000"/>
              <w:bottom w:val="single" w:sz="1" w:space="0" w:color="000000"/>
              <w:right w:val="single" w:sz="1" w:space="0" w:color="000000"/>
            </w:tcBorders>
          </w:tcPr>
          <w:p w14:paraId="3001CF14" w14:textId="77777777" w:rsidR="00B20B9A" w:rsidRPr="00BF1AAB" w:rsidRDefault="00B20B9A" w:rsidP="00274563">
            <w:pPr>
              <w:pStyle w:val="Contenudetableau"/>
            </w:pPr>
          </w:p>
        </w:tc>
        <w:tc>
          <w:tcPr>
            <w:tcW w:w="567" w:type="dxa"/>
            <w:tcBorders>
              <w:left w:val="single" w:sz="1" w:space="0" w:color="000000"/>
              <w:bottom w:val="single" w:sz="1" w:space="0" w:color="000000"/>
              <w:right w:val="single" w:sz="1" w:space="0" w:color="000000"/>
            </w:tcBorders>
          </w:tcPr>
          <w:p w14:paraId="672CA5BE" w14:textId="77777777" w:rsidR="00B20B9A" w:rsidRPr="00BF1AAB" w:rsidRDefault="00B20B9A" w:rsidP="00274563">
            <w:pPr>
              <w:pStyle w:val="Contenudetableau"/>
            </w:pPr>
          </w:p>
        </w:tc>
        <w:tc>
          <w:tcPr>
            <w:tcW w:w="709" w:type="dxa"/>
            <w:tcBorders>
              <w:left w:val="single" w:sz="1" w:space="0" w:color="000000"/>
              <w:bottom w:val="single" w:sz="1" w:space="0" w:color="000000"/>
              <w:right w:val="single" w:sz="1" w:space="0" w:color="000000"/>
            </w:tcBorders>
          </w:tcPr>
          <w:p w14:paraId="7D2F91F4"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1F35F11E" w14:textId="656C0CAF" w:rsidR="00B20B9A" w:rsidRPr="00BF1AAB" w:rsidRDefault="00B20B9A" w:rsidP="00274563">
            <w:pPr>
              <w:pStyle w:val="Contenudetableau"/>
            </w:pPr>
          </w:p>
        </w:tc>
        <w:tc>
          <w:tcPr>
            <w:tcW w:w="2410" w:type="dxa"/>
            <w:tcBorders>
              <w:left w:val="single" w:sz="1" w:space="0" w:color="000000"/>
              <w:bottom w:val="single" w:sz="1" w:space="0" w:color="000000"/>
              <w:right w:val="single" w:sz="1" w:space="0" w:color="000000"/>
            </w:tcBorders>
          </w:tcPr>
          <w:p w14:paraId="513BC800" w14:textId="77777777" w:rsidR="00B20B9A" w:rsidRPr="00BF1AAB" w:rsidRDefault="00B20B9A" w:rsidP="00274563">
            <w:pPr>
              <w:pStyle w:val="Contenudetableau"/>
            </w:pPr>
          </w:p>
        </w:tc>
      </w:tr>
      <w:tr w:rsidR="00B20B9A" w:rsidRPr="00BF1AAB" w14:paraId="4A602BF8" w14:textId="7D7479F8" w:rsidTr="00B20B9A">
        <w:trPr>
          <w:trHeight w:val="379"/>
          <w:tblHeader/>
        </w:trPr>
        <w:tc>
          <w:tcPr>
            <w:tcW w:w="1983" w:type="dxa"/>
            <w:tcBorders>
              <w:left w:val="single" w:sz="1" w:space="0" w:color="000000"/>
              <w:bottom w:val="single" w:sz="1" w:space="0" w:color="000000"/>
              <w:right w:val="single" w:sz="1" w:space="0" w:color="000000"/>
            </w:tcBorders>
          </w:tcPr>
          <w:p w14:paraId="1325B40D"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330F9DBB" w14:textId="77777777" w:rsidR="00B20B9A" w:rsidRPr="00BF1AAB" w:rsidRDefault="00B20B9A" w:rsidP="00274563">
            <w:pPr>
              <w:pStyle w:val="Contenudetableau"/>
            </w:pPr>
          </w:p>
        </w:tc>
        <w:tc>
          <w:tcPr>
            <w:tcW w:w="1134" w:type="dxa"/>
            <w:tcBorders>
              <w:left w:val="single" w:sz="1" w:space="0" w:color="000000"/>
              <w:bottom w:val="single" w:sz="1" w:space="0" w:color="000000"/>
              <w:right w:val="single" w:sz="1" w:space="0" w:color="000000"/>
            </w:tcBorders>
          </w:tcPr>
          <w:p w14:paraId="4338AE9E" w14:textId="77777777" w:rsidR="00B20B9A" w:rsidRPr="00BF1AAB" w:rsidRDefault="00B20B9A" w:rsidP="00274563">
            <w:pPr>
              <w:pStyle w:val="Contenudetableau"/>
            </w:pPr>
          </w:p>
        </w:tc>
        <w:tc>
          <w:tcPr>
            <w:tcW w:w="567" w:type="dxa"/>
            <w:tcBorders>
              <w:left w:val="single" w:sz="1" w:space="0" w:color="000000"/>
              <w:bottom w:val="single" w:sz="1" w:space="0" w:color="000000"/>
              <w:right w:val="single" w:sz="1" w:space="0" w:color="000000"/>
            </w:tcBorders>
          </w:tcPr>
          <w:p w14:paraId="32DE718C" w14:textId="77777777" w:rsidR="00B20B9A" w:rsidRPr="00BF1AAB" w:rsidRDefault="00B20B9A" w:rsidP="00274563">
            <w:pPr>
              <w:pStyle w:val="Contenudetableau"/>
            </w:pPr>
          </w:p>
        </w:tc>
        <w:tc>
          <w:tcPr>
            <w:tcW w:w="709" w:type="dxa"/>
            <w:tcBorders>
              <w:left w:val="single" w:sz="1" w:space="0" w:color="000000"/>
              <w:bottom w:val="single" w:sz="1" w:space="0" w:color="000000"/>
              <w:right w:val="single" w:sz="1" w:space="0" w:color="000000"/>
            </w:tcBorders>
          </w:tcPr>
          <w:p w14:paraId="6C36F8C5"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236C1C43" w14:textId="24FF2B90" w:rsidR="00B20B9A" w:rsidRPr="00BF1AAB" w:rsidRDefault="00B20B9A" w:rsidP="00274563">
            <w:pPr>
              <w:pStyle w:val="Contenudetableau"/>
            </w:pPr>
          </w:p>
        </w:tc>
        <w:tc>
          <w:tcPr>
            <w:tcW w:w="2410" w:type="dxa"/>
            <w:tcBorders>
              <w:left w:val="single" w:sz="1" w:space="0" w:color="000000"/>
              <w:bottom w:val="single" w:sz="1" w:space="0" w:color="000000"/>
              <w:right w:val="single" w:sz="1" w:space="0" w:color="000000"/>
            </w:tcBorders>
          </w:tcPr>
          <w:p w14:paraId="7878145A" w14:textId="77777777" w:rsidR="00B20B9A" w:rsidRPr="00BF1AAB" w:rsidRDefault="00B20B9A" w:rsidP="00274563">
            <w:pPr>
              <w:pStyle w:val="Contenudetableau"/>
            </w:pPr>
          </w:p>
        </w:tc>
      </w:tr>
      <w:tr w:rsidR="00B20B9A" w:rsidRPr="00BF1AAB" w14:paraId="65EC21E6" w14:textId="31B1CB3D" w:rsidTr="00B20B9A">
        <w:trPr>
          <w:trHeight w:val="379"/>
          <w:tblHeader/>
        </w:trPr>
        <w:tc>
          <w:tcPr>
            <w:tcW w:w="1983" w:type="dxa"/>
            <w:tcBorders>
              <w:left w:val="single" w:sz="1" w:space="0" w:color="000000"/>
              <w:bottom w:val="single" w:sz="1" w:space="0" w:color="000000"/>
              <w:right w:val="single" w:sz="1" w:space="0" w:color="000000"/>
            </w:tcBorders>
          </w:tcPr>
          <w:p w14:paraId="4DCC1A28"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4BAD6113" w14:textId="77777777" w:rsidR="00B20B9A" w:rsidRPr="00BF1AAB" w:rsidRDefault="00B20B9A" w:rsidP="00274563">
            <w:pPr>
              <w:pStyle w:val="Contenudetableau"/>
            </w:pPr>
          </w:p>
        </w:tc>
        <w:tc>
          <w:tcPr>
            <w:tcW w:w="1134" w:type="dxa"/>
            <w:tcBorders>
              <w:left w:val="single" w:sz="1" w:space="0" w:color="000000"/>
              <w:bottom w:val="single" w:sz="1" w:space="0" w:color="000000"/>
              <w:right w:val="single" w:sz="1" w:space="0" w:color="000000"/>
            </w:tcBorders>
          </w:tcPr>
          <w:p w14:paraId="5527E129" w14:textId="77777777" w:rsidR="00B20B9A" w:rsidRPr="00BF1AAB" w:rsidRDefault="00B20B9A" w:rsidP="00274563">
            <w:pPr>
              <w:pStyle w:val="Contenudetableau"/>
            </w:pPr>
          </w:p>
        </w:tc>
        <w:tc>
          <w:tcPr>
            <w:tcW w:w="567" w:type="dxa"/>
            <w:tcBorders>
              <w:left w:val="single" w:sz="1" w:space="0" w:color="000000"/>
              <w:bottom w:val="single" w:sz="1" w:space="0" w:color="000000"/>
              <w:right w:val="single" w:sz="1" w:space="0" w:color="000000"/>
            </w:tcBorders>
          </w:tcPr>
          <w:p w14:paraId="72D29AA8" w14:textId="77777777" w:rsidR="00B20B9A" w:rsidRPr="00BF1AAB" w:rsidRDefault="00B20B9A" w:rsidP="00274563">
            <w:pPr>
              <w:pStyle w:val="Contenudetableau"/>
            </w:pPr>
          </w:p>
        </w:tc>
        <w:tc>
          <w:tcPr>
            <w:tcW w:w="709" w:type="dxa"/>
            <w:tcBorders>
              <w:left w:val="single" w:sz="1" w:space="0" w:color="000000"/>
              <w:bottom w:val="single" w:sz="1" w:space="0" w:color="000000"/>
              <w:right w:val="single" w:sz="1" w:space="0" w:color="000000"/>
            </w:tcBorders>
          </w:tcPr>
          <w:p w14:paraId="5A0C2962"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58E7F321" w14:textId="13F28605" w:rsidR="00B20B9A" w:rsidRPr="00BF1AAB" w:rsidRDefault="00B20B9A" w:rsidP="00274563">
            <w:pPr>
              <w:pStyle w:val="Contenudetableau"/>
            </w:pPr>
          </w:p>
        </w:tc>
        <w:tc>
          <w:tcPr>
            <w:tcW w:w="2410" w:type="dxa"/>
            <w:tcBorders>
              <w:left w:val="single" w:sz="1" w:space="0" w:color="000000"/>
              <w:bottom w:val="single" w:sz="1" w:space="0" w:color="000000"/>
              <w:right w:val="single" w:sz="1" w:space="0" w:color="000000"/>
            </w:tcBorders>
          </w:tcPr>
          <w:p w14:paraId="0CCEB775" w14:textId="77777777" w:rsidR="00B20B9A" w:rsidRPr="00BF1AAB" w:rsidRDefault="00B20B9A" w:rsidP="00274563">
            <w:pPr>
              <w:pStyle w:val="Contenudetableau"/>
            </w:pPr>
          </w:p>
        </w:tc>
      </w:tr>
      <w:tr w:rsidR="00B20B9A" w:rsidRPr="00BF1AAB" w14:paraId="4AE54D63" w14:textId="7160C43D" w:rsidTr="00B20B9A">
        <w:trPr>
          <w:trHeight w:val="379"/>
          <w:tblHeader/>
        </w:trPr>
        <w:tc>
          <w:tcPr>
            <w:tcW w:w="1983" w:type="dxa"/>
            <w:tcBorders>
              <w:left w:val="single" w:sz="1" w:space="0" w:color="000000"/>
              <w:bottom w:val="single" w:sz="1" w:space="0" w:color="000000"/>
              <w:right w:val="single" w:sz="1" w:space="0" w:color="000000"/>
            </w:tcBorders>
          </w:tcPr>
          <w:p w14:paraId="70A2F433"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105A4E70" w14:textId="77777777" w:rsidR="00B20B9A" w:rsidRPr="00BF1AAB" w:rsidRDefault="00B20B9A" w:rsidP="00274563">
            <w:pPr>
              <w:pStyle w:val="Contenudetableau"/>
            </w:pPr>
          </w:p>
        </w:tc>
        <w:tc>
          <w:tcPr>
            <w:tcW w:w="1134" w:type="dxa"/>
            <w:tcBorders>
              <w:left w:val="single" w:sz="1" w:space="0" w:color="000000"/>
              <w:bottom w:val="single" w:sz="1" w:space="0" w:color="000000"/>
              <w:right w:val="single" w:sz="1" w:space="0" w:color="000000"/>
            </w:tcBorders>
          </w:tcPr>
          <w:p w14:paraId="6EBCF224" w14:textId="77777777" w:rsidR="00B20B9A" w:rsidRPr="00BF1AAB" w:rsidRDefault="00B20B9A" w:rsidP="00274563">
            <w:pPr>
              <w:pStyle w:val="Contenudetableau"/>
            </w:pPr>
          </w:p>
        </w:tc>
        <w:tc>
          <w:tcPr>
            <w:tcW w:w="567" w:type="dxa"/>
            <w:tcBorders>
              <w:left w:val="single" w:sz="1" w:space="0" w:color="000000"/>
              <w:bottom w:val="single" w:sz="1" w:space="0" w:color="000000"/>
              <w:right w:val="single" w:sz="1" w:space="0" w:color="000000"/>
            </w:tcBorders>
          </w:tcPr>
          <w:p w14:paraId="2A1404F7" w14:textId="77777777" w:rsidR="00B20B9A" w:rsidRPr="00BF1AAB" w:rsidRDefault="00B20B9A" w:rsidP="00274563">
            <w:pPr>
              <w:pStyle w:val="Contenudetableau"/>
            </w:pPr>
          </w:p>
        </w:tc>
        <w:tc>
          <w:tcPr>
            <w:tcW w:w="709" w:type="dxa"/>
            <w:tcBorders>
              <w:left w:val="single" w:sz="1" w:space="0" w:color="000000"/>
              <w:bottom w:val="single" w:sz="1" w:space="0" w:color="000000"/>
              <w:right w:val="single" w:sz="1" w:space="0" w:color="000000"/>
            </w:tcBorders>
          </w:tcPr>
          <w:p w14:paraId="5198BBF4"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6F301657" w14:textId="1F9C7DF4" w:rsidR="00B20B9A" w:rsidRPr="00BF1AAB" w:rsidRDefault="00B20B9A" w:rsidP="00274563">
            <w:pPr>
              <w:pStyle w:val="Contenudetableau"/>
            </w:pPr>
          </w:p>
        </w:tc>
        <w:tc>
          <w:tcPr>
            <w:tcW w:w="2410" w:type="dxa"/>
            <w:tcBorders>
              <w:left w:val="single" w:sz="1" w:space="0" w:color="000000"/>
              <w:bottom w:val="single" w:sz="1" w:space="0" w:color="000000"/>
              <w:right w:val="single" w:sz="1" w:space="0" w:color="000000"/>
            </w:tcBorders>
          </w:tcPr>
          <w:p w14:paraId="285555F7" w14:textId="77777777" w:rsidR="00B20B9A" w:rsidRPr="00BF1AAB" w:rsidRDefault="00B20B9A" w:rsidP="00274563">
            <w:pPr>
              <w:pStyle w:val="Contenudetableau"/>
            </w:pPr>
          </w:p>
        </w:tc>
      </w:tr>
      <w:tr w:rsidR="00B20B9A" w:rsidRPr="00BF1AAB" w14:paraId="705C2E63" w14:textId="6CCFBDAB" w:rsidTr="00B20B9A">
        <w:trPr>
          <w:trHeight w:val="379"/>
          <w:tblHeader/>
        </w:trPr>
        <w:tc>
          <w:tcPr>
            <w:tcW w:w="1983" w:type="dxa"/>
            <w:tcBorders>
              <w:left w:val="single" w:sz="1" w:space="0" w:color="000000"/>
              <w:bottom w:val="single" w:sz="1" w:space="0" w:color="000000"/>
              <w:right w:val="single" w:sz="1" w:space="0" w:color="000000"/>
            </w:tcBorders>
          </w:tcPr>
          <w:p w14:paraId="61132011"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0B7A523E" w14:textId="77777777" w:rsidR="00B20B9A" w:rsidRPr="00BF1AAB" w:rsidRDefault="00B20B9A" w:rsidP="00274563">
            <w:pPr>
              <w:pStyle w:val="Contenudetableau"/>
            </w:pPr>
          </w:p>
        </w:tc>
        <w:tc>
          <w:tcPr>
            <w:tcW w:w="1134" w:type="dxa"/>
            <w:tcBorders>
              <w:left w:val="single" w:sz="1" w:space="0" w:color="000000"/>
              <w:bottom w:val="single" w:sz="1" w:space="0" w:color="000000"/>
              <w:right w:val="single" w:sz="1" w:space="0" w:color="000000"/>
            </w:tcBorders>
          </w:tcPr>
          <w:p w14:paraId="26B1FDFB" w14:textId="77777777" w:rsidR="00B20B9A" w:rsidRPr="00BF1AAB" w:rsidRDefault="00B20B9A" w:rsidP="00274563">
            <w:pPr>
              <w:pStyle w:val="Contenudetableau"/>
            </w:pPr>
          </w:p>
        </w:tc>
        <w:tc>
          <w:tcPr>
            <w:tcW w:w="567" w:type="dxa"/>
            <w:tcBorders>
              <w:left w:val="single" w:sz="1" w:space="0" w:color="000000"/>
              <w:bottom w:val="single" w:sz="1" w:space="0" w:color="000000"/>
              <w:right w:val="single" w:sz="1" w:space="0" w:color="000000"/>
            </w:tcBorders>
          </w:tcPr>
          <w:p w14:paraId="2BFBEAC7" w14:textId="77777777" w:rsidR="00B20B9A" w:rsidRPr="00BF1AAB" w:rsidRDefault="00B20B9A" w:rsidP="00274563">
            <w:pPr>
              <w:pStyle w:val="Contenudetableau"/>
            </w:pPr>
          </w:p>
        </w:tc>
        <w:tc>
          <w:tcPr>
            <w:tcW w:w="709" w:type="dxa"/>
            <w:tcBorders>
              <w:left w:val="single" w:sz="1" w:space="0" w:color="000000"/>
              <w:bottom w:val="single" w:sz="1" w:space="0" w:color="000000"/>
              <w:right w:val="single" w:sz="1" w:space="0" w:color="000000"/>
            </w:tcBorders>
          </w:tcPr>
          <w:p w14:paraId="285B85C8"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047B4A0A" w14:textId="6B6F4FF6" w:rsidR="00B20B9A" w:rsidRPr="00BF1AAB" w:rsidRDefault="00B20B9A" w:rsidP="00274563">
            <w:pPr>
              <w:pStyle w:val="Contenudetableau"/>
            </w:pPr>
          </w:p>
        </w:tc>
        <w:tc>
          <w:tcPr>
            <w:tcW w:w="2410" w:type="dxa"/>
            <w:tcBorders>
              <w:left w:val="single" w:sz="1" w:space="0" w:color="000000"/>
              <w:bottom w:val="single" w:sz="1" w:space="0" w:color="000000"/>
              <w:right w:val="single" w:sz="1" w:space="0" w:color="000000"/>
            </w:tcBorders>
          </w:tcPr>
          <w:p w14:paraId="78AC3A42" w14:textId="77777777" w:rsidR="00B20B9A" w:rsidRPr="00BF1AAB" w:rsidRDefault="00B20B9A" w:rsidP="00274563">
            <w:pPr>
              <w:pStyle w:val="Contenudetableau"/>
            </w:pPr>
          </w:p>
        </w:tc>
      </w:tr>
      <w:tr w:rsidR="00B20B9A" w:rsidRPr="00BF1AAB" w14:paraId="79777F55" w14:textId="024400F9" w:rsidTr="00B20B9A">
        <w:trPr>
          <w:trHeight w:val="379"/>
          <w:tblHeader/>
        </w:trPr>
        <w:tc>
          <w:tcPr>
            <w:tcW w:w="1983" w:type="dxa"/>
            <w:tcBorders>
              <w:left w:val="single" w:sz="1" w:space="0" w:color="000000"/>
              <w:bottom w:val="single" w:sz="1" w:space="0" w:color="000000"/>
              <w:right w:val="single" w:sz="1" w:space="0" w:color="000000"/>
            </w:tcBorders>
          </w:tcPr>
          <w:p w14:paraId="133E9FD0"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3433069B" w14:textId="77777777" w:rsidR="00B20B9A" w:rsidRPr="00BF1AAB" w:rsidRDefault="00B20B9A" w:rsidP="00274563">
            <w:pPr>
              <w:pStyle w:val="Contenudetableau"/>
            </w:pPr>
          </w:p>
        </w:tc>
        <w:tc>
          <w:tcPr>
            <w:tcW w:w="1134" w:type="dxa"/>
            <w:tcBorders>
              <w:left w:val="single" w:sz="1" w:space="0" w:color="000000"/>
              <w:bottom w:val="single" w:sz="1" w:space="0" w:color="000000"/>
              <w:right w:val="single" w:sz="1" w:space="0" w:color="000000"/>
            </w:tcBorders>
          </w:tcPr>
          <w:p w14:paraId="02656818" w14:textId="77777777" w:rsidR="00B20B9A" w:rsidRPr="00BF1AAB" w:rsidRDefault="00B20B9A" w:rsidP="00274563">
            <w:pPr>
              <w:pStyle w:val="Contenudetableau"/>
            </w:pPr>
          </w:p>
        </w:tc>
        <w:tc>
          <w:tcPr>
            <w:tcW w:w="567" w:type="dxa"/>
            <w:tcBorders>
              <w:left w:val="single" w:sz="1" w:space="0" w:color="000000"/>
              <w:bottom w:val="single" w:sz="1" w:space="0" w:color="000000"/>
              <w:right w:val="single" w:sz="1" w:space="0" w:color="000000"/>
            </w:tcBorders>
          </w:tcPr>
          <w:p w14:paraId="68458FEE" w14:textId="77777777" w:rsidR="00B20B9A" w:rsidRPr="00BF1AAB" w:rsidRDefault="00B20B9A" w:rsidP="00274563">
            <w:pPr>
              <w:pStyle w:val="Contenudetableau"/>
            </w:pPr>
          </w:p>
        </w:tc>
        <w:tc>
          <w:tcPr>
            <w:tcW w:w="709" w:type="dxa"/>
            <w:tcBorders>
              <w:left w:val="single" w:sz="1" w:space="0" w:color="000000"/>
              <w:bottom w:val="single" w:sz="1" w:space="0" w:color="000000"/>
              <w:right w:val="single" w:sz="1" w:space="0" w:color="000000"/>
            </w:tcBorders>
          </w:tcPr>
          <w:p w14:paraId="4ECA291F"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4DEF65AD" w14:textId="5A281568" w:rsidR="00B20B9A" w:rsidRPr="00BF1AAB" w:rsidRDefault="00B20B9A" w:rsidP="00274563">
            <w:pPr>
              <w:pStyle w:val="Contenudetableau"/>
            </w:pPr>
          </w:p>
        </w:tc>
        <w:tc>
          <w:tcPr>
            <w:tcW w:w="2410" w:type="dxa"/>
            <w:tcBorders>
              <w:left w:val="single" w:sz="1" w:space="0" w:color="000000"/>
              <w:bottom w:val="single" w:sz="1" w:space="0" w:color="000000"/>
              <w:right w:val="single" w:sz="1" w:space="0" w:color="000000"/>
            </w:tcBorders>
          </w:tcPr>
          <w:p w14:paraId="05E601D7" w14:textId="77777777" w:rsidR="00B20B9A" w:rsidRPr="00BF1AAB" w:rsidRDefault="00B20B9A" w:rsidP="00274563">
            <w:pPr>
              <w:pStyle w:val="Contenudetableau"/>
            </w:pPr>
          </w:p>
        </w:tc>
      </w:tr>
      <w:tr w:rsidR="00B20B9A" w:rsidRPr="00BF1AAB" w14:paraId="6B356365" w14:textId="63E13D1E" w:rsidTr="00B20B9A">
        <w:trPr>
          <w:trHeight w:val="379"/>
          <w:tblHeader/>
        </w:trPr>
        <w:tc>
          <w:tcPr>
            <w:tcW w:w="1983" w:type="dxa"/>
            <w:tcBorders>
              <w:left w:val="single" w:sz="1" w:space="0" w:color="000000"/>
              <w:bottom w:val="single" w:sz="1" w:space="0" w:color="000000"/>
              <w:right w:val="single" w:sz="1" w:space="0" w:color="000000"/>
            </w:tcBorders>
          </w:tcPr>
          <w:p w14:paraId="1232BC89"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721C8F10" w14:textId="77777777" w:rsidR="00B20B9A" w:rsidRPr="00BF1AAB" w:rsidRDefault="00B20B9A" w:rsidP="00274563">
            <w:pPr>
              <w:pStyle w:val="Contenudetableau"/>
            </w:pPr>
          </w:p>
        </w:tc>
        <w:tc>
          <w:tcPr>
            <w:tcW w:w="1134" w:type="dxa"/>
            <w:tcBorders>
              <w:left w:val="single" w:sz="1" w:space="0" w:color="000000"/>
              <w:bottom w:val="single" w:sz="1" w:space="0" w:color="000000"/>
              <w:right w:val="single" w:sz="1" w:space="0" w:color="000000"/>
            </w:tcBorders>
          </w:tcPr>
          <w:p w14:paraId="3301F017" w14:textId="77777777" w:rsidR="00B20B9A" w:rsidRPr="00BF1AAB" w:rsidRDefault="00B20B9A" w:rsidP="00274563">
            <w:pPr>
              <w:pStyle w:val="Contenudetableau"/>
            </w:pPr>
          </w:p>
        </w:tc>
        <w:tc>
          <w:tcPr>
            <w:tcW w:w="567" w:type="dxa"/>
            <w:tcBorders>
              <w:left w:val="single" w:sz="1" w:space="0" w:color="000000"/>
              <w:bottom w:val="single" w:sz="1" w:space="0" w:color="000000"/>
              <w:right w:val="single" w:sz="1" w:space="0" w:color="000000"/>
            </w:tcBorders>
          </w:tcPr>
          <w:p w14:paraId="1AAB8932" w14:textId="77777777" w:rsidR="00B20B9A" w:rsidRPr="00BF1AAB" w:rsidRDefault="00B20B9A" w:rsidP="00274563">
            <w:pPr>
              <w:pStyle w:val="Contenudetableau"/>
            </w:pPr>
          </w:p>
        </w:tc>
        <w:tc>
          <w:tcPr>
            <w:tcW w:w="709" w:type="dxa"/>
            <w:tcBorders>
              <w:left w:val="single" w:sz="1" w:space="0" w:color="000000"/>
              <w:bottom w:val="single" w:sz="1" w:space="0" w:color="000000"/>
              <w:right w:val="single" w:sz="1" w:space="0" w:color="000000"/>
            </w:tcBorders>
          </w:tcPr>
          <w:p w14:paraId="3E533EF6" w14:textId="77777777" w:rsidR="00B20B9A" w:rsidRPr="00BF1AAB" w:rsidRDefault="00B20B9A" w:rsidP="00274563">
            <w:pPr>
              <w:pStyle w:val="Contenudetableau"/>
            </w:pPr>
          </w:p>
        </w:tc>
        <w:tc>
          <w:tcPr>
            <w:tcW w:w="1559" w:type="dxa"/>
            <w:tcBorders>
              <w:left w:val="single" w:sz="1" w:space="0" w:color="000000"/>
              <w:bottom w:val="single" w:sz="1" w:space="0" w:color="000000"/>
              <w:right w:val="single" w:sz="1" w:space="0" w:color="000000"/>
            </w:tcBorders>
          </w:tcPr>
          <w:p w14:paraId="03BB0605" w14:textId="3C986B25" w:rsidR="00B20B9A" w:rsidRPr="00BF1AAB" w:rsidRDefault="00B20B9A" w:rsidP="00274563">
            <w:pPr>
              <w:pStyle w:val="Contenudetableau"/>
            </w:pPr>
          </w:p>
        </w:tc>
        <w:tc>
          <w:tcPr>
            <w:tcW w:w="2410" w:type="dxa"/>
            <w:tcBorders>
              <w:left w:val="single" w:sz="1" w:space="0" w:color="000000"/>
              <w:bottom w:val="single" w:sz="1" w:space="0" w:color="000000"/>
              <w:right w:val="single" w:sz="1" w:space="0" w:color="000000"/>
            </w:tcBorders>
          </w:tcPr>
          <w:p w14:paraId="52F29895" w14:textId="77777777" w:rsidR="00B20B9A" w:rsidRPr="00BF1AAB" w:rsidRDefault="00B20B9A" w:rsidP="00274563">
            <w:pPr>
              <w:pStyle w:val="Contenudetableau"/>
            </w:pPr>
          </w:p>
        </w:tc>
      </w:tr>
    </w:tbl>
    <w:p w14:paraId="0B595474" w14:textId="77777777" w:rsidR="00274563" w:rsidRPr="001E47D4" w:rsidRDefault="00274563" w:rsidP="00274563">
      <w:pPr>
        <w:pStyle w:val="Rubrique"/>
      </w:pPr>
    </w:p>
    <w:p w14:paraId="764DA326" w14:textId="77777777" w:rsidR="003D283C" w:rsidRPr="001E47D4" w:rsidRDefault="003D283C" w:rsidP="003D283C">
      <w:pPr>
        <w:pStyle w:val="Rubrique"/>
      </w:pPr>
    </w:p>
    <w:p w14:paraId="4ECA2302" w14:textId="7F815014" w:rsidR="00274563" w:rsidRDefault="00274563">
      <w:pPr>
        <w:suppressAutoHyphens w:val="0"/>
        <w:rPr>
          <w:sz w:val="18"/>
          <w:szCs w:val="18"/>
        </w:rPr>
      </w:pPr>
    </w:p>
    <w:p w14:paraId="2DCB17BF" w14:textId="5F4B4F54" w:rsidR="00F83998" w:rsidRDefault="00805B17">
      <w:pPr>
        <w:suppressAutoHyphens w:val="0"/>
        <w:rPr>
          <w:sz w:val="18"/>
          <w:szCs w:val="18"/>
        </w:rPr>
      </w:pPr>
      <w:r>
        <w:t>V/Page 41 du Rapport de gestion</w:t>
      </w:r>
      <w:r w:rsidR="00F83998">
        <w:br w:type="page"/>
      </w:r>
    </w:p>
    <w:p w14:paraId="791A1A9D" w14:textId="4BA8A229" w:rsidR="001E47D4" w:rsidRDefault="001E47D4" w:rsidP="001E47D4">
      <w:pPr>
        <w:pStyle w:val="Rubrique"/>
      </w:pPr>
    </w:p>
    <w:p w14:paraId="1F61EF70" w14:textId="77777777" w:rsidR="00F83998" w:rsidRPr="001E47D4" w:rsidRDefault="00F83998" w:rsidP="001E47D4">
      <w:pPr>
        <w:pStyle w:val="Rubrique"/>
      </w:pPr>
    </w:p>
    <w:p w14:paraId="2C2459DD" w14:textId="77777777" w:rsidR="004169EF" w:rsidRDefault="004169EF" w:rsidP="00CB2B60">
      <w:pPr>
        <w:pStyle w:val="WS-Roboto"/>
      </w:pPr>
      <w:r>
        <w:t>Cadre 8.</w:t>
      </w:r>
      <w:r>
        <w:tab/>
        <w:t>Renseignements sur les investissements projetés</w:t>
      </w:r>
    </w:p>
    <w:p w14:paraId="209D1575" w14:textId="77777777" w:rsidR="00657825" w:rsidRDefault="00657825" w:rsidP="00657825">
      <w:pPr>
        <w:pStyle w:val="Explication"/>
        <w:shd w:val="clear" w:color="auto" w:fill="FFFFFF"/>
      </w:pPr>
    </w:p>
    <w:p w14:paraId="454CE49F" w14:textId="44C84182" w:rsidR="00657825" w:rsidRPr="00657825" w:rsidRDefault="00657825" w:rsidP="00657825">
      <w:pPr>
        <w:pStyle w:val="WS-Light"/>
      </w:pPr>
      <w:r w:rsidRPr="00BF1AAB">
        <w:t>8.</w:t>
      </w:r>
      <w:r>
        <w:t>1.</w:t>
      </w:r>
      <w:r w:rsidRPr="00BF1AAB">
        <w:t xml:space="preserve"> Importance du programme d</w:t>
      </w:r>
      <w:r>
        <w:t>e financement</w:t>
      </w:r>
      <w:r w:rsidRPr="00A05816">
        <w:tab/>
      </w:r>
    </w:p>
    <w:p w14:paraId="058A0D2A" w14:textId="77777777" w:rsidR="009C616E" w:rsidRDefault="009C616E" w:rsidP="009C616E">
      <w:pPr>
        <w:tabs>
          <w:tab w:val="left" w:pos="0"/>
        </w:tabs>
        <w:jc w:val="both"/>
        <w:rPr>
          <w:bCs/>
        </w:rPr>
      </w:pPr>
      <w:r w:rsidRPr="009C616E">
        <w:rPr>
          <w:bCs/>
        </w:rPr>
        <w:t xml:space="preserve">Décrivez le contexte dans lequel une intervention </w:t>
      </w:r>
      <w:r>
        <w:rPr>
          <w:bCs/>
        </w:rPr>
        <w:t xml:space="preserve">financière est sollicitée. </w:t>
      </w:r>
    </w:p>
    <w:p w14:paraId="7491729B" w14:textId="3838CD3F" w:rsidR="009C616E" w:rsidRPr="00BF1AAB" w:rsidRDefault="009C616E" w:rsidP="009C616E">
      <w:pPr>
        <w:pStyle w:val="BodyText"/>
      </w:pPr>
      <w:r>
        <w:rPr>
          <w:bCs/>
        </w:rPr>
        <w:t>Décrivez également</w:t>
      </w:r>
      <w:r w:rsidRPr="00D1257B">
        <w:t xml:space="preserve"> </w:t>
      </w:r>
      <w:r w:rsidRPr="00D1257B">
        <w:rPr>
          <w:bCs/>
        </w:rPr>
        <w:t>l</w:t>
      </w:r>
      <w:r>
        <w:rPr>
          <w:bCs/>
        </w:rPr>
        <w:t>a stratégie envisagée</w:t>
      </w:r>
      <w:r w:rsidRPr="00E34A98">
        <w:t xml:space="preserve"> </w:t>
      </w:r>
      <w:r>
        <w:t>et les plans d’actions envisagés pour le futur</w:t>
      </w:r>
      <w:r w:rsidRPr="00D1257B">
        <w:rPr>
          <w:bCs/>
        </w:rPr>
        <w:t xml:space="preserve"> </w:t>
      </w:r>
    </w:p>
    <w:p w14:paraId="31EB8DAA" w14:textId="316CD564" w:rsidR="00657825" w:rsidRPr="009C616E" w:rsidRDefault="009C616E" w:rsidP="009C616E">
      <w:pPr>
        <w:tabs>
          <w:tab w:val="left" w:pos="0"/>
        </w:tabs>
        <w:jc w:val="both"/>
        <w:rPr>
          <w:bCs/>
        </w:rPr>
      </w:pPr>
      <w:r>
        <w:rPr>
          <w:bCs/>
        </w:rPr>
        <w:t xml:space="preserve"> (</w:t>
      </w:r>
      <w:r w:rsidR="005C408E">
        <w:rPr>
          <w:bCs/>
        </w:rPr>
        <w:t>Annexer</w:t>
      </w:r>
      <w:r>
        <w:rPr>
          <w:bCs/>
        </w:rPr>
        <w:t xml:space="preserve"> un plan financier à minimum 3 ans)</w:t>
      </w:r>
    </w:p>
    <w:tbl>
      <w:tblPr>
        <w:tblW w:w="0" w:type="auto"/>
        <w:tblInd w:w="1" w:type="dxa"/>
        <w:tblLayout w:type="fixed"/>
        <w:tblCellMar>
          <w:left w:w="0" w:type="dxa"/>
          <w:right w:w="0" w:type="dxa"/>
        </w:tblCellMar>
        <w:tblLook w:val="0000" w:firstRow="0" w:lastRow="0" w:firstColumn="0" w:lastColumn="0" w:noHBand="0" w:noVBand="0"/>
      </w:tblPr>
      <w:tblGrid>
        <w:gridCol w:w="10215"/>
      </w:tblGrid>
      <w:tr w:rsidR="00657825" w:rsidRPr="00BF1AAB" w14:paraId="749A992F" w14:textId="77777777" w:rsidTr="00B616D8">
        <w:trPr>
          <w:trHeight w:val="11357"/>
          <w:tblHeader/>
        </w:trPr>
        <w:tc>
          <w:tcPr>
            <w:tcW w:w="10215" w:type="dxa"/>
            <w:tcBorders>
              <w:left w:val="single" w:sz="1" w:space="0" w:color="000000"/>
              <w:right w:val="single" w:sz="1" w:space="0" w:color="000000"/>
            </w:tcBorders>
            <w:vAlign w:val="center"/>
          </w:tcPr>
          <w:p w14:paraId="3159D2D9" w14:textId="7CC86ED5" w:rsidR="00805B17" w:rsidRDefault="00805B17" w:rsidP="00805B17">
            <w:pPr>
              <w:jc w:val="both"/>
              <w:rPr>
                <w:color w:val="000000" w:themeColor="text1"/>
              </w:rPr>
            </w:pPr>
            <w:r>
              <w:rPr>
                <w:color w:val="000000" w:themeColor="text1"/>
              </w:rPr>
              <w:lastRenderedPageBreak/>
              <w:t>L’intervention financière est destinée à implanter dans le groupe Vivalia une procédure à 360° de la gestion de la nutrition clinique basée sur un outil E-</w:t>
            </w:r>
            <w:proofErr w:type="spellStart"/>
            <w:r>
              <w:rPr>
                <w:color w:val="000000" w:themeColor="text1"/>
              </w:rPr>
              <w:t>Health</w:t>
            </w:r>
            <w:proofErr w:type="spellEnd"/>
            <w:r>
              <w:rPr>
                <w:color w:val="000000" w:themeColor="text1"/>
              </w:rPr>
              <w:t xml:space="preserve"> développé et validé par la société wallonne Dim3. Il s’agit des produits </w:t>
            </w:r>
            <w:proofErr w:type="spellStart"/>
            <w:proofErr w:type="gramStart"/>
            <w:r>
              <w:rPr>
                <w:color w:val="000000" w:themeColor="text1"/>
              </w:rPr>
              <w:t>Nutrow</w:t>
            </w:r>
            <w:proofErr w:type="spellEnd"/>
            <w:r>
              <w:rPr>
                <w:color w:val="000000" w:themeColor="text1"/>
              </w:rPr>
              <w:t xml:space="preserve"> ,</w:t>
            </w:r>
            <w:proofErr w:type="gramEnd"/>
            <w:r>
              <w:rPr>
                <w:color w:val="000000" w:themeColor="text1"/>
              </w:rPr>
              <w:t xml:space="preserve"> </w:t>
            </w:r>
            <w:proofErr w:type="spellStart"/>
            <w:r>
              <w:rPr>
                <w:color w:val="000000" w:themeColor="text1"/>
              </w:rPr>
              <w:t>Scorso</w:t>
            </w:r>
            <w:proofErr w:type="spellEnd"/>
            <w:r>
              <w:rPr>
                <w:color w:val="000000" w:themeColor="text1"/>
              </w:rPr>
              <w:t xml:space="preserve"> et Feedim (Voir annexe présentation plateforme Dim3). Leur objectif clinique est </w:t>
            </w:r>
            <w:r w:rsidR="006B7443">
              <w:rPr>
                <w:color w:val="000000" w:themeColor="text1"/>
              </w:rPr>
              <w:t xml:space="preserve">de </w:t>
            </w:r>
            <w:r>
              <w:rPr>
                <w:color w:val="000000" w:themeColor="text1"/>
              </w:rPr>
              <w:t>diminuer les risques et conséquences de la malnutrition clinique, fléau silencieux en médecine.</w:t>
            </w:r>
          </w:p>
          <w:p w14:paraId="5DFAAB24" w14:textId="77777777" w:rsidR="00805B17" w:rsidRDefault="00805B17" w:rsidP="00805B17">
            <w:pPr>
              <w:jc w:val="both"/>
              <w:rPr>
                <w:color w:val="000000" w:themeColor="text1"/>
              </w:rPr>
            </w:pPr>
          </w:p>
          <w:p w14:paraId="74847BE3" w14:textId="77777777" w:rsidR="00805B17" w:rsidRDefault="00805B17" w:rsidP="00805B17">
            <w:pPr>
              <w:jc w:val="both"/>
              <w:rPr>
                <w:color w:val="000000" w:themeColor="text1"/>
              </w:rPr>
            </w:pPr>
            <w:r>
              <w:rPr>
                <w:color w:val="000000" w:themeColor="text1"/>
              </w:rPr>
              <w:t xml:space="preserve">Si le financement il est accordé, il s’agira d’une première en Wallonie où une collaboration étroite entre un groupe hospitalier et une société </w:t>
            </w:r>
            <w:proofErr w:type="spellStart"/>
            <w:r>
              <w:rPr>
                <w:color w:val="000000" w:themeColor="text1"/>
              </w:rPr>
              <w:t>Medtech</w:t>
            </w:r>
            <w:proofErr w:type="spellEnd"/>
            <w:r>
              <w:rPr>
                <w:color w:val="000000" w:themeColor="text1"/>
              </w:rPr>
              <w:t xml:space="preserve"> wallonne montrera tout l’intérêt d’une collaboration en amont.</w:t>
            </w:r>
          </w:p>
          <w:p w14:paraId="19919E51" w14:textId="77777777" w:rsidR="00805B17" w:rsidRDefault="00805B17" w:rsidP="00805B17">
            <w:pPr>
              <w:rPr>
                <w:color w:val="000000" w:themeColor="text1"/>
              </w:rPr>
            </w:pPr>
          </w:p>
          <w:p w14:paraId="02733DCE" w14:textId="77777777" w:rsidR="00805B17" w:rsidRDefault="00805B17" w:rsidP="00805B17">
            <w:pPr>
              <w:rPr>
                <w:rFonts w:cs="Arial"/>
                <w:color w:val="000000" w:themeColor="text1"/>
                <w:lang w:eastAsia="en-GB"/>
              </w:rPr>
            </w:pPr>
            <w:r>
              <w:rPr>
                <w:rFonts w:cs="Arial"/>
                <w:color w:val="000000" w:themeColor="text1"/>
                <w:lang w:eastAsia="en-GB"/>
              </w:rPr>
              <w:t xml:space="preserve">A l’issue du programme de financement, Vivalia disposera en routine des outils digitaux de Dim3 de nouvelle génération. Ceux-ci vont permettre une amélioration documentée de la santé des patients grâce à un suivi nutritionnel clinique dans tout le parcours de soins : Hôpital, Hôpital à domicile (HAD), </w:t>
            </w:r>
            <w:proofErr w:type="spellStart"/>
            <w:r>
              <w:rPr>
                <w:rFonts w:cs="Arial"/>
                <w:color w:val="000000" w:themeColor="text1"/>
                <w:lang w:eastAsia="en-GB"/>
              </w:rPr>
              <w:t>Homecare</w:t>
            </w:r>
            <w:proofErr w:type="spellEnd"/>
            <w:r>
              <w:rPr>
                <w:rFonts w:cs="Arial"/>
                <w:color w:val="000000" w:themeColor="text1"/>
                <w:lang w:eastAsia="en-GB"/>
              </w:rPr>
              <w:t>, Maison de repos (</w:t>
            </w:r>
            <w:proofErr w:type="gramStart"/>
            <w:r>
              <w:rPr>
                <w:rFonts w:cs="Arial"/>
                <w:color w:val="000000" w:themeColor="text1"/>
                <w:lang w:eastAsia="en-GB"/>
              </w:rPr>
              <w:t>MRS,MR</w:t>
            </w:r>
            <w:proofErr w:type="gramEnd"/>
            <w:r>
              <w:rPr>
                <w:rFonts w:cs="Arial"/>
                <w:color w:val="000000" w:themeColor="text1"/>
                <w:lang w:eastAsia="en-GB"/>
              </w:rPr>
              <w:t xml:space="preserve">). </w:t>
            </w:r>
          </w:p>
          <w:p w14:paraId="1A16BA0A" w14:textId="77777777" w:rsidR="00805B17" w:rsidRDefault="00805B17" w:rsidP="00805B17">
            <w:pPr>
              <w:rPr>
                <w:rFonts w:cs="Arial"/>
                <w:color w:val="000000" w:themeColor="text1"/>
                <w:lang w:eastAsia="en-GB"/>
              </w:rPr>
            </w:pPr>
          </w:p>
          <w:p w14:paraId="74EBDFEF" w14:textId="77777777" w:rsidR="00805B17" w:rsidRDefault="00805B17" w:rsidP="00805B17">
            <w:pPr>
              <w:jc w:val="both"/>
              <w:rPr>
                <w:rFonts w:cs="Arial"/>
                <w:color w:val="000000" w:themeColor="text1"/>
                <w:lang w:eastAsia="en-GB"/>
              </w:rPr>
            </w:pPr>
            <w:r>
              <w:rPr>
                <w:rFonts w:cs="Arial"/>
                <w:color w:val="000000" w:themeColor="text1"/>
                <w:lang w:eastAsia="en-GB"/>
              </w:rPr>
              <w:t>Complémentairement à cet impact pour le patient, des économies et gains financiers substantiels sont également attendus sur les critères de remboursement des journées d’hospitalisation et la réduction des tâches administratives du corps médical dans son ensemble (diététiciennes, infirmières, médecins).</w:t>
            </w:r>
          </w:p>
          <w:p w14:paraId="17FABD8D" w14:textId="77777777" w:rsidR="00805B17" w:rsidRDefault="00805B17" w:rsidP="00805B17">
            <w:pPr>
              <w:jc w:val="both"/>
              <w:rPr>
                <w:rFonts w:cs="Arial"/>
                <w:color w:val="000000" w:themeColor="text1"/>
                <w:lang w:eastAsia="en-GB"/>
              </w:rPr>
            </w:pPr>
          </w:p>
          <w:p w14:paraId="09468917" w14:textId="3050D06D" w:rsidR="00805B17" w:rsidRDefault="00805B17" w:rsidP="00805B17">
            <w:pPr>
              <w:jc w:val="both"/>
              <w:rPr>
                <w:rFonts w:cs="Arial"/>
                <w:color w:val="000000" w:themeColor="text1"/>
                <w:lang w:eastAsia="en-GB"/>
              </w:rPr>
            </w:pPr>
            <w:r>
              <w:rPr>
                <w:rFonts w:cs="Arial"/>
                <w:color w:val="000000" w:themeColor="text1"/>
                <w:lang w:eastAsia="en-GB"/>
              </w:rPr>
              <w:t>Enfin</w:t>
            </w:r>
            <w:r w:rsidR="006B7443">
              <w:rPr>
                <w:rFonts w:cs="Arial"/>
                <w:color w:val="000000" w:themeColor="text1"/>
                <w:lang w:eastAsia="en-GB"/>
              </w:rPr>
              <w:t>,</w:t>
            </w:r>
            <w:r>
              <w:rPr>
                <w:rFonts w:cs="Arial"/>
                <w:color w:val="000000" w:themeColor="text1"/>
                <w:lang w:eastAsia="en-GB"/>
              </w:rPr>
              <w:t xml:space="preserve"> il est attendu de ce programme de faire de Vivalia un exemple d’efficacité en gestion nutritionnelle mis en exergue par des publications scientifiques, des résultats cliniques publiés internationalement. Ceci sera possible grâce aux données qui seront rendues disponibles pour différents axes d’analyse : clinique, économique et impact fonctionnel (</w:t>
            </w:r>
            <w:proofErr w:type="spellStart"/>
            <w:r>
              <w:rPr>
                <w:rFonts w:cs="Arial"/>
                <w:color w:val="000000" w:themeColor="text1"/>
                <w:lang w:eastAsia="en-GB"/>
              </w:rPr>
              <w:t>Usability</w:t>
            </w:r>
            <w:proofErr w:type="spellEnd"/>
            <w:r>
              <w:rPr>
                <w:rFonts w:cs="Arial"/>
                <w:color w:val="000000" w:themeColor="text1"/>
                <w:lang w:eastAsia="en-GB"/>
              </w:rPr>
              <w:t xml:space="preserve">). </w:t>
            </w:r>
          </w:p>
          <w:p w14:paraId="7205FA0A" w14:textId="77777777" w:rsidR="00805B17" w:rsidRDefault="00805B17" w:rsidP="00805B17">
            <w:pPr>
              <w:jc w:val="both"/>
              <w:rPr>
                <w:rFonts w:cs="Arial"/>
                <w:color w:val="000000" w:themeColor="text1"/>
                <w:lang w:eastAsia="en-GB"/>
              </w:rPr>
            </w:pPr>
          </w:p>
          <w:p w14:paraId="6A5644CC" w14:textId="77777777" w:rsidR="00805B17" w:rsidRDefault="00805B17" w:rsidP="00805B17">
            <w:pPr>
              <w:jc w:val="both"/>
              <w:rPr>
                <w:rFonts w:cs="Arial"/>
                <w:color w:val="000000" w:themeColor="text1"/>
                <w:lang w:eastAsia="en-GB"/>
              </w:rPr>
            </w:pPr>
            <w:r>
              <w:rPr>
                <w:rFonts w:cs="Arial"/>
                <w:color w:val="000000" w:themeColor="text1"/>
                <w:lang w:eastAsia="en-GB"/>
              </w:rPr>
              <w:t>Ceci permettra à Vivalia d’être un centre de référence en collaboration avec Dim3 et ses équipes de développement. Cette collaboration est destinée à devenir constante afin de pouvoir progresser ensemble aux améliorations du système mis en place.</w:t>
            </w:r>
          </w:p>
          <w:p w14:paraId="0A9A26FF" w14:textId="77777777" w:rsidR="00805B17" w:rsidRDefault="00805B17" w:rsidP="00805B17">
            <w:pPr>
              <w:rPr>
                <w:rFonts w:cs="Arial"/>
                <w:color w:val="000000" w:themeColor="text1"/>
                <w:lang w:eastAsia="en-GB"/>
              </w:rPr>
            </w:pPr>
          </w:p>
          <w:p w14:paraId="56D6B2CB" w14:textId="77777777" w:rsidR="00805B17" w:rsidRDefault="00805B17" w:rsidP="00805B17">
            <w:pPr>
              <w:rPr>
                <w:rFonts w:cs="Arial"/>
                <w:b/>
                <w:bCs/>
                <w:color w:val="000000" w:themeColor="text1"/>
                <w:sz w:val="32"/>
                <w:szCs w:val="32"/>
                <w:lang w:eastAsia="en-GB"/>
              </w:rPr>
            </w:pPr>
            <w:r>
              <w:rPr>
                <w:rFonts w:cs="Arial"/>
                <w:b/>
                <w:bCs/>
                <w:color w:val="000000" w:themeColor="text1"/>
                <w:sz w:val="32"/>
                <w:szCs w:val="32"/>
                <w:lang w:eastAsia="en-GB"/>
              </w:rPr>
              <w:t>LA SOLUTION DIM3</w:t>
            </w:r>
          </w:p>
          <w:p w14:paraId="0595EB65" w14:textId="77777777" w:rsidR="00805B17" w:rsidRDefault="00805B17" w:rsidP="00805B17">
            <w:pPr>
              <w:rPr>
                <w:rFonts w:cs="Arial"/>
                <w:color w:val="000000" w:themeColor="text1"/>
                <w:lang w:eastAsia="en-GB"/>
              </w:rPr>
            </w:pPr>
          </w:p>
          <w:p w14:paraId="63742668" w14:textId="77777777" w:rsidR="00805B17" w:rsidRDefault="00805B17" w:rsidP="00805B17">
            <w:pPr>
              <w:jc w:val="both"/>
              <w:rPr>
                <w:color w:val="000000" w:themeColor="text1"/>
              </w:rPr>
            </w:pPr>
            <w:r>
              <w:rPr>
                <w:color w:val="000000" w:themeColor="text1"/>
              </w:rPr>
              <w:t xml:space="preserve">Dim3 est une société </w:t>
            </w:r>
            <w:proofErr w:type="spellStart"/>
            <w:r>
              <w:rPr>
                <w:color w:val="000000" w:themeColor="text1"/>
              </w:rPr>
              <w:t>MedTech</w:t>
            </w:r>
            <w:proofErr w:type="spellEnd"/>
            <w:r>
              <w:rPr>
                <w:color w:val="000000" w:themeColor="text1"/>
              </w:rPr>
              <w:t xml:space="preserve"> dont les activités sont axées sur la lutte contre la malnutrition clinique. Les produits et services de Dim3 consistent en une plateforme numérique pour le diagnostic et le suivi en temps réel des problèmes de nutrition clinique afin de faciliter les processus de décision clinique. Le suivi est constant quel que soit le parcours de soins du patient.</w:t>
            </w:r>
          </w:p>
          <w:p w14:paraId="79F23DC4" w14:textId="77777777" w:rsidR="00805B17" w:rsidRDefault="00805B17" w:rsidP="00805B17">
            <w:pPr>
              <w:jc w:val="both"/>
              <w:rPr>
                <w:color w:val="000000" w:themeColor="text1"/>
              </w:rPr>
            </w:pPr>
          </w:p>
          <w:p w14:paraId="5D388E2C" w14:textId="77777777" w:rsidR="00805B17" w:rsidRDefault="00805B17" w:rsidP="00805B17">
            <w:pPr>
              <w:jc w:val="both"/>
              <w:rPr>
                <w:color w:val="000000" w:themeColor="text1"/>
              </w:rPr>
            </w:pPr>
            <w:r>
              <w:rPr>
                <w:color w:val="000000" w:themeColor="text1"/>
              </w:rPr>
              <w:t>Dim3 fournit la première plateforme commerciale de surveillance de la nutrition clinique marquée CE, de l'hôpital aux soins à domicile, permettant le plus haut niveau de surveillance afin d'accroître l'observance en matière de nutrition clinique. En optimisant la qualité des soins nutritionnels tout au long du parcours du patient, cette plateforme est la courroie de transmission qui permet la continuité des données à toutes les étapes du parcours du patient entre l'hôpital et les soins à domicile.</w:t>
            </w:r>
          </w:p>
          <w:p w14:paraId="5DB3257E" w14:textId="77777777" w:rsidR="00805B17" w:rsidRDefault="00805B17" w:rsidP="00805B17">
            <w:pPr>
              <w:jc w:val="both"/>
              <w:rPr>
                <w:color w:val="000000" w:themeColor="text1"/>
              </w:rPr>
            </w:pPr>
          </w:p>
          <w:p w14:paraId="3CB2481D" w14:textId="77777777" w:rsidR="00805B17" w:rsidRDefault="00805B17" w:rsidP="00805B17">
            <w:pPr>
              <w:jc w:val="both"/>
              <w:rPr>
                <w:color w:val="000000" w:themeColor="text1"/>
              </w:rPr>
            </w:pPr>
            <w:r>
              <w:rPr>
                <w:color w:val="000000" w:themeColor="text1"/>
              </w:rPr>
              <w:t>La solution Dim3 est basée sur un ensemble de logiciels (</w:t>
            </w:r>
            <w:proofErr w:type="spellStart"/>
            <w:r>
              <w:rPr>
                <w:color w:val="000000" w:themeColor="text1"/>
              </w:rPr>
              <w:t>Nutrow</w:t>
            </w:r>
            <w:proofErr w:type="spellEnd"/>
            <w:r>
              <w:rPr>
                <w:color w:val="000000" w:themeColor="text1"/>
              </w:rPr>
              <w:t>/</w:t>
            </w:r>
            <w:proofErr w:type="spellStart"/>
            <w:r>
              <w:rPr>
                <w:color w:val="000000" w:themeColor="text1"/>
              </w:rPr>
              <w:t>Scorso</w:t>
            </w:r>
            <w:proofErr w:type="spellEnd"/>
            <w:r>
              <w:rPr>
                <w:color w:val="000000" w:themeColor="text1"/>
              </w:rPr>
              <w:t xml:space="preserve">) et un dispositif électronique (Feedim) intégrés dans les systèmes de dossiers médicaux électroniques des utilisateurs. </w:t>
            </w:r>
            <w:proofErr w:type="spellStart"/>
            <w:r>
              <w:rPr>
                <w:color w:val="000000" w:themeColor="text1"/>
              </w:rPr>
              <w:t>Nutrow</w:t>
            </w:r>
            <w:proofErr w:type="spellEnd"/>
            <w:r>
              <w:rPr>
                <w:color w:val="000000" w:themeColor="text1"/>
              </w:rPr>
              <w:t xml:space="preserve"> et </w:t>
            </w:r>
            <w:proofErr w:type="spellStart"/>
            <w:r>
              <w:rPr>
                <w:color w:val="000000" w:themeColor="text1"/>
              </w:rPr>
              <w:t>Scorso</w:t>
            </w:r>
            <w:proofErr w:type="spellEnd"/>
            <w:r>
              <w:rPr>
                <w:color w:val="000000" w:themeColor="text1"/>
              </w:rPr>
              <w:t xml:space="preserve"> sont des applications web, tandis que Feedim est un dispositif de l'Internet des objets médicaux (</w:t>
            </w:r>
            <w:proofErr w:type="spellStart"/>
            <w:r>
              <w:rPr>
                <w:color w:val="000000" w:themeColor="text1"/>
              </w:rPr>
              <w:t>IoMT</w:t>
            </w:r>
            <w:proofErr w:type="spellEnd"/>
            <w:r>
              <w:rPr>
                <w:color w:val="000000" w:themeColor="text1"/>
              </w:rPr>
              <w:t>). Ils peuvent être déployés ou mis à l'échelle dans les locaux de l'hôpital/des soins à domicile ou dans le cloud, avec une cybersécurité de pointe intégrée. Toutes les normes applicables à la conception et à la fabrication des dispositifs médicaux constituent la base des principes de développement de Dim3.</w:t>
            </w:r>
          </w:p>
          <w:p w14:paraId="1E85453F" w14:textId="77777777" w:rsidR="00805B17" w:rsidRDefault="00805B17" w:rsidP="00805B17">
            <w:pPr>
              <w:suppressAutoHyphens w:val="0"/>
              <w:rPr>
                <w:color w:val="000000" w:themeColor="text1"/>
              </w:rPr>
            </w:pPr>
            <w:r>
              <w:rPr>
                <w:color w:val="000000" w:themeColor="text1"/>
              </w:rPr>
              <w:br w:type="page"/>
            </w:r>
          </w:p>
          <w:p w14:paraId="79BE4B03" w14:textId="77777777" w:rsidR="00805B17" w:rsidRDefault="00805B17" w:rsidP="00805B17">
            <w:pPr>
              <w:jc w:val="both"/>
              <w:rPr>
                <w:color w:val="000000" w:themeColor="text1"/>
              </w:rPr>
            </w:pPr>
          </w:p>
          <w:p w14:paraId="1450BD16" w14:textId="77777777" w:rsidR="00805B17" w:rsidRDefault="00805B17" w:rsidP="00805B17">
            <w:pPr>
              <w:rPr>
                <w:b/>
                <w:bCs/>
                <w:color w:val="000000" w:themeColor="text1"/>
                <w:sz w:val="24"/>
                <w:szCs w:val="24"/>
              </w:rPr>
            </w:pPr>
            <w:r>
              <w:rPr>
                <w:b/>
                <w:bCs/>
                <w:color w:val="000000" w:themeColor="text1"/>
                <w:sz w:val="24"/>
                <w:szCs w:val="24"/>
              </w:rPr>
              <w:t>LA MALNUTRITION CLINIQUE</w:t>
            </w:r>
          </w:p>
          <w:p w14:paraId="7872A65E" w14:textId="77777777" w:rsidR="00805B17" w:rsidRDefault="00805B17" w:rsidP="00805B17">
            <w:pPr>
              <w:rPr>
                <w:color w:val="000000" w:themeColor="text1"/>
              </w:rPr>
            </w:pPr>
          </w:p>
          <w:p w14:paraId="616558E3" w14:textId="6E894D13" w:rsidR="00805B17" w:rsidRDefault="00805B17" w:rsidP="00805B17">
            <w:pPr>
              <w:rPr>
                <w:color w:val="000000" w:themeColor="text1"/>
              </w:rPr>
            </w:pPr>
            <w:r>
              <w:rPr>
                <w:color w:val="000000" w:themeColor="text1"/>
              </w:rPr>
              <w:t>La malnutrition clinique est un tueur silencieux peu pris en considération dans le parcours de soins avec des solutions empiriques dues au manque d’information</w:t>
            </w:r>
            <w:r w:rsidR="006B7443">
              <w:rPr>
                <w:color w:val="000000" w:themeColor="text1"/>
              </w:rPr>
              <w:t>s</w:t>
            </w:r>
            <w:r>
              <w:rPr>
                <w:color w:val="000000" w:themeColor="text1"/>
              </w:rPr>
              <w:t xml:space="preserve"> objective</w:t>
            </w:r>
            <w:r w:rsidR="006B7443">
              <w:rPr>
                <w:color w:val="000000" w:themeColor="text1"/>
              </w:rPr>
              <w:t>s</w:t>
            </w:r>
            <w:r>
              <w:rPr>
                <w:color w:val="000000" w:themeColor="text1"/>
              </w:rPr>
              <w:t xml:space="preserve"> quant à la situation spécifique de chaque patient. </w:t>
            </w:r>
          </w:p>
          <w:p w14:paraId="080FD64F" w14:textId="77777777" w:rsidR="00805B17" w:rsidRDefault="00805B17" w:rsidP="00805B17">
            <w:pPr>
              <w:rPr>
                <w:color w:val="000000" w:themeColor="text1"/>
              </w:rPr>
            </w:pPr>
          </w:p>
          <w:p w14:paraId="629D4002" w14:textId="63B23B4E" w:rsidR="00805B17" w:rsidRDefault="00805B17" w:rsidP="00805B17">
            <w:pPr>
              <w:rPr>
                <w:color w:val="000000" w:themeColor="text1"/>
              </w:rPr>
            </w:pPr>
            <w:r>
              <w:rPr>
                <w:color w:val="000000" w:themeColor="text1"/>
              </w:rPr>
              <w:t xml:space="preserve">Pourtant plus de 30% des personnes qui entrent en parcours de soins sont en état de malnutrition clinique avec des conséquences importantes sur la morbidité. En </w:t>
            </w:r>
            <w:proofErr w:type="gramStart"/>
            <w:r>
              <w:rPr>
                <w:color w:val="000000" w:themeColor="text1"/>
              </w:rPr>
              <w:t xml:space="preserve">effet </w:t>
            </w:r>
            <w:r w:rsidR="007A250C">
              <w:rPr>
                <w:color w:val="000000" w:themeColor="text1"/>
              </w:rPr>
              <w:t>,</w:t>
            </w:r>
            <w:proofErr w:type="gramEnd"/>
            <w:r w:rsidR="007A250C">
              <w:rPr>
                <w:color w:val="000000" w:themeColor="text1"/>
              </w:rPr>
              <w:t xml:space="preserve"> </w:t>
            </w:r>
            <w:r>
              <w:rPr>
                <w:color w:val="000000" w:themeColor="text1"/>
              </w:rPr>
              <w:t>la malnutrition clinique augmente la mortalité, le nombre de réadmission</w:t>
            </w:r>
            <w:r w:rsidR="006B7443">
              <w:rPr>
                <w:color w:val="000000" w:themeColor="text1"/>
              </w:rPr>
              <w:t>s</w:t>
            </w:r>
            <w:r>
              <w:rPr>
                <w:color w:val="000000" w:themeColor="text1"/>
              </w:rPr>
              <w:t xml:space="preserve"> ainsi que la durée de séjour en hôpital. En Europe le co</w:t>
            </w:r>
            <w:r w:rsidR="006B7443">
              <w:rPr>
                <w:color w:val="000000" w:themeColor="text1"/>
              </w:rPr>
              <w:t>û</w:t>
            </w:r>
            <w:r>
              <w:rPr>
                <w:color w:val="000000" w:themeColor="text1"/>
              </w:rPr>
              <w:t>t annuel de la malnutrition clinique dépasse les 190 milliards d’euro</w:t>
            </w:r>
            <w:r w:rsidR="007A250C">
              <w:rPr>
                <w:color w:val="000000" w:themeColor="text1"/>
              </w:rPr>
              <w:t>s</w:t>
            </w:r>
            <w:r>
              <w:rPr>
                <w:color w:val="000000" w:themeColor="text1"/>
              </w:rPr>
              <w:t xml:space="preserve"> par an.</w:t>
            </w:r>
          </w:p>
          <w:p w14:paraId="45AD661E" w14:textId="77777777" w:rsidR="00805B17" w:rsidRDefault="00805B17" w:rsidP="00805B17">
            <w:pPr>
              <w:rPr>
                <w:color w:val="000000" w:themeColor="text1"/>
              </w:rPr>
            </w:pPr>
          </w:p>
          <w:p w14:paraId="28335B20" w14:textId="479A15CC" w:rsidR="00805B17" w:rsidRDefault="00805B17" w:rsidP="00805B17">
            <w:pPr>
              <w:rPr>
                <w:color w:val="000000" w:themeColor="text1"/>
              </w:rPr>
            </w:pPr>
            <w:r>
              <w:rPr>
                <w:color w:val="000000" w:themeColor="text1"/>
              </w:rPr>
              <w:t>L’origine du problème est à chercher dans le fait que la nutrition hospitalière est une compétence transversale dans l’hôpital et est considérée comme une question d’hôtellerie et non de soin</w:t>
            </w:r>
            <w:r w:rsidR="007A250C">
              <w:rPr>
                <w:color w:val="000000" w:themeColor="text1"/>
              </w:rPr>
              <w:t>s</w:t>
            </w:r>
            <w:r>
              <w:rPr>
                <w:color w:val="000000" w:themeColor="text1"/>
              </w:rPr>
              <w:t xml:space="preserve">. A cela s’ajoute le peu de formation des médecins à la compréhension des conséquences de la malnutrition sur leur patient. Complémentairement le manque de personnel ainsi que la complexité des systèmes administratifs et informatiques ne </w:t>
            </w:r>
            <w:r w:rsidR="007A250C">
              <w:rPr>
                <w:color w:val="000000" w:themeColor="text1"/>
              </w:rPr>
              <w:t>facilitent</w:t>
            </w:r>
            <w:r>
              <w:rPr>
                <w:color w:val="000000" w:themeColor="text1"/>
              </w:rPr>
              <w:t xml:space="preserve"> pas la prise en charge efficace de la malnutrition clinique.</w:t>
            </w:r>
          </w:p>
          <w:p w14:paraId="553BA660" w14:textId="77777777" w:rsidR="00805B17" w:rsidRDefault="00805B17" w:rsidP="00805B17">
            <w:pPr>
              <w:rPr>
                <w:color w:val="000000" w:themeColor="text1"/>
              </w:rPr>
            </w:pPr>
          </w:p>
          <w:p w14:paraId="6C6AA337" w14:textId="6ED0EF02" w:rsidR="00805B17" w:rsidRDefault="00805B17" w:rsidP="00805B17">
            <w:pPr>
              <w:rPr>
                <w:color w:val="000000" w:themeColor="text1"/>
              </w:rPr>
            </w:pPr>
            <w:r>
              <w:rPr>
                <w:color w:val="000000" w:themeColor="text1"/>
              </w:rPr>
              <w:lastRenderedPageBreak/>
              <w:t>Les sources du problème sont gérées par l’apport de la solution e-</w:t>
            </w:r>
            <w:proofErr w:type="spellStart"/>
            <w:r>
              <w:rPr>
                <w:color w:val="000000" w:themeColor="text1"/>
              </w:rPr>
              <w:t>health</w:t>
            </w:r>
            <w:proofErr w:type="spellEnd"/>
            <w:r>
              <w:rPr>
                <w:color w:val="000000" w:themeColor="text1"/>
              </w:rPr>
              <w:t xml:space="preserve"> de Dim3 avec des impacts tangibles sur la gestion clinique du patient, le travail des équipes </w:t>
            </w:r>
            <w:r w:rsidR="007A250C">
              <w:rPr>
                <w:color w:val="000000" w:themeColor="text1"/>
              </w:rPr>
              <w:t>multidisciplinaires</w:t>
            </w:r>
            <w:r>
              <w:rPr>
                <w:color w:val="000000" w:themeColor="text1"/>
              </w:rPr>
              <w:t xml:space="preserve"> et l’impact financier.</w:t>
            </w:r>
          </w:p>
          <w:p w14:paraId="520455DD" w14:textId="77777777" w:rsidR="00805B17" w:rsidRDefault="00805B17" w:rsidP="00805B17">
            <w:pPr>
              <w:rPr>
                <w:color w:val="000000" w:themeColor="text1"/>
              </w:rPr>
            </w:pPr>
          </w:p>
          <w:p w14:paraId="1EAD2E38" w14:textId="7A58EFD0" w:rsidR="00863D82" w:rsidRDefault="007A250C" w:rsidP="00863D82">
            <w:pPr>
              <w:rPr>
                <w:b/>
                <w:bCs/>
                <w:color w:val="000000" w:themeColor="text1"/>
                <w:sz w:val="28"/>
                <w:szCs w:val="28"/>
              </w:rPr>
            </w:pPr>
            <w:r>
              <w:rPr>
                <w:b/>
                <w:bCs/>
                <w:color w:val="000000" w:themeColor="text1"/>
                <w:sz w:val="28"/>
                <w:szCs w:val="28"/>
              </w:rPr>
              <w:t>IMPACT DE</w:t>
            </w:r>
            <w:r w:rsidR="00863D82">
              <w:rPr>
                <w:b/>
                <w:bCs/>
                <w:color w:val="000000" w:themeColor="text1"/>
                <w:sz w:val="28"/>
                <w:szCs w:val="28"/>
              </w:rPr>
              <w:t xml:space="preserve"> L’UTILISATION DE LA PLATEFORME DIM3</w:t>
            </w:r>
          </w:p>
          <w:p w14:paraId="57E0CF6E" w14:textId="2405DDFB" w:rsidR="00863D82" w:rsidRPr="00863D82" w:rsidRDefault="00863D82" w:rsidP="00805B17">
            <w:pPr>
              <w:rPr>
                <w:color w:val="000000" w:themeColor="text1"/>
              </w:rPr>
            </w:pPr>
            <w:r w:rsidRPr="00863D82">
              <w:rPr>
                <w:color w:val="000000" w:themeColor="text1"/>
              </w:rPr>
              <w:t>Les impacts sont nombreux pour le personnel de l’institution, les patients et les familles.</w:t>
            </w:r>
          </w:p>
          <w:p w14:paraId="77CB0F21" w14:textId="77777777" w:rsidR="00863D82" w:rsidRDefault="00863D82" w:rsidP="00805B17">
            <w:pPr>
              <w:rPr>
                <w:color w:val="000000" w:themeColor="text1"/>
              </w:rPr>
            </w:pPr>
          </w:p>
          <w:p w14:paraId="43C30C96" w14:textId="1FECCDD7" w:rsidR="00863D82" w:rsidRDefault="00863D82" w:rsidP="00805B17">
            <w:pPr>
              <w:rPr>
                <w:color w:val="000000" w:themeColor="text1"/>
              </w:rPr>
            </w:pPr>
            <w:r>
              <w:rPr>
                <w:color w:val="000000" w:themeColor="text1"/>
              </w:rPr>
              <w:t>L’automatisation de procédures et la mise en place d’une gestion de la nutrition clinique dans tout le parcours de soin de la personne ont des impacts sur la morbidité des patients et l’augmentation du temps disponible par le personnel de santé pour mieux interagir avec les patients et en voir les résultats sur leur nouvelle pratique.</w:t>
            </w:r>
          </w:p>
          <w:p w14:paraId="7F7698F3" w14:textId="77777777" w:rsidR="00863D82" w:rsidRDefault="00863D82" w:rsidP="00805B17">
            <w:pPr>
              <w:rPr>
                <w:color w:val="000000" w:themeColor="text1"/>
              </w:rPr>
            </w:pPr>
          </w:p>
          <w:p w14:paraId="5A6F2E16" w14:textId="33A2CE28" w:rsidR="00863D82" w:rsidRPr="00863D82" w:rsidRDefault="00863D82" w:rsidP="00805B17">
            <w:pPr>
              <w:rPr>
                <w:color w:val="000000" w:themeColor="text1"/>
              </w:rPr>
            </w:pPr>
            <w:r>
              <w:rPr>
                <w:color w:val="000000" w:themeColor="text1"/>
              </w:rPr>
              <w:t>Dans le projet, une analyse des gains de temps et la satisfaction du personnel ser</w:t>
            </w:r>
            <w:r w:rsidR="007A250C">
              <w:rPr>
                <w:color w:val="000000" w:themeColor="text1"/>
              </w:rPr>
              <w:t>ont</w:t>
            </w:r>
            <w:r>
              <w:rPr>
                <w:color w:val="000000" w:themeColor="text1"/>
              </w:rPr>
              <w:t xml:space="preserve"> des livrables. Quant à l’augmentation du bien être patient, ce projet ne peut s’y consacrer car il s’agirait alors d’une étude clinique, prématurée en l’état du projet.</w:t>
            </w:r>
          </w:p>
          <w:p w14:paraId="4024474B" w14:textId="77777777" w:rsidR="00863D82" w:rsidRDefault="00863D82" w:rsidP="00805B17">
            <w:pPr>
              <w:rPr>
                <w:color w:val="000000" w:themeColor="text1"/>
              </w:rPr>
            </w:pPr>
          </w:p>
          <w:p w14:paraId="4138B2A7" w14:textId="657CB3D9" w:rsidR="00805B17" w:rsidRPr="00863D82" w:rsidRDefault="00805B17" w:rsidP="00863D82">
            <w:pPr>
              <w:rPr>
                <w:b/>
                <w:bCs/>
                <w:color w:val="000000" w:themeColor="text1"/>
                <w:sz w:val="28"/>
                <w:szCs w:val="28"/>
              </w:rPr>
            </w:pPr>
            <w:r>
              <w:rPr>
                <w:b/>
                <w:bCs/>
                <w:color w:val="000000" w:themeColor="text1"/>
                <w:sz w:val="28"/>
                <w:szCs w:val="28"/>
              </w:rPr>
              <w:t>IMPACT FINANCIERS DE L’UTILISATION DE LA PLATEFORME DIM3</w:t>
            </w:r>
          </w:p>
          <w:p w14:paraId="372A8B08" w14:textId="77777777" w:rsidR="00805B17" w:rsidRDefault="00805B17" w:rsidP="00805B17">
            <w:pPr>
              <w:rPr>
                <w:b/>
                <w:bCs/>
                <w:color w:val="000000" w:themeColor="text1"/>
              </w:rPr>
            </w:pPr>
            <w:r>
              <w:rPr>
                <w:b/>
                <w:bCs/>
                <w:color w:val="000000" w:themeColor="text1"/>
              </w:rPr>
              <w:t>REMBOURSEMENT DES JOURNEES D’HOSPITALISATION</w:t>
            </w:r>
          </w:p>
          <w:p w14:paraId="76248DFD" w14:textId="77777777" w:rsidR="00805B17" w:rsidRDefault="00805B17" w:rsidP="00805B17">
            <w:pPr>
              <w:rPr>
                <w:color w:val="000000" w:themeColor="text1"/>
              </w:rPr>
            </w:pPr>
          </w:p>
          <w:p w14:paraId="73682C2D" w14:textId="77777777" w:rsidR="00805B17" w:rsidRDefault="00805B17" w:rsidP="00805B17">
            <w:pPr>
              <w:jc w:val="both"/>
              <w:rPr>
                <w:color w:val="000000" w:themeColor="text1"/>
              </w:rPr>
            </w:pPr>
            <w:r>
              <w:rPr>
                <w:color w:val="000000" w:themeColor="text1"/>
              </w:rPr>
              <w:t>Les produits Dim3 permettent de détecter et enregistrer objectivement le risque ou l’état de malnutrition du patient dès l’entrée en hôpital. La détermination de l’état de malnutrition du patient impacte la codification RHM en augmentant la codification de la sévérité et probabilité de décès.</w:t>
            </w:r>
          </w:p>
          <w:p w14:paraId="7E73B18E" w14:textId="77777777" w:rsidR="00805B17" w:rsidRDefault="00805B17" w:rsidP="00805B17">
            <w:pPr>
              <w:jc w:val="both"/>
              <w:rPr>
                <w:color w:val="000000" w:themeColor="text1"/>
              </w:rPr>
            </w:pPr>
          </w:p>
          <w:p w14:paraId="376F947D" w14:textId="77777777" w:rsidR="00805B17" w:rsidRDefault="00805B17" w:rsidP="00805B17">
            <w:pPr>
              <w:jc w:val="both"/>
              <w:rPr>
                <w:color w:val="000000" w:themeColor="text1"/>
              </w:rPr>
            </w:pPr>
            <w:r>
              <w:rPr>
                <w:color w:val="000000" w:themeColor="text1"/>
              </w:rPr>
              <w:t>Actuellement, tous les hôpitaux n’ont pas intégré dans leur RHM un lien direct entre État nutritionnel/DPI/RHM. Le ressenti des acteurs hospitaliers est que cela est fait à 100% mais la réalité situe le taux à 15% dans plusieurs établissements.</w:t>
            </w:r>
          </w:p>
          <w:p w14:paraId="4EA05BA5" w14:textId="77777777" w:rsidR="00805B17" w:rsidRDefault="00805B17" w:rsidP="00805B17">
            <w:pPr>
              <w:jc w:val="both"/>
              <w:rPr>
                <w:color w:val="000000" w:themeColor="text1"/>
              </w:rPr>
            </w:pPr>
          </w:p>
          <w:p w14:paraId="78E8B9C8" w14:textId="77777777" w:rsidR="00805B17" w:rsidRDefault="00805B17" w:rsidP="00805B17">
            <w:pPr>
              <w:jc w:val="both"/>
              <w:rPr>
                <w:color w:val="000000" w:themeColor="text1"/>
              </w:rPr>
            </w:pPr>
            <w:r>
              <w:rPr>
                <w:color w:val="000000" w:themeColor="text1"/>
              </w:rPr>
              <w:t>Évidemment plus les hôpitaux feront le pas vers une intégration de l’état nutritionnel, plus l’état via l’</w:t>
            </w:r>
            <w:proofErr w:type="spellStart"/>
            <w:r>
              <w:rPr>
                <w:color w:val="000000" w:themeColor="text1"/>
              </w:rPr>
              <w:t>Inami</w:t>
            </w:r>
            <w:proofErr w:type="spellEnd"/>
            <w:r>
              <w:rPr>
                <w:color w:val="000000" w:themeColor="text1"/>
              </w:rPr>
              <w:t xml:space="preserve"> prendra des mesures de restriction. Il y a donc intérêt pour </w:t>
            </w:r>
            <w:proofErr w:type="spellStart"/>
            <w:r>
              <w:rPr>
                <w:color w:val="000000" w:themeColor="text1"/>
              </w:rPr>
              <w:t>Vivialia</w:t>
            </w:r>
            <w:proofErr w:type="spellEnd"/>
            <w:r>
              <w:rPr>
                <w:color w:val="000000" w:themeColor="text1"/>
              </w:rPr>
              <w:t xml:space="preserve"> d’être pionnier dans ce domaine.</w:t>
            </w:r>
          </w:p>
          <w:p w14:paraId="132C1CA1" w14:textId="77777777" w:rsidR="00805B17" w:rsidRDefault="00805B17" w:rsidP="00805B17">
            <w:pPr>
              <w:rPr>
                <w:color w:val="000000" w:themeColor="text1"/>
              </w:rPr>
            </w:pPr>
          </w:p>
          <w:p w14:paraId="1E53006A" w14:textId="27A8DD40" w:rsidR="00805B17" w:rsidRDefault="00805B17" w:rsidP="00805B17">
            <w:pPr>
              <w:jc w:val="center"/>
              <w:rPr>
                <w:color w:val="000000" w:themeColor="text1"/>
              </w:rPr>
            </w:pPr>
            <w:r>
              <w:rPr>
                <w:noProof/>
                <w:color w:val="000000" w:themeColor="text1"/>
              </w:rPr>
              <w:drawing>
                <wp:inline distT="0" distB="0" distL="0" distR="0" wp14:anchorId="31E58186" wp14:editId="2D296232">
                  <wp:extent cx="4810125" cy="270510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0125" cy="2705100"/>
                          </a:xfrm>
                          <a:prstGeom prst="rect">
                            <a:avLst/>
                          </a:prstGeom>
                          <a:noFill/>
                          <a:ln>
                            <a:noFill/>
                          </a:ln>
                        </pic:spPr>
                      </pic:pic>
                    </a:graphicData>
                  </a:graphic>
                </wp:inline>
              </w:drawing>
            </w:r>
          </w:p>
          <w:p w14:paraId="7143B7A0" w14:textId="77777777" w:rsidR="00805B17" w:rsidRDefault="00805B17" w:rsidP="00805B17">
            <w:pPr>
              <w:rPr>
                <w:color w:val="000000" w:themeColor="text1"/>
              </w:rPr>
            </w:pPr>
          </w:p>
          <w:p w14:paraId="662414B7" w14:textId="7C0C7B8C" w:rsidR="00805B17" w:rsidRPr="00863D82" w:rsidRDefault="00805B17" w:rsidP="00863D82">
            <w:pPr>
              <w:rPr>
                <w:b/>
                <w:bCs/>
                <w:color w:val="000000" w:themeColor="text1"/>
              </w:rPr>
            </w:pPr>
            <w:r>
              <w:rPr>
                <w:b/>
                <w:bCs/>
                <w:color w:val="000000" w:themeColor="text1"/>
              </w:rPr>
              <w:t>DIMINUTION DE LA CHARGE ADMINISTRATIVE</w:t>
            </w:r>
          </w:p>
          <w:p w14:paraId="113B9470" w14:textId="77777777" w:rsidR="00805B17" w:rsidRDefault="00805B17" w:rsidP="00805B17">
            <w:pPr>
              <w:rPr>
                <w:color w:val="000000" w:themeColor="text1"/>
              </w:rPr>
            </w:pPr>
            <w:r>
              <w:rPr>
                <w:color w:val="000000" w:themeColor="text1"/>
              </w:rPr>
              <w:t>Le temps papier consacré à l’encodage de données non disponibles dans un système informatisé est important et dévie vers l’administratif le travail auprès du patient. L’impact du gain de temps administratif sera analysé lors du projet pour déterminer les conséquences opératives.</w:t>
            </w:r>
          </w:p>
          <w:p w14:paraId="35BA4C01" w14:textId="77777777" w:rsidR="00805B17" w:rsidRDefault="00805B17" w:rsidP="00805B17">
            <w:pPr>
              <w:suppressAutoHyphens w:val="0"/>
              <w:rPr>
                <w:color w:val="000000" w:themeColor="text1"/>
              </w:rPr>
            </w:pPr>
          </w:p>
          <w:p w14:paraId="4702887F" w14:textId="77777777" w:rsidR="00805B17" w:rsidRDefault="00805B17" w:rsidP="00805B17">
            <w:pPr>
              <w:rPr>
                <w:color w:val="000000" w:themeColor="text1"/>
              </w:rPr>
            </w:pPr>
          </w:p>
          <w:p w14:paraId="624524FE" w14:textId="77777777" w:rsidR="00863D82" w:rsidRDefault="00863D82" w:rsidP="00805B17">
            <w:pPr>
              <w:rPr>
                <w:color w:val="000000" w:themeColor="text1"/>
              </w:rPr>
            </w:pPr>
          </w:p>
          <w:p w14:paraId="473B4A93" w14:textId="77777777" w:rsidR="00805B17" w:rsidRDefault="00805B17" w:rsidP="00805B17">
            <w:pPr>
              <w:rPr>
                <w:b/>
                <w:bCs/>
                <w:color w:val="000000" w:themeColor="text1"/>
                <w:sz w:val="28"/>
                <w:szCs w:val="28"/>
              </w:rPr>
            </w:pPr>
            <w:r>
              <w:rPr>
                <w:b/>
                <w:bCs/>
                <w:color w:val="000000" w:themeColor="text1"/>
                <w:sz w:val="28"/>
                <w:szCs w:val="28"/>
              </w:rPr>
              <w:t>LE PHASAGE DU PROJET</w:t>
            </w:r>
          </w:p>
          <w:p w14:paraId="48A8CC75" w14:textId="77777777" w:rsidR="00805B17" w:rsidRDefault="00805B17" w:rsidP="00805B17">
            <w:pPr>
              <w:rPr>
                <w:rFonts w:cs="Arial"/>
                <w:color w:val="000000" w:themeColor="text1"/>
                <w:lang w:eastAsia="en-GB"/>
              </w:rPr>
            </w:pPr>
          </w:p>
          <w:p w14:paraId="0EB8834B" w14:textId="77777777" w:rsidR="00805B17" w:rsidRDefault="00805B17" w:rsidP="00805B17">
            <w:pPr>
              <w:rPr>
                <w:rFonts w:cs="Arial"/>
                <w:color w:val="000000" w:themeColor="text1"/>
                <w:lang w:eastAsia="en-GB"/>
              </w:rPr>
            </w:pPr>
            <w:r>
              <w:rPr>
                <w:rFonts w:cs="Arial"/>
                <w:color w:val="000000" w:themeColor="text1"/>
                <w:lang w:eastAsia="en-GB"/>
              </w:rPr>
              <w:t>Le projet d’une durée de 24 mois est constitué de 3 phases décrites ci-dessous.</w:t>
            </w:r>
          </w:p>
          <w:p w14:paraId="57917F1B" w14:textId="77777777" w:rsidR="00805B17" w:rsidRDefault="00805B17" w:rsidP="00805B17">
            <w:pPr>
              <w:rPr>
                <w:rFonts w:cs="Arial"/>
                <w:color w:val="000000" w:themeColor="text1"/>
                <w:lang w:eastAsia="en-GB"/>
              </w:rPr>
            </w:pPr>
          </w:p>
          <w:p w14:paraId="03C604C1" w14:textId="77777777" w:rsidR="00805B17" w:rsidRDefault="00805B17" w:rsidP="00805B17">
            <w:pPr>
              <w:rPr>
                <w:rFonts w:cs="Arial"/>
                <w:color w:val="000000" w:themeColor="text1"/>
                <w:lang w:eastAsia="en-GB"/>
              </w:rPr>
            </w:pPr>
            <w:r>
              <w:rPr>
                <w:rFonts w:cs="Arial"/>
                <w:color w:val="000000" w:themeColor="text1"/>
                <w:lang w:eastAsia="en-GB"/>
              </w:rPr>
              <w:t xml:space="preserve">Des réunions préliminaires ont eu lieu entre différents responsables et intervenants de </w:t>
            </w:r>
            <w:proofErr w:type="spellStart"/>
            <w:r>
              <w:rPr>
                <w:rFonts w:cs="Arial"/>
                <w:color w:val="000000" w:themeColor="text1"/>
                <w:lang w:eastAsia="en-GB"/>
              </w:rPr>
              <w:t>Vivialia</w:t>
            </w:r>
            <w:proofErr w:type="spellEnd"/>
            <w:r>
              <w:rPr>
                <w:rFonts w:cs="Arial"/>
                <w:color w:val="000000" w:themeColor="text1"/>
                <w:lang w:eastAsia="en-GB"/>
              </w:rPr>
              <w:t xml:space="preserve"> e Dim3. Ceci a permis de définir un budget cohérent, pragmatique et avec des livrables attendus pendant le projet et non seulement à la fin.</w:t>
            </w:r>
          </w:p>
          <w:p w14:paraId="5EB120B3" w14:textId="77777777" w:rsidR="00805B17" w:rsidRDefault="00805B17" w:rsidP="00805B17">
            <w:pPr>
              <w:rPr>
                <w:rFonts w:cs="Arial"/>
                <w:color w:val="000000" w:themeColor="text1"/>
                <w:lang w:eastAsia="en-GB"/>
              </w:rPr>
            </w:pPr>
          </w:p>
          <w:p w14:paraId="4C4062E5" w14:textId="77777777" w:rsidR="00805B17" w:rsidRDefault="00805B17" w:rsidP="00805B17">
            <w:pPr>
              <w:rPr>
                <w:rFonts w:cs="Arial"/>
                <w:color w:val="000000" w:themeColor="text1"/>
                <w:u w:val="single"/>
                <w:lang w:eastAsia="en-GB"/>
              </w:rPr>
            </w:pPr>
            <w:r>
              <w:rPr>
                <w:rFonts w:cs="Arial"/>
                <w:b/>
                <w:bCs/>
                <w:color w:val="000000" w:themeColor="text1"/>
                <w:u w:val="single"/>
                <w:lang w:eastAsia="en-GB"/>
              </w:rPr>
              <w:lastRenderedPageBreak/>
              <w:t>PHASE A : Financement, installation et utilisation</w:t>
            </w:r>
          </w:p>
          <w:p w14:paraId="5D1ECC4C" w14:textId="61439CF9" w:rsidR="00805B17" w:rsidRDefault="00805B17" w:rsidP="00805B17">
            <w:pPr>
              <w:jc w:val="both"/>
              <w:rPr>
                <w:rFonts w:cs="Arial"/>
                <w:color w:val="000000" w:themeColor="text1"/>
                <w:lang w:eastAsia="en-GB"/>
              </w:rPr>
            </w:pPr>
            <w:r>
              <w:rPr>
                <w:rFonts w:cs="Arial"/>
                <w:color w:val="000000" w:themeColor="text1"/>
                <w:lang w:eastAsia="en-GB"/>
              </w:rPr>
              <w:t xml:space="preserve">Une fois le financement acquit, DIM3 installe et </w:t>
            </w:r>
            <w:r w:rsidR="007A250C">
              <w:rPr>
                <w:rFonts w:cs="Arial"/>
                <w:color w:val="000000" w:themeColor="text1"/>
                <w:lang w:eastAsia="en-GB"/>
              </w:rPr>
              <w:t>intègre sa</w:t>
            </w:r>
            <w:r>
              <w:rPr>
                <w:rFonts w:cs="Arial"/>
                <w:color w:val="000000" w:themeColor="text1"/>
                <w:lang w:eastAsia="en-GB"/>
              </w:rPr>
              <w:t xml:space="preserve"> plateforme dans le système IT de </w:t>
            </w:r>
            <w:proofErr w:type="gramStart"/>
            <w:r>
              <w:rPr>
                <w:rFonts w:cs="Arial"/>
                <w:color w:val="000000" w:themeColor="text1"/>
                <w:lang w:eastAsia="en-GB"/>
              </w:rPr>
              <w:t>Vivalia  pour</w:t>
            </w:r>
            <w:proofErr w:type="gramEnd"/>
            <w:r>
              <w:rPr>
                <w:rFonts w:cs="Arial"/>
                <w:color w:val="000000" w:themeColor="text1"/>
                <w:lang w:eastAsia="en-GB"/>
              </w:rPr>
              <w:t xml:space="preserve"> les utilisateurs d’un site et un département choisi par Vivalia. Une fois installé avec les connecteurs au dossier patient informatisé et les utilisateurs formés, les outils DIM3 sont utilisés en routine pendant une période de 12 mois maximum.</w:t>
            </w:r>
          </w:p>
          <w:p w14:paraId="0190690A" w14:textId="77777777" w:rsidR="00805B17" w:rsidRDefault="00805B17" w:rsidP="00805B17">
            <w:pPr>
              <w:rPr>
                <w:rFonts w:cs="Arial"/>
                <w:color w:val="000000" w:themeColor="text1"/>
                <w:lang w:eastAsia="en-GB"/>
              </w:rPr>
            </w:pPr>
          </w:p>
          <w:p w14:paraId="1C1A478D" w14:textId="77777777" w:rsidR="00805B17" w:rsidRDefault="00805B17" w:rsidP="00805B17">
            <w:pPr>
              <w:rPr>
                <w:rFonts w:cs="Arial"/>
                <w:color w:val="000000" w:themeColor="text1"/>
                <w:u w:val="single"/>
                <w:lang w:eastAsia="en-GB"/>
              </w:rPr>
            </w:pPr>
            <w:r>
              <w:rPr>
                <w:rFonts w:cs="Arial"/>
                <w:b/>
                <w:bCs/>
                <w:color w:val="000000" w:themeColor="text1"/>
                <w:u w:val="single"/>
                <w:lang w:eastAsia="en-GB"/>
              </w:rPr>
              <w:t>PHASE B : bilan et données</w:t>
            </w:r>
          </w:p>
          <w:p w14:paraId="3737B86D" w14:textId="18E3023D" w:rsidR="00805B17" w:rsidRDefault="00805B17" w:rsidP="00805B17">
            <w:pPr>
              <w:rPr>
                <w:rFonts w:cs="Arial"/>
                <w:color w:val="000000" w:themeColor="text1"/>
                <w:lang w:eastAsia="en-GB"/>
              </w:rPr>
            </w:pPr>
            <w:r>
              <w:rPr>
                <w:rFonts w:cs="Arial"/>
                <w:color w:val="000000" w:themeColor="text1"/>
                <w:lang w:eastAsia="en-GB"/>
              </w:rPr>
              <w:t xml:space="preserve">A l’issue de la phase A, </w:t>
            </w:r>
            <w:r w:rsidR="007A250C">
              <w:rPr>
                <w:rFonts w:cs="Arial"/>
                <w:color w:val="000000" w:themeColor="text1"/>
                <w:lang w:eastAsia="en-GB"/>
              </w:rPr>
              <w:t>l</w:t>
            </w:r>
            <w:r>
              <w:rPr>
                <w:rFonts w:cs="Arial"/>
                <w:color w:val="000000" w:themeColor="text1"/>
                <w:lang w:eastAsia="en-GB"/>
              </w:rPr>
              <w:t xml:space="preserve">es différents intervenants dans la </w:t>
            </w:r>
            <w:r w:rsidR="007A250C">
              <w:rPr>
                <w:rFonts w:cs="Arial"/>
                <w:color w:val="000000" w:themeColor="text1"/>
                <w:lang w:eastAsia="en-GB"/>
              </w:rPr>
              <w:t>p</w:t>
            </w:r>
            <w:r>
              <w:rPr>
                <w:rFonts w:cs="Arial"/>
                <w:color w:val="000000" w:themeColor="text1"/>
                <w:lang w:eastAsia="en-GB"/>
              </w:rPr>
              <w:t xml:space="preserve">hase A, émettent : </w:t>
            </w:r>
          </w:p>
          <w:p w14:paraId="6FAB0885" w14:textId="77777777" w:rsidR="00805B17" w:rsidRDefault="00805B17" w:rsidP="00805B17">
            <w:pPr>
              <w:pStyle w:val="ListParagraph"/>
              <w:numPr>
                <w:ilvl w:val="0"/>
                <w:numId w:val="33"/>
              </w:numPr>
              <w:suppressAutoHyphens w:val="0"/>
              <w:ind w:left="714" w:hanging="357"/>
              <w:rPr>
                <w:rFonts w:cs="Arial"/>
                <w:color w:val="000000" w:themeColor="text1"/>
              </w:rPr>
            </w:pPr>
            <w:r>
              <w:rPr>
                <w:rFonts w:cs="Arial"/>
                <w:color w:val="000000" w:themeColor="text1"/>
              </w:rPr>
              <w:t>Un rapport d’appréciation de l’utilisation des produits Dim3.</w:t>
            </w:r>
          </w:p>
          <w:p w14:paraId="0F72D373" w14:textId="77777777" w:rsidR="00805B17" w:rsidRDefault="00805B17" w:rsidP="00805B17">
            <w:pPr>
              <w:pStyle w:val="ListParagraph"/>
              <w:numPr>
                <w:ilvl w:val="0"/>
                <w:numId w:val="33"/>
              </w:numPr>
              <w:suppressAutoHyphens w:val="0"/>
              <w:spacing w:before="100" w:beforeAutospacing="1" w:after="100" w:afterAutospacing="1"/>
              <w:rPr>
                <w:rFonts w:cs="Arial"/>
                <w:color w:val="000000" w:themeColor="text1"/>
              </w:rPr>
            </w:pPr>
            <w:r>
              <w:rPr>
                <w:rFonts w:cs="Arial"/>
                <w:color w:val="000000" w:themeColor="text1"/>
              </w:rPr>
              <w:t>Des données relatives à l’impact économique et utilisation du temps des opérateurs</w:t>
            </w:r>
          </w:p>
          <w:p w14:paraId="4326A371" w14:textId="77777777" w:rsidR="00805B17" w:rsidRDefault="00805B17" w:rsidP="00805B17">
            <w:pPr>
              <w:pStyle w:val="ListParagraph"/>
              <w:numPr>
                <w:ilvl w:val="0"/>
                <w:numId w:val="33"/>
              </w:numPr>
              <w:suppressAutoHyphens w:val="0"/>
              <w:spacing w:before="100" w:beforeAutospacing="1" w:after="100" w:afterAutospacing="1"/>
              <w:rPr>
                <w:rFonts w:cs="Arial"/>
                <w:color w:val="000000" w:themeColor="text1"/>
              </w:rPr>
            </w:pPr>
            <w:r>
              <w:rPr>
                <w:rFonts w:cs="Arial"/>
                <w:color w:val="000000" w:themeColor="text1"/>
              </w:rPr>
              <w:t>Des données relatives des analyses cliniques</w:t>
            </w:r>
          </w:p>
          <w:p w14:paraId="3C58F686" w14:textId="77777777" w:rsidR="00805B17" w:rsidRDefault="00805B17" w:rsidP="00805B17">
            <w:pPr>
              <w:rPr>
                <w:rFonts w:cs="Arial"/>
                <w:b/>
                <w:bCs/>
                <w:color w:val="000000" w:themeColor="text1"/>
                <w:u w:val="single"/>
                <w:lang w:eastAsia="en-GB"/>
              </w:rPr>
            </w:pPr>
            <w:r>
              <w:rPr>
                <w:rFonts w:cs="Arial"/>
                <w:b/>
                <w:bCs/>
                <w:color w:val="000000" w:themeColor="text1"/>
                <w:u w:val="single"/>
                <w:lang w:eastAsia="en-GB"/>
              </w:rPr>
              <w:t xml:space="preserve">PHASE C </w:t>
            </w:r>
          </w:p>
          <w:p w14:paraId="3BF64FAB" w14:textId="15E7F0BA" w:rsidR="00805B17" w:rsidRDefault="00805B17" w:rsidP="00805B17">
            <w:pPr>
              <w:rPr>
                <w:rFonts w:cs="Arial"/>
                <w:color w:val="000000" w:themeColor="text1"/>
                <w:lang w:eastAsia="en-GB"/>
              </w:rPr>
            </w:pPr>
            <w:r>
              <w:rPr>
                <w:rFonts w:cs="Arial"/>
                <w:color w:val="000000" w:themeColor="text1"/>
                <w:lang w:eastAsia="en-GB"/>
              </w:rPr>
              <w:t xml:space="preserve">Si à l’issue de la phase B le bilan est positif, le système Dim3 entrera en routine progressivement site par site </w:t>
            </w:r>
            <w:r w:rsidR="007A250C">
              <w:rPr>
                <w:rFonts w:cs="Arial"/>
                <w:color w:val="000000" w:themeColor="text1"/>
                <w:lang w:eastAsia="en-GB"/>
              </w:rPr>
              <w:t>h</w:t>
            </w:r>
            <w:r>
              <w:rPr>
                <w:rFonts w:cs="Arial"/>
                <w:color w:val="000000" w:themeColor="text1"/>
                <w:lang w:eastAsia="en-GB"/>
              </w:rPr>
              <w:t>ospitalier. Cette phase B devrait être terminée au 24</w:t>
            </w:r>
            <w:r w:rsidR="007A250C">
              <w:rPr>
                <w:rFonts w:cs="Arial"/>
                <w:color w:val="000000" w:themeColor="text1"/>
                <w:lang w:eastAsia="en-GB"/>
              </w:rPr>
              <w:t>è</w:t>
            </w:r>
            <w:r>
              <w:rPr>
                <w:rFonts w:cs="Arial"/>
                <w:color w:val="000000" w:themeColor="text1"/>
                <w:lang w:eastAsia="en-GB"/>
              </w:rPr>
              <w:t>me mois.</w:t>
            </w:r>
          </w:p>
          <w:p w14:paraId="735B168E" w14:textId="77777777" w:rsidR="00805B17" w:rsidRDefault="00805B17" w:rsidP="00805B17">
            <w:pPr>
              <w:rPr>
                <w:rFonts w:cs="Arial"/>
                <w:color w:val="000000" w:themeColor="text1"/>
                <w:lang w:eastAsia="en-GB"/>
              </w:rPr>
            </w:pPr>
          </w:p>
          <w:p w14:paraId="087D31B6" w14:textId="77777777" w:rsidR="00805B17" w:rsidRDefault="00805B17" w:rsidP="00805B17">
            <w:pPr>
              <w:rPr>
                <w:rFonts w:cs="Arial"/>
                <w:b/>
                <w:bCs/>
                <w:color w:val="000000" w:themeColor="text1"/>
                <w:lang w:eastAsia="en-GB"/>
              </w:rPr>
            </w:pPr>
            <w:r>
              <w:rPr>
                <w:rFonts w:cs="Arial"/>
                <w:b/>
                <w:bCs/>
                <w:color w:val="000000" w:themeColor="text1"/>
                <w:lang w:eastAsia="en-GB"/>
              </w:rPr>
              <w:t>Remarques :</w:t>
            </w:r>
          </w:p>
          <w:p w14:paraId="45E8CACA" w14:textId="77777777" w:rsidR="00805B17" w:rsidRDefault="00805B17" w:rsidP="00805B17">
            <w:pPr>
              <w:rPr>
                <w:rFonts w:cs="Arial"/>
                <w:color w:val="000000" w:themeColor="text1"/>
                <w:lang w:eastAsia="en-GB"/>
              </w:rPr>
            </w:pPr>
            <w:r>
              <w:rPr>
                <w:rFonts w:cs="Arial"/>
                <w:color w:val="000000" w:themeColor="text1"/>
                <w:lang w:eastAsia="en-GB"/>
              </w:rPr>
              <w:t>Les remarques et suggestions de la phase B et C seront incorporées dans des adaptations spécifiques des produits Dim3 qui seront notamment</w:t>
            </w:r>
          </w:p>
          <w:p w14:paraId="0EB87FA7" w14:textId="7ACD2592" w:rsidR="00805B17" w:rsidRDefault="00805B17" w:rsidP="00805B17">
            <w:pPr>
              <w:numPr>
                <w:ilvl w:val="0"/>
                <w:numId w:val="34"/>
              </w:numPr>
              <w:suppressAutoHyphens w:val="0"/>
              <w:rPr>
                <w:rFonts w:cs="Arial"/>
                <w:color w:val="000000" w:themeColor="text1"/>
                <w:lang w:eastAsia="en-GB"/>
              </w:rPr>
            </w:pPr>
            <w:r>
              <w:rPr>
                <w:rFonts w:cs="Arial"/>
                <w:color w:val="000000" w:themeColor="text1"/>
                <w:lang w:eastAsia="en-GB"/>
              </w:rPr>
              <w:t>Versions multisites</w:t>
            </w:r>
            <w:r w:rsidR="007A250C">
              <w:rPr>
                <w:rFonts w:cs="Arial"/>
                <w:color w:val="000000" w:themeColor="text1"/>
                <w:lang w:eastAsia="en-GB"/>
              </w:rPr>
              <w:t>,</w:t>
            </w:r>
            <w:r>
              <w:rPr>
                <w:rFonts w:cs="Arial"/>
                <w:color w:val="000000" w:themeColor="text1"/>
                <w:lang w:eastAsia="en-GB"/>
              </w:rPr>
              <w:t xml:space="preserve"> y compris </w:t>
            </w:r>
            <w:r w:rsidR="007A250C">
              <w:rPr>
                <w:rFonts w:cs="Arial"/>
                <w:color w:val="000000" w:themeColor="text1"/>
                <w:lang w:eastAsia="en-GB"/>
              </w:rPr>
              <w:t>M</w:t>
            </w:r>
            <w:r>
              <w:rPr>
                <w:rFonts w:cs="Arial"/>
                <w:color w:val="000000" w:themeColor="text1"/>
                <w:lang w:eastAsia="en-GB"/>
              </w:rPr>
              <w:t xml:space="preserve">aison de </w:t>
            </w:r>
            <w:r w:rsidR="007A250C">
              <w:rPr>
                <w:rFonts w:cs="Arial"/>
                <w:color w:val="000000" w:themeColor="text1"/>
                <w:lang w:eastAsia="en-GB"/>
              </w:rPr>
              <w:t>R</w:t>
            </w:r>
            <w:r>
              <w:rPr>
                <w:rFonts w:cs="Arial"/>
                <w:color w:val="000000" w:themeColor="text1"/>
                <w:lang w:eastAsia="en-GB"/>
              </w:rPr>
              <w:t>epos et Hôpital à domicile</w:t>
            </w:r>
          </w:p>
          <w:p w14:paraId="5705DC18" w14:textId="77777777" w:rsidR="00805B17" w:rsidRDefault="00805B17" w:rsidP="00805B17">
            <w:pPr>
              <w:numPr>
                <w:ilvl w:val="0"/>
                <w:numId w:val="34"/>
              </w:numPr>
              <w:suppressAutoHyphens w:val="0"/>
              <w:rPr>
                <w:rFonts w:cs="Arial"/>
                <w:color w:val="000000" w:themeColor="text1"/>
                <w:lang w:eastAsia="en-GB"/>
              </w:rPr>
            </w:pPr>
            <w:r>
              <w:rPr>
                <w:rFonts w:cs="Arial"/>
                <w:color w:val="000000" w:themeColor="text1"/>
                <w:lang w:eastAsia="en-GB"/>
              </w:rPr>
              <w:t>RHM Automatisation</w:t>
            </w:r>
          </w:p>
          <w:p w14:paraId="16D967ED" w14:textId="77777777" w:rsidR="00805B17" w:rsidRDefault="00805B17" w:rsidP="00805B17">
            <w:pPr>
              <w:numPr>
                <w:ilvl w:val="0"/>
                <w:numId w:val="34"/>
              </w:numPr>
              <w:suppressAutoHyphens w:val="0"/>
              <w:rPr>
                <w:rFonts w:cs="Arial"/>
                <w:color w:val="000000" w:themeColor="text1"/>
                <w:lang w:eastAsia="en-GB"/>
              </w:rPr>
            </w:pPr>
            <w:r>
              <w:rPr>
                <w:rFonts w:cs="Arial"/>
                <w:color w:val="000000" w:themeColor="text1"/>
                <w:lang w:eastAsia="en-GB"/>
              </w:rPr>
              <w:t>Connexion à des packages digitaux tiers (budget à prévoir)</w:t>
            </w:r>
          </w:p>
          <w:p w14:paraId="2D74B575" w14:textId="77777777" w:rsidR="00805B17" w:rsidRDefault="00805B17" w:rsidP="00805B17">
            <w:pPr>
              <w:numPr>
                <w:ilvl w:val="0"/>
                <w:numId w:val="34"/>
              </w:numPr>
              <w:suppressAutoHyphens w:val="0"/>
              <w:rPr>
                <w:rFonts w:cs="Arial"/>
                <w:color w:val="000000" w:themeColor="text1"/>
                <w:lang w:eastAsia="en-GB"/>
              </w:rPr>
            </w:pPr>
            <w:r>
              <w:rPr>
                <w:rFonts w:cs="Arial"/>
                <w:color w:val="000000" w:themeColor="text1"/>
                <w:lang w:eastAsia="en-GB"/>
              </w:rPr>
              <w:t>Promotion de Vivalia comme centre de référence pour la commercialisation internationale de Dim3</w:t>
            </w:r>
          </w:p>
          <w:p w14:paraId="7162127B" w14:textId="77777777" w:rsidR="00805B17" w:rsidRDefault="00805B17" w:rsidP="00805B17">
            <w:pPr>
              <w:numPr>
                <w:ilvl w:val="0"/>
                <w:numId w:val="34"/>
              </w:numPr>
              <w:suppressAutoHyphens w:val="0"/>
              <w:rPr>
                <w:rFonts w:cs="Arial"/>
                <w:color w:val="000000" w:themeColor="text1"/>
                <w:lang w:eastAsia="en-GB"/>
              </w:rPr>
            </w:pPr>
            <w:r>
              <w:rPr>
                <w:rFonts w:cs="Arial"/>
                <w:color w:val="000000" w:themeColor="text1"/>
                <w:lang w:eastAsia="en-GB"/>
              </w:rPr>
              <w:t>Publication scientifique y compris impact économique avec l’implication du comité scientifique de Dim3</w:t>
            </w:r>
          </w:p>
          <w:p w14:paraId="5A6BF5BD" w14:textId="77777777" w:rsidR="00805B17" w:rsidRDefault="00805B17" w:rsidP="00805B17">
            <w:pPr>
              <w:rPr>
                <w:color w:val="000000" w:themeColor="text1"/>
              </w:rPr>
            </w:pPr>
          </w:p>
          <w:p w14:paraId="7ABF33A4" w14:textId="77777777" w:rsidR="00805B17" w:rsidRDefault="00805B17" w:rsidP="00805B17">
            <w:pPr>
              <w:rPr>
                <w:b/>
                <w:bCs/>
                <w:color w:val="000000" w:themeColor="text1"/>
                <w:sz w:val="28"/>
                <w:szCs w:val="28"/>
              </w:rPr>
            </w:pPr>
            <w:r>
              <w:rPr>
                <w:b/>
                <w:bCs/>
                <w:color w:val="000000" w:themeColor="text1"/>
                <w:sz w:val="28"/>
                <w:szCs w:val="28"/>
              </w:rPr>
              <w:t>LE COUT DU PROJET</w:t>
            </w:r>
          </w:p>
          <w:p w14:paraId="142D0E92" w14:textId="77777777" w:rsidR="00805B17" w:rsidRDefault="00805B17" w:rsidP="00805B17">
            <w:pPr>
              <w:rPr>
                <w:color w:val="000000" w:themeColor="text1"/>
              </w:rPr>
            </w:pPr>
          </w:p>
          <w:p w14:paraId="1F94B169" w14:textId="2E05C988" w:rsidR="00805B17" w:rsidRDefault="00805B17" w:rsidP="00805B17">
            <w:pPr>
              <w:rPr>
                <w:color w:val="000000" w:themeColor="text1"/>
              </w:rPr>
            </w:pPr>
            <w:r>
              <w:rPr>
                <w:color w:val="000000" w:themeColor="text1"/>
              </w:rPr>
              <w:t xml:space="preserve">Le budget est estimé à </w:t>
            </w:r>
            <w:r w:rsidR="007F3B05">
              <w:rPr>
                <w:color w:val="000000" w:themeColor="text1"/>
              </w:rPr>
              <w:t>615</w:t>
            </w:r>
            <w:r>
              <w:rPr>
                <w:color w:val="000000" w:themeColor="text1"/>
              </w:rPr>
              <w:t xml:space="preserve">.000 euros </w:t>
            </w:r>
          </w:p>
          <w:p w14:paraId="2666CFBB" w14:textId="77777777" w:rsidR="00805B17" w:rsidRDefault="00805B17" w:rsidP="00805B17">
            <w:pPr>
              <w:rPr>
                <w:color w:val="000000" w:themeColor="text1"/>
              </w:rPr>
            </w:pPr>
          </w:p>
          <w:p w14:paraId="513BF074" w14:textId="77777777" w:rsidR="00805B17" w:rsidRDefault="00805B17" w:rsidP="00805B17">
            <w:pPr>
              <w:rPr>
                <w:b/>
                <w:bCs/>
                <w:color w:val="000000" w:themeColor="text1"/>
              </w:rPr>
            </w:pPr>
            <w:r>
              <w:rPr>
                <w:b/>
                <w:bCs/>
                <w:color w:val="000000" w:themeColor="text1"/>
              </w:rPr>
              <w:t>VIVALIA</w:t>
            </w:r>
          </w:p>
          <w:p w14:paraId="038482D6" w14:textId="025DFB26" w:rsidR="00805B17" w:rsidRDefault="00805B17" w:rsidP="00805B17">
            <w:pPr>
              <w:rPr>
                <w:color w:val="000000" w:themeColor="text1"/>
              </w:rPr>
            </w:pPr>
            <w:r>
              <w:rPr>
                <w:color w:val="000000" w:themeColor="text1"/>
              </w:rPr>
              <w:t xml:space="preserve">Le cout pour Vivalia de ses activités internes liées au projet est de </w:t>
            </w:r>
            <w:r w:rsidR="007F3B05">
              <w:rPr>
                <w:color w:val="000000" w:themeColor="text1"/>
              </w:rPr>
              <w:t>225</w:t>
            </w:r>
            <w:r w:rsidR="00B616D8">
              <w:rPr>
                <w:color w:val="000000" w:themeColor="text1"/>
              </w:rPr>
              <w:t>.000</w:t>
            </w:r>
            <w:r>
              <w:rPr>
                <w:color w:val="000000" w:themeColor="text1"/>
              </w:rPr>
              <w:t xml:space="preserve"> € et se </w:t>
            </w:r>
            <w:r w:rsidR="007F3B05">
              <w:rPr>
                <w:color w:val="000000" w:themeColor="text1"/>
              </w:rPr>
              <w:t>répartit</w:t>
            </w:r>
            <w:r>
              <w:rPr>
                <w:color w:val="000000" w:themeColor="text1"/>
              </w:rPr>
              <w:t xml:space="preserve"> comme suit</w:t>
            </w:r>
          </w:p>
          <w:p w14:paraId="0D9C066A" w14:textId="77777777" w:rsidR="00805B17" w:rsidRDefault="00805B17" w:rsidP="00805B17">
            <w:pPr>
              <w:rPr>
                <w:color w:val="000000" w:themeColor="text1"/>
              </w:rPr>
            </w:pPr>
          </w:p>
          <w:p w14:paraId="3BB5F1D6" w14:textId="77777777" w:rsidR="00B616D8" w:rsidRDefault="00805B17" w:rsidP="00805B17">
            <w:pPr>
              <w:pStyle w:val="ListParagraph"/>
              <w:numPr>
                <w:ilvl w:val="0"/>
                <w:numId w:val="35"/>
              </w:numPr>
              <w:rPr>
                <w:color w:val="000000" w:themeColor="text1"/>
              </w:rPr>
            </w:pPr>
            <w:r>
              <w:rPr>
                <w:color w:val="000000" w:themeColor="text1"/>
              </w:rPr>
              <w:t>Département IT</w:t>
            </w:r>
          </w:p>
          <w:p w14:paraId="35AECC9A" w14:textId="6288F391" w:rsidR="00805B17" w:rsidRDefault="00B616D8" w:rsidP="00B616D8">
            <w:pPr>
              <w:pStyle w:val="ListParagraph"/>
              <w:numPr>
                <w:ilvl w:val="1"/>
                <w:numId w:val="35"/>
              </w:numPr>
              <w:rPr>
                <w:color w:val="000000" w:themeColor="text1"/>
              </w:rPr>
            </w:pPr>
            <w:r>
              <w:rPr>
                <w:color w:val="000000" w:themeColor="text1"/>
              </w:rPr>
              <w:t>Dépenses en développement</w:t>
            </w:r>
            <w:r w:rsidR="007F3B05">
              <w:rPr>
                <w:color w:val="000000" w:themeColor="text1"/>
              </w:rPr>
              <w:t>s</w:t>
            </w:r>
            <w:r>
              <w:rPr>
                <w:color w:val="000000" w:themeColor="text1"/>
              </w:rPr>
              <w:t xml:space="preserve"> de connecteurs des fournisseurs de DPI</w:t>
            </w:r>
          </w:p>
          <w:p w14:paraId="2F948F3A" w14:textId="6CD10AEF" w:rsidR="00B616D8" w:rsidRDefault="00B616D8" w:rsidP="00B616D8">
            <w:pPr>
              <w:pStyle w:val="ListParagraph"/>
              <w:numPr>
                <w:ilvl w:val="1"/>
                <w:numId w:val="35"/>
              </w:numPr>
              <w:rPr>
                <w:color w:val="000000" w:themeColor="text1"/>
              </w:rPr>
            </w:pPr>
            <w:r>
              <w:rPr>
                <w:color w:val="000000" w:themeColor="text1"/>
              </w:rPr>
              <w:t>Dépenses en équipements spécifiques</w:t>
            </w:r>
          </w:p>
          <w:p w14:paraId="0DEBFD5A" w14:textId="77777777" w:rsidR="00805B17" w:rsidRDefault="00805B17" w:rsidP="00805B17">
            <w:pPr>
              <w:pStyle w:val="ListParagraph"/>
              <w:numPr>
                <w:ilvl w:val="0"/>
                <w:numId w:val="35"/>
              </w:numPr>
              <w:rPr>
                <w:color w:val="000000" w:themeColor="text1"/>
              </w:rPr>
            </w:pPr>
            <w:r>
              <w:rPr>
                <w:color w:val="000000" w:themeColor="text1"/>
              </w:rPr>
              <w:t>Département Diététique y compris Médecin référant</w:t>
            </w:r>
          </w:p>
          <w:p w14:paraId="31630B29" w14:textId="77777777" w:rsidR="00805B17" w:rsidRDefault="00805B17" w:rsidP="00805B17">
            <w:pPr>
              <w:pStyle w:val="ListParagraph"/>
              <w:numPr>
                <w:ilvl w:val="0"/>
                <w:numId w:val="35"/>
              </w:numPr>
              <w:rPr>
                <w:color w:val="000000" w:themeColor="text1"/>
              </w:rPr>
            </w:pPr>
            <w:r>
              <w:rPr>
                <w:color w:val="000000" w:themeColor="text1"/>
              </w:rPr>
              <w:t>Département RHM</w:t>
            </w:r>
          </w:p>
          <w:p w14:paraId="3FAFF6D7" w14:textId="77777777" w:rsidR="00805B17" w:rsidRDefault="00805B17" w:rsidP="00805B17">
            <w:pPr>
              <w:pStyle w:val="ListParagraph"/>
              <w:numPr>
                <w:ilvl w:val="0"/>
                <w:numId w:val="35"/>
              </w:numPr>
              <w:rPr>
                <w:color w:val="000000" w:themeColor="text1"/>
              </w:rPr>
            </w:pPr>
            <w:r>
              <w:rPr>
                <w:color w:val="000000" w:themeColor="text1"/>
              </w:rPr>
              <w:t>Département Nursing</w:t>
            </w:r>
          </w:p>
          <w:p w14:paraId="146EAAB1" w14:textId="77777777" w:rsidR="00B616D8" w:rsidRDefault="00805B17" w:rsidP="00B616D8">
            <w:pPr>
              <w:pStyle w:val="ListParagraph"/>
              <w:numPr>
                <w:ilvl w:val="0"/>
                <w:numId w:val="35"/>
              </w:numPr>
              <w:rPr>
                <w:color w:val="000000" w:themeColor="text1"/>
              </w:rPr>
            </w:pPr>
            <w:r>
              <w:rPr>
                <w:color w:val="000000" w:themeColor="text1"/>
              </w:rPr>
              <w:t>Management général</w:t>
            </w:r>
          </w:p>
          <w:p w14:paraId="2BC85A0C" w14:textId="33BAEF90" w:rsidR="00B616D8" w:rsidRDefault="00B616D8" w:rsidP="00B616D8">
            <w:pPr>
              <w:pStyle w:val="ListParagraph"/>
              <w:numPr>
                <w:ilvl w:val="0"/>
                <w:numId w:val="35"/>
              </w:numPr>
              <w:rPr>
                <w:color w:val="000000" w:themeColor="text1"/>
              </w:rPr>
            </w:pPr>
            <w:r>
              <w:rPr>
                <w:color w:val="000000" w:themeColor="text1"/>
              </w:rPr>
              <w:t xml:space="preserve">Formations </w:t>
            </w:r>
            <w:r w:rsidR="007F3B05">
              <w:rPr>
                <w:color w:val="000000" w:themeColor="text1"/>
              </w:rPr>
              <w:t>pré</w:t>
            </w:r>
            <w:r>
              <w:rPr>
                <w:color w:val="000000" w:themeColor="text1"/>
              </w:rPr>
              <w:t xml:space="preserve"> et post projet</w:t>
            </w:r>
            <w:r>
              <w:rPr>
                <w:color w:val="000000" w:themeColor="text1"/>
              </w:rPr>
              <w:br/>
            </w:r>
          </w:p>
          <w:p w14:paraId="41CBB33C" w14:textId="40763B3E" w:rsidR="00805B17" w:rsidRPr="00B616D8" w:rsidRDefault="00B616D8" w:rsidP="00B616D8">
            <w:pPr>
              <w:pStyle w:val="ListParagraph"/>
              <w:numPr>
                <w:ilvl w:val="0"/>
                <w:numId w:val="35"/>
              </w:numPr>
              <w:rPr>
                <w:color w:val="000000" w:themeColor="text1"/>
              </w:rPr>
            </w:pPr>
            <w:r>
              <w:rPr>
                <w:color w:val="000000" w:themeColor="text1"/>
              </w:rPr>
              <w:t>P</w:t>
            </w:r>
            <w:r w:rsidR="00805B17" w:rsidRPr="00B616D8">
              <w:rPr>
                <w:color w:val="000000" w:themeColor="text1"/>
              </w:rPr>
              <w:t xml:space="preserve">restations pour Dim3 pour le projet </w:t>
            </w:r>
            <w:r w:rsidR="007F3B05">
              <w:rPr>
                <w:color w:val="000000" w:themeColor="text1"/>
              </w:rPr>
              <w:t xml:space="preserve">sont </w:t>
            </w:r>
            <w:r w:rsidR="00805B17" w:rsidRPr="00B616D8">
              <w:rPr>
                <w:color w:val="000000" w:themeColor="text1"/>
              </w:rPr>
              <w:t xml:space="preserve">estimées </w:t>
            </w:r>
            <w:r w:rsidR="007F3B05" w:rsidRPr="00B616D8">
              <w:rPr>
                <w:color w:val="000000" w:themeColor="text1"/>
              </w:rPr>
              <w:t>à 390.000</w:t>
            </w:r>
            <w:r w:rsidR="00805B17" w:rsidRPr="00B616D8">
              <w:rPr>
                <w:color w:val="000000" w:themeColor="text1"/>
              </w:rPr>
              <w:t xml:space="preserve"> €. Le montant facturé représente le co</w:t>
            </w:r>
            <w:r w:rsidR="007F3B05">
              <w:rPr>
                <w:color w:val="000000" w:themeColor="text1"/>
              </w:rPr>
              <w:t>û</w:t>
            </w:r>
            <w:r w:rsidR="00805B17" w:rsidRPr="00B616D8">
              <w:rPr>
                <w:color w:val="000000" w:themeColor="text1"/>
              </w:rPr>
              <w:t>t réel pour Dim3 pour l’intervention.</w:t>
            </w:r>
          </w:p>
          <w:p w14:paraId="3EA7E0A9" w14:textId="77777777" w:rsidR="00805B17" w:rsidRDefault="00805B17" w:rsidP="00805B17">
            <w:pPr>
              <w:rPr>
                <w:color w:val="000000" w:themeColor="text1"/>
              </w:rPr>
            </w:pPr>
          </w:p>
          <w:p w14:paraId="49628165" w14:textId="24AD6CA7" w:rsidR="00805B17" w:rsidRDefault="00805B17" w:rsidP="00805B17">
            <w:pPr>
              <w:rPr>
                <w:color w:val="000000" w:themeColor="text1"/>
              </w:rPr>
            </w:pPr>
            <w:r>
              <w:rPr>
                <w:color w:val="000000" w:themeColor="text1"/>
              </w:rPr>
              <w:t xml:space="preserve">Les prestations </w:t>
            </w:r>
            <w:r w:rsidR="00B616D8">
              <w:rPr>
                <w:color w:val="000000" w:themeColor="text1"/>
              </w:rPr>
              <w:t xml:space="preserve">de Dim3 </w:t>
            </w:r>
            <w:r>
              <w:rPr>
                <w:color w:val="000000" w:themeColor="text1"/>
              </w:rPr>
              <w:t>se répartissent ainsi :</w:t>
            </w:r>
          </w:p>
          <w:p w14:paraId="630ADCE6" w14:textId="77777777" w:rsidR="00805B17" w:rsidRDefault="00805B17" w:rsidP="00805B17">
            <w:pPr>
              <w:suppressAutoHyphens w:val="0"/>
              <w:rPr>
                <w:color w:val="000000" w:themeColor="text1"/>
              </w:rPr>
            </w:pPr>
          </w:p>
          <w:p w14:paraId="32C96242" w14:textId="1F660FF4" w:rsidR="00805B17" w:rsidRDefault="00805B17" w:rsidP="00805B17">
            <w:pPr>
              <w:suppressAutoHyphens w:val="0"/>
              <w:rPr>
                <w:color w:val="000000" w:themeColor="text1"/>
              </w:rPr>
            </w:pPr>
            <w:r>
              <w:rPr>
                <w:noProof/>
                <w:color w:val="000000" w:themeColor="text1"/>
              </w:rPr>
              <w:lastRenderedPageBreak/>
              <w:drawing>
                <wp:inline distT="0" distB="0" distL="0" distR="0" wp14:anchorId="4CA6AD79" wp14:editId="0ECB115F">
                  <wp:extent cx="6048375" cy="4962525"/>
                  <wp:effectExtent l="0" t="0" r="9525" b="9525"/>
                  <wp:docPr id="1" name="Imag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l="1440" t="14404" r="37807" b="8775"/>
                          <a:stretch>
                            <a:fillRect/>
                          </a:stretch>
                        </pic:blipFill>
                        <pic:spPr bwMode="auto">
                          <a:xfrm>
                            <a:off x="0" y="0"/>
                            <a:ext cx="6048375" cy="4962525"/>
                          </a:xfrm>
                          <a:prstGeom prst="rect">
                            <a:avLst/>
                          </a:prstGeom>
                          <a:noFill/>
                          <a:ln>
                            <a:noFill/>
                          </a:ln>
                        </pic:spPr>
                      </pic:pic>
                    </a:graphicData>
                  </a:graphic>
                </wp:inline>
              </w:drawing>
            </w:r>
          </w:p>
          <w:p w14:paraId="7ED7D461" w14:textId="17B7A17B" w:rsidR="00805B17" w:rsidRDefault="00805B17" w:rsidP="00B616D8">
            <w:pPr>
              <w:suppressAutoHyphens w:val="0"/>
              <w:rPr>
                <w:color w:val="000000" w:themeColor="text1"/>
              </w:rPr>
            </w:pPr>
            <w:r>
              <w:rPr>
                <w:color w:val="000000" w:themeColor="text1"/>
              </w:rPr>
              <w:br w:type="page"/>
            </w:r>
          </w:p>
          <w:p w14:paraId="38FB7A69" w14:textId="77777777" w:rsidR="00805B17" w:rsidRDefault="00805B17" w:rsidP="00805B17">
            <w:pPr>
              <w:rPr>
                <w:b/>
                <w:bCs/>
                <w:color w:val="000000" w:themeColor="text1"/>
                <w:sz w:val="28"/>
                <w:szCs w:val="28"/>
              </w:rPr>
            </w:pPr>
            <w:r>
              <w:rPr>
                <w:b/>
                <w:bCs/>
                <w:color w:val="000000" w:themeColor="text1"/>
                <w:sz w:val="28"/>
                <w:szCs w:val="28"/>
              </w:rPr>
              <w:t>P&amp;L simplifié DU PROJET</w:t>
            </w:r>
          </w:p>
          <w:p w14:paraId="2293DAA6" w14:textId="77777777" w:rsidR="00805B17" w:rsidRDefault="00805B17" w:rsidP="00805B17">
            <w:pPr>
              <w:rPr>
                <w:color w:val="000000" w:themeColor="text1"/>
              </w:rPr>
            </w:pPr>
          </w:p>
          <w:p w14:paraId="4CE39779" w14:textId="7ABAB1BD" w:rsidR="00B616D8" w:rsidRDefault="00805B17" w:rsidP="00B616D8">
            <w:pPr>
              <w:jc w:val="both"/>
              <w:rPr>
                <w:color w:val="000000" w:themeColor="text1"/>
              </w:rPr>
            </w:pPr>
            <w:r>
              <w:rPr>
                <w:color w:val="000000" w:themeColor="text1"/>
              </w:rPr>
              <w:t xml:space="preserve">Le P&amp;L est basé sur un des facteurs chiffrés et documenté relatif à l’impact des produits Dim3 sur le remboursement des journées d’hospitalisation. Vivalia a effectué une analyse de ses procédures de demande remboursement en intégrant ou non l’impact de l’utilisation potentielle des produits Dim3 sur la codification RHM. </w:t>
            </w:r>
          </w:p>
          <w:p w14:paraId="34A68DCC" w14:textId="6523F3C6" w:rsidR="00657825" w:rsidRPr="00BF1AAB" w:rsidRDefault="00B616D8" w:rsidP="00B616D8">
            <w:pPr>
              <w:jc w:val="both"/>
            </w:pPr>
            <w:r>
              <w:rPr>
                <w:noProof/>
              </w:rPr>
              <w:drawing>
                <wp:inline distT="0" distB="0" distL="0" distR="0" wp14:anchorId="2F4BD982" wp14:editId="0F2CF828">
                  <wp:extent cx="6485255" cy="3229610"/>
                  <wp:effectExtent l="0" t="0" r="4445" b="0"/>
                  <wp:docPr id="1897679257" name="Picture 1" descr="A white sheet with yellow lin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79257" name="Picture 1" descr="A white sheet with yellow lines and black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5255" cy="3229610"/>
                          </a:xfrm>
                          <a:prstGeom prst="rect">
                            <a:avLst/>
                          </a:prstGeom>
                        </pic:spPr>
                      </pic:pic>
                    </a:graphicData>
                  </a:graphic>
                </wp:inline>
              </w:drawing>
            </w:r>
          </w:p>
        </w:tc>
      </w:tr>
      <w:tr w:rsidR="00B616D8" w:rsidRPr="00BF1AAB" w14:paraId="0EB9B88D" w14:textId="77777777" w:rsidTr="00B616D8">
        <w:trPr>
          <w:trHeight w:val="547"/>
          <w:tblHeader/>
        </w:trPr>
        <w:tc>
          <w:tcPr>
            <w:tcW w:w="10215" w:type="dxa"/>
            <w:tcBorders>
              <w:left w:val="single" w:sz="1" w:space="0" w:color="000000"/>
              <w:bottom w:val="single" w:sz="1" w:space="0" w:color="000000"/>
              <w:right w:val="single" w:sz="1" w:space="0" w:color="000000"/>
            </w:tcBorders>
            <w:vAlign w:val="center"/>
          </w:tcPr>
          <w:p w14:paraId="28884487" w14:textId="77777777" w:rsidR="00B616D8" w:rsidRDefault="00B616D8" w:rsidP="00805B17">
            <w:pPr>
              <w:jc w:val="both"/>
              <w:rPr>
                <w:color w:val="000000" w:themeColor="text1"/>
              </w:rPr>
            </w:pPr>
          </w:p>
        </w:tc>
      </w:tr>
    </w:tbl>
    <w:p w14:paraId="64C40D00" w14:textId="77777777" w:rsidR="005C408E" w:rsidRPr="007A23D3" w:rsidRDefault="005C408E" w:rsidP="00657825"/>
    <w:p w14:paraId="178EE178" w14:textId="33A7299B" w:rsidR="00F83998" w:rsidRDefault="00657825" w:rsidP="009C616E">
      <w:pPr>
        <w:pStyle w:val="WS-Light"/>
      </w:pPr>
      <w:r w:rsidRPr="009C616E">
        <w:t xml:space="preserve"> </w:t>
      </w:r>
      <w:r w:rsidR="00F83998" w:rsidRPr="009C616E">
        <w:t>8.</w:t>
      </w:r>
      <w:r w:rsidR="009C616E">
        <w:t>2</w:t>
      </w:r>
      <w:r w:rsidR="00F83998" w:rsidRPr="009C616E">
        <w:t xml:space="preserve">. Forme </w:t>
      </w:r>
      <w:r w:rsidRPr="009C616E">
        <w:t>d’intervention sollicitée auprès de Wallonie Santé</w:t>
      </w:r>
    </w:p>
    <w:tbl>
      <w:tblPr>
        <w:tblStyle w:val="TableGrid"/>
        <w:tblW w:w="7938" w:type="dxa"/>
        <w:tblLook w:val="04A0" w:firstRow="1" w:lastRow="0" w:firstColumn="1" w:lastColumn="0" w:noHBand="0" w:noVBand="1"/>
      </w:tblPr>
      <w:tblGrid>
        <w:gridCol w:w="446"/>
        <w:gridCol w:w="7492"/>
      </w:tblGrid>
      <w:tr w:rsidR="00F83998" w14:paraId="10B0BA8D" w14:textId="77777777" w:rsidTr="00094FC5">
        <w:trPr>
          <w:trHeight w:val="484"/>
        </w:trPr>
        <w:tc>
          <w:tcPr>
            <w:tcW w:w="446" w:type="dxa"/>
            <w:tcBorders>
              <w:top w:val="nil"/>
              <w:left w:val="nil"/>
              <w:bottom w:val="nil"/>
              <w:right w:val="nil"/>
            </w:tcBorders>
            <w:vAlign w:val="center"/>
          </w:tcPr>
          <w:p w14:paraId="62DC3063" w14:textId="571E7FC1" w:rsidR="00F83998" w:rsidRDefault="00805B17" w:rsidP="00094FC5">
            <w:pPr>
              <w:jc w:val="center"/>
            </w:pPr>
            <w:r>
              <w:fldChar w:fldCharType="begin">
                <w:ffData>
                  <w:name w:val=""/>
                  <w:enabled/>
                  <w:calcOnExit w:val="0"/>
                  <w:checkBox>
                    <w:sizeAuto/>
                    <w:default w:val="1"/>
                  </w:checkBox>
                </w:ffData>
              </w:fldChar>
            </w:r>
            <w:r>
              <w:instrText xml:space="preserve"> FORMCHECKBOX </w:instrText>
            </w:r>
            <w:r w:rsidR="00000000">
              <w:fldChar w:fldCharType="separate"/>
            </w:r>
            <w:r>
              <w:fldChar w:fldCharType="end"/>
            </w:r>
          </w:p>
        </w:tc>
        <w:tc>
          <w:tcPr>
            <w:tcW w:w="7492" w:type="dxa"/>
            <w:tcBorders>
              <w:top w:val="nil"/>
              <w:left w:val="nil"/>
              <w:bottom w:val="nil"/>
              <w:right w:val="nil"/>
            </w:tcBorders>
            <w:vAlign w:val="center"/>
          </w:tcPr>
          <w:p w14:paraId="34392E44" w14:textId="50D6D1FC" w:rsidR="00F83998" w:rsidRDefault="00F83998" w:rsidP="00657825">
            <w:r>
              <w:t xml:space="preserve">Prêt </w:t>
            </w:r>
          </w:p>
        </w:tc>
      </w:tr>
      <w:tr w:rsidR="00F83998" w14:paraId="6EC58617" w14:textId="77777777" w:rsidTr="00094FC5">
        <w:trPr>
          <w:trHeight w:val="484"/>
        </w:trPr>
        <w:tc>
          <w:tcPr>
            <w:tcW w:w="446" w:type="dxa"/>
            <w:tcBorders>
              <w:top w:val="nil"/>
              <w:left w:val="nil"/>
              <w:bottom w:val="nil"/>
              <w:right w:val="nil"/>
            </w:tcBorders>
            <w:vAlign w:val="center"/>
          </w:tcPr>
          <w:p w14:paraId="66F17083" w14:textId="77777777" w:rsidR="00F83998" w:rsidRDefault="00F83998" w:rsidP="00094FC5">
            <w:pPr>
              <w:jc w:val="center"/>
            </w:pPr>
            <w:r>
              <w:fldChar w:fldCharType="begin">
                <w:ffData>
                  <w:name w:val="CaseACocher6"/>
                  <w:enabled/>
                  <w:calcOnExit w:val="0"/>
                  <w:checkBox>
                    <w:sizeAuto/>
                    <w:default w:val="0"/>
                  </w:checkBox>
                </w:ffData>
              </w:fldChar>
            </w:r>
            <w:r>
              <w:instrText xml:space="preserve"> FORMCHECKBOX </w:instrText>
            </w:r>
            <w:r w:rsidR="00000000">
              <w:fldChar w:fldCharType="separate"/>
            </w:r>
            <w:r>
              <w:fldChar w:fldCharType="end"/>
            </w:r>
          </w:p>
        </w:tc>
        <w:tc>
          <w:tcPr>
            <w:tcW w:w="7492" w:type="dxa"/>
            <w:tcBorders>
              <w:top w:val="nil"/>
              <w:left w:val="nil"/>
              <w:bottom w:val="nil"/>
              <w:right w:val="nil"/>
            </w:tcBorders>
            <w:vAlign w:val="center"/>
          </w:tcPr>
          <w:p w14:paraId="577641C2" w14:textId="6177AE50" w:rsidR="00F83998" w:rsidRDefault="00657825" w:rsidP="00094FC5">
            <w:r>
              <w:t>Prêt</w:t>
            </w:r>
            <w:r w:rsidR="00F83998">
              <w:t xml:space="preserve"> Subordonné</w:t>
            </w:r>
          </w:p>
        </w:tc>
      </w:tr>
      <w:tr w:rsidR="00F83998" w14:paraId="3F449956" w14:textId="77777777" w:rsidTr="00094FC5">
        <w:trPr>
          <w:trHeight w:val="484"/>
        </w:trPr>
        <w:tc>
          <w:tcPr>
            <w:tcW w:w="446" w:type="dxa"/>
            <w:tcBorders>
              <w:top w:val="nil"/>
              <w:left w:val="nil"/>
              <w:bottom w:val="nil"/>
              <w:right w:val="nil"/>
            </w:tcBorders>
            <w:vAlign w:val="center"/>
          </w:tcPr>
          <w:p w14:paraId="2AB61FA9" w14:textId="77777777" w:rsidR="00F83998" w:rsidRDefault="00F83998" w:rsidP="00094FC5">
            <w:pPr>
              <w:jc w:val="center"/>
            </w:pPr>
            <w:r>
              <w:fldChar w:fldCharType="begin">
                <w:ffData>
                  <w:name w:val="CaseACocher6"/>
                  <w:enabled/>
                  <w:calcOnExit w:val="0"/>
                  <w:checkBox>
                    <w:sizeAuto/>
                    <w:default w:val="0"/>
                  </w:checkBox>
                </w:ffData>
              </w:fldChar>
            </w:r>
            <w:r>
              <w:instrText xml:space="preserve"> FORMCHECKBOX </w:instrText>
            </w:r>
            <w:r w:rsidR="00000000">
              <w:fldChar w:fldCharType="separate"/>
            </w:r>
            <w:r>
              <w:fldChar w:fldCharType="end"/>
            </w:r>
          </w:p>
        </w:tc>
        <w:tc>
          <w:tcPr>
            <w:tcW w:w="7492" w:type="dxa"/>
            <w:tcBorders>
              <w:top w:val="nil"/>
              <w:left w:val="nil"/>
              <w:bottom w:val="nil"/>
              <w:right w:val="nil"/>
            </w:tcBorders>
            <w:vAlign w:val="center"/>
          </w:tcPr>
          <w:p w14:paraId="27E96140" w14:textId="05F3ECE7" w:rsidR="00F83998" w:rsidRDefault="00F83998" w:rsidP="00094FC5">
            <w:r>
              <w:t>Participation au Capital</w:t>
            </w:r>
          </w:p>
        </w:tc>
      </w:tr>
      <w:tr w:rsidR="00F83998" w14:paraId="39E8D1E2" w14:textId="77777777" w:rsidTr="00094FC5">
        <w:trPr>
          <w:trHeight w:val="484"/>
        </w:trPr>
        <w:tc>
          <w:tcPr>
            <w:tcW w:w="446" w:type="dxa"/>
            <w:tcBorders>
              <w:top w:val="nil"/>
              <w:left w:val="nil"/>
              <w:bottom w:val="nil"/>
              <w:right w:val="nil"/>
            </w:tcBorders>
            <w:vAlign w:val="center"/>
          </w:tcPr>
          <w:p w14:paraId="45BB3DDA" w14:textId="77777777" w:rsidR="00F83998" w:rsidRDefault="00F83998" w:rsidP="00094FC5">
            <w:pPr>
              <w:jc w:val="center"/>
            </w:pPr>
            <w:r>
              <w:fldChar w:fldCharType="begin">
                <w:ffData>
                  <w:name w:val=""/>
                  <w:enabled/>
                  <w:calcOnExit w:val="0"/>
                  <w:checkBox>
                    <w:sizeAuto/>
                    <w:default w:val="0"/>
                  </w:checkBox>
                </w:ffData>
              </w:fldChar>
            </w:r>
            <w:r>
              <w:instrText xml:space="preserve"> FORMCHECKBOX </w:instrText>
            </w:r>
            <w:r w:rsidR="00000000">
              <w:fldChar w:fldCharType="separate"/>
            </w:r>
            <w:r>
              <w:fldChar w:fldCharType="end"/>
            </w:r>
          </w:p>
        </w:tc>
        <w:tc>
          <w:tcPr>
            <w:tcW w:w="7492" w:type="dxa"/>
            <w:tcBorders>
              <w:top w:val="nil"/>
              <w:left w:val="nil"/>
              <w:bottom w:val="nil"/>
              <w:right w:val="nil"/>
            </w:tcBorders>
            <w:vAlign w:val="center"/>
          </w:tcPr>
          <w:p w14:paraId="3B40A438" w14:textId="24FCBD7C" w:rsidR="00F83998" w:rsidRDefault="00F83998" w:rsidP="00094FC5">
            <w:r>
              <w:t>Garantie</w:t>
            </w:r>
            <w:r w:rsidR="00657825">
              <w:t xml:space="preserve"> en faveur de la banque</w:t>
            </w:r>
          </w:p>
        </w:tc>
      </w:tr>
    </w:tbl>
    <w:p w14:paraId="6654EC23" w14:textId="67B3C1F0" w:rsidR="00F83998" w:rsidRDefault="00F83998" w:rsidP="00F83998"/>
    <w:p w14:paraId="7623F118" w14:textId="77777777" w:rsidR="005C408E" w:rsidRDefault="005C408E" w:rsidP="00F83998"/>
    <w:p w14:paraId="4C5BC948" w14:textId="495C6EFF" w:rsidR="00D12610" w:rsidRDefault="00D12610" w:rsidP="00D12610">
      <w:pPr>
        <w:pStyle w:val="WS-Light"/>
      </w:pPr>
      <w:r>
        <w:t>8.</w:t>
      </w:r>
      <w:r w:rsidR="009C616E">
        <w:t>3</w:t>
      </w:r>
      <w:r>
        <w:t>. Mo</w:t>
      </w:r>
      <w:r w:rsidR="0070665A">
        <w:t>n</w:t>
      </w:r>
      <w:r>
        <w:t>tant du financement souhaité</w:t>
      </w:r>
    </w:p>
    <w:p w14:paraId="67083DB5" w14:textId="77777777" w:rsidR="00D12610" w:rsidRDefault="00D12610" w:rsidP="00D12610"/>
    <w:p w14:paraId="4234364D" w14:textId="7339C4B7" w:rsidR="00D12610" w:rsidRDefault="00D12610" w:rsidP="00D12610">
      <w:r>
        <w:t>L’entité demandeuse souhaite que Wallonie Santé participe au financement ou à la garantie à hauteur de </w:t>
      </w:r>
      <w:r w:rsidR="00B616D8">
        <w:t xml:space="preserve">550.000 </w:t>
      </w:r>
      <w:proofErr w:type="gramStart"/>
      <w:r w:rsidR="00B616D8">
        <w:t>€</w:t>
      </w:r>
      <w:r>
        <w:t>:</w:t>
      </w:r>
      <w:proofErr w:type="gramEnd"/>
    </w:p>
    <w:p w14:paraId="6813F0E0" w14:textId="77777777" w:rsidR="00D12610" w:rsidRDefault="00D12610" w:rsidP="00D12610"/>
    <w:tbl>
      <w:tblPr>
        <w:tblW w:w="8711" w:type="dxa"/>
        <w:tblLayout w:type="fixed"/>
        <w:tblCellMar>
          <w:left w:w="0" w:type="dxa"/>
          <w:right w:w="0" w:type="dxa"/>
        </w:tblCellMar>
        <w:tblLook w:val="0000" w:firstRow="0" w:lastRow="0" w:firstColumn="0" w:lastColumn="0" w:noHBand="0" w:noVBand="0"/>
      </w:tblPr>
      <w:tblGrid>
        <w:gridCol w:w="8711"/>
      </w:tblGrid>
      <w:tr w:rsidR="00D12610" w14:paraId="60A303A3" w14:textId="77777777" w:rsidTr="00D12610">
        <w:trPr>
          <w:trHeight w:hRule="exact" w:val="283"/>
        </w:trPr>
        <w:tc>
          <w:tcPr>
            <w:tcW w:w="8711" w:type="dxa"/>
            <w:vAlign w:val="center"/>
          </w:tcPr>
          <w:p w14:paraId="0E11EC4D" w14:textId="09A221C6" w:rsidR="00D12610" w:rsidRDefault="00D12610" w:rsidP="00094FC5">
            <w:pPr>
              <w:pStyle w:val="Rubrique"/>
              <w:spacing w:line="200" w:lineRule="atLeast"/>
            </w:pPr>
            <w:r>
              <w:t>Montant en €</w:t>
            </w:r>
            <w:r w:rsidR="0070665A">
              <w:t xml:space="preserve"> et Durée</w:t>
            </w:r>
          </w:p>
        </w:tc>
      </w:tr>
      <w:tr w:rsidR="00D12610" w14:paraId="171CFE62" w14:textId="77777777" w:rsidTr="00D12610">
        <w:trPr>
          <w:trHeight w:hRule="exact" w:val="283"/>
        </w:trPr>
        <w:tc>
          <w:tcPr>
            <w:tcW w:w="8711" w:type="dxa"/>
            <w:tcBorders>
              <w:left w:val="single" w:sz="1" w:space="0" w:color="000000"/>
              <w:bottom w:val="single" w:sz="1" w:space="0" w:color="000000"/>
              <w:right w:val="single" w:sz="1" w:space="0" w:color="000000"/>
            </w:tcBorders>
            <w:vAlign w:val="center"/>
          </w:tcPr>
          <w:p w14:paraId="262FE97C" w14:textId="74F38243" w:rsidR="00D12610" w:rsidRDefault="00B616D8" w:rsidP="00094FC5">
            <w:pPr>
              <w:pStyle w:val="Rubrique"/>
              <w:spacing w:line="200" w:lineRule="atLeast"/>
            </w:pPr>
            <w:r>
              <w:t>550.000 € sur 24 mois</w:t>
            </w:r>
          </w:p>
        </w:tc>
      </w:tr>
    </w:tbl>
    <w:p w14:paraId="25B14345" w14:textId="654DE4D2" w:rsidR="00657825" w:rsidRPr="00657825" w:rsidRDefault="00657825" w:rsidP="00657825">
      <w:pPr>
        <w:rPr>
          <w:i/>
          <w:sz w:val="18"/>
        </w:rPr>
      </w:pPr>
      <w:r w:rsidRPr="00657825">
        <w:rPr>
          <w:i/>
          <w:sz w:val="18"/>
        </w:rPr>
        <w:t xml:space="preserve">NB : </w:t>
      </w:r>
      <w:r>
        <w:rPr>
          <w:i/>
          <w:sz w:val="18"/>
        </w:rPr>
        <w:t>A titre indicatif, le montant final fera l’objet d’une analyse détaillée lors de l’étude du projet.</w:t>
      </w:r>
    </w:p>
    <w:p w14:paraId="0679AF13" w14:textId="5BE52EE9" w:rsidR="00D12610" w:rsidRDefault="00D12610" w:rsidP="00F83998">
      <w:pPr>
        <w:rPr>
          <w:i/>
          <w:sz w:val="18"/>
        </w:rPr>
      </w:pPr>
    </w:p>
    <w:p w14:paraId="024590F7" w14:textId="77777777" w:rsidR="005C408E" w:rsidRPr="00657825" w:rsidRDefault="005C408E" w:rsidP="00F83998">
      <w:pPr>
        <w:rPr>
          <w:i/>
          <w:sz w:val="18"/>
        </w:rPr>
      </w:pPr>
    </w:p>
    <w:p w14:paraId="4B2DF84A" w14:textId="4D735B9F" w:rsidR="0001434A" w:rsidRDefault="0001434A" w:rsidP="0001434A">
      <w:pPr>
        <w:pStyle w:val="WS-Light"/>
      </w:pPr>
      <w:r>
        <w:t>8.</w:t>
      </w:r>
      <w:r w:rsidR="009C616E">
        <w:t>4</w:t>
      </w:r>
      <w:r>
        <w:t>. Garantie</w:t>
      </w:r>
    </w:p>
    <w:p w14:paraId="533ECE15" w14:textId="6C59C256" w:rsidR="0001434A" w:rsidRDefault="0001434A" w:rsidP="00F83998"/>
    <w:p w14:paraId="099832C1" w14:textId="25A5E0F4" w:rsidR="004169EF" w:rsidRDefault="0001434A" w:rsidP="005C408E">
      <w:pPr>
        <w:pStyle w:val="Explication"/>
        <w:jc w:val="both"/>
      </w:pPr>
      <w:r>
        <w:t xml:space="preserve">Veuillez compléter </w:t>
      </w:r>
      <w:r w:rsidR="00465D21">
        <w:rPr>
          <w:b/>
        </w:rPr>
        <w:t xml:space="preserve">le document </w:t>
      </w:r>
      <w:r w:rsidR="00465D21" w:rsidRPr="00465D21">
        <w:rPr>
          <w:b/>
        </w:rPr>
        <w:t>B.3.0. Volet B - Relevés des Garanties</w:t>
      </w:r>
      <w:r>
        <w:t xml:space="preserve"> avec les garanties que la société peut offrir à WALLONIE SANT</w:t>
      </w:r>
      <w:r w:rsidR="005C408E">
        <w:t>É</w:t>
      </w:r>
    </w:p>
    <w:p w14:paraId="5F2CBD0E" w14:textId="41D711EC" w:rsidR="0001434A" w:rsidRDefault="0001434A" w:rsidP="0001434A"/>
    <w:p w14:paraId="72D75B6F" w14:textId="77777777" w:rsidR="005C408E" w:rsidRDefault="005C408E" w:rsidP="0001434A"/>
    <w:p w14:paraId="2EDFC3D2" w14:textId="2A6440D2" w:rsidR="004169EF" w:rsidRDefault="004169EF" w:rsidP="00CB2B60">
      <w:pPr>
        <w:pStyle w:val="WS-Light"/>
      </w:pPr>
      <w:r>
        <w:t>8.</w:t>
      </w:r>
      <w:r w:rsidR="009C616E">
        <w:t>5</w:t>
      </w:r>
      <w:r>
        <w:t>. Identification du lieu de l'investissem</w:t>
      </w:r>
      <w:r w:rsidR="00F03D12">
        <w:t>ent</w:t>
      </w:r>
    </w:p>
    <w:p w14:paraId="5968217C" w14:textId="77777777" w:rsidR="004169EF" w:rsidRDefault="004169EF">
      <w:pPr>
        <w:pStyle w:val="interligne6"/>
      </w:pPr>
    </w:p>
    <w:tbl>
      <w:tblPr>
        <w:tblW w:w="10205" w:type="dxa"/>
        <w:tblLayout w:type="fixed"/>
        <w:tblCellMar>
          <w:left w:w="0" w:type="dxa"/>
          <w:right w:w="0" w:type="dxa"/>
        </w:tblCellMar>
        <w:tblLook w:val="0000" w:firstRow="0" w:lastRow="0" w:firstColumn="0" w:lastColumn="0" w:noHBand="0" w:noVBand="0"/>
      </w:tblPr>
      <w:tblGrid>
        <w:gridCol w:w="299"/>
        <w:gridCol w:w="300"/>
        <w:gridCol w:w="299"/>
        <w:gridCol w:w="306"/>
        <w:gridCol w:w="290"/>
        <w:gridCol w:w="3609"/>
        <w:gridCol w:w="283"/>
        <w:gridCol w:w="283"/>
        <w:gridCol w:w="283"/>
        <w:gridCol w:w="283"/>
        <w:gridCol w:w="288"/>
        <w:gridCol w:w="281"/>
        <w:gridCol w:w="3401"/>
      </w:tblGrid>
      <w:tr w:rsidR="004169EF" w14:paraId="0A38FE0E" w14:textId="77777777" w:rsidTr="00F03D12">
        <w:tc>
          <w:tcPr>
            <w:tcW w:w="5103" w:type="dxa"/>
            <w:gridSpan w:val="6"/>
            <w:vAlign w:val="center"/>
          </w:tcPr>
          <w:p w14:paraId="5F209674" w14:textId="77777777" w:rsidR="004169EF" w:rsidRDefault="004169EF">
            <w:pPr>
              <w:pStyle w:val="Rubrique"/>
              <w:spacing w:line="200" w:lineRule="atLeast"/>
            </w:pPr>
            <w:r>
              <w:t>Rue</w:t>
            </w:r>
          </w:p>
        </w:tc>
        <w:tc>
          <w:tcPr>
            <w:tcW w:w="849" w:type="dxa"/>
            <w:gridSpan w:val="3"/>
            <w:vAlign w:val="center"/>
          </w:tcPr>
          <w:p w14:paraId="0038D5DB" w14:textId="77777777" w:rsidR="004169EF" w:rsidRDefault="004169EF">
            <w:pPr>
              <w:pStyle w:val="Rubrique"/>
              <w:spacing w:line="200" w:lineRule="atLeast"/>
            </w:pPr>
            <w:r>
              <w:t>Numéro</w:t>
            </w:r>
          </w:p>
        </w:tc>
        <w:tc>
          <w:tcPr>
            <w:tcW w:w="283" w:type="dxa"/>
            <w:vAlign w:val="center"/>
          </w:tcPr>
          <w:p w14:paraId="1F70F3C0" w14:textId="77777777" w:rsidR="004169EF" w:rsidRDefault="004169EF">
            <w:pPr>
              <w:pStyle w:val="Rubrique"/>
              <w:spacing w:line="200" w:lineRule="atLeast"/>
            </w:pPr>
          </w:p>
        </w:tc>
        <w:tc>
          <w:tcPr>
            <w:tcW w:w="569" w:type="dxa"/>
            <w:gridSpan w:val="2"/>
          </w:tcPr>
          <w:p w14:paraId="4B43C147" w14:textId="77777777" w:rsidR="004169EF" w:rsidRDefault="004169EF">
            <w:pPr>
              <w:pStyle w:val="Rubrique"/>
              <w:spacing w:line="200" w:lineRule="atLeast"/>
            </w:pPr>
            <w:r>
              <w:t>Boîte</w:t>
            </w:r>
          </w:p>
        </w:tc>
        <w:tc>
          <w:tcPr>
            <w:tcW w:w="3401" w:type="dxa"/>
            <w:vAlign w:val="center"/>
          </w:tcPr>
          <w:p w14:paraId="015A8F52" w14:textId="77777777" w:rsidR="004169EF" w:rsidRDefault="004169EF">
            <w:pPr>
              <w:pStyle w:val="Rubrique"/>
              <w:spacing w:line="200" w:lineRule="atLeast"/>
            </w:pPr>
          </w:p>
        </w:tc>
      </w:tr>
      <w:tr w:rsidR="004169EF" w14:paraId="69EB8D20" w14:textId="77777777" w:rsidTr="00F03D12">
        <w:trPr>
          <w:trHeight w:hRule="exact" w:val="283"/>
        </w:trPr>
        <w:tc>
          <w:tcPr>
            <w:tcW w:w="5103" w:type="dxa"/>
            <w:gridSpan w:val="6"/>
            <w:tcBorders>
              <w:left w:val="single" w:sz="1" w:space="0" w:color="000000"/>
              <w:bottom w:val="single" w:sz="1" w:space="0" w:color="000000"/>
            </w:tcBorders>
            <w:vAlign w:val="center"/>
          </w:tcPr>
          <w:p w14:paraId="47771A94" w14:textId="77777777" w:rsidR="004169EF" w:rsidRDefault="004169EF">
            <w:pPr>
              <w:pStyle w:val="Rubrique"/>
              <w:spacing w:line="200" w:lineRule="atLeast"/>
              <w:rPr>
                <w:sz w:val="20"/>
              </w:rPr>
            </w:pPr>
          </w:p>
        </w:tc>
        <w:tc>
          <w:tcPr>
            <w:tcW w:w="283" w:type="dxa"/>
            <w:tcBorders>
              <w:left w:val="single" w:sz="1" w:space="0" w:color="000000"/>
              <w:bottom w:val="single" w:sz="1" w:space="0" w:color="000000"/>
            </w:tcBorders>
            <w:vAlign w:val="center"/>
          </w:tcPr>
          <w:p w14:paraId="3F438DA6" w14:textId="77777777" w:rsidR="004169EF" w:rsidRDefault="004169EF">
            <w:pPr>
              <w:pStyle w:val="Rubrique"/>
              <w:spacing w:line="200" w:lineRule="atLeast"/>
              <w:jc w:val="center"/>
              <w:rPr>
                <w:sz w:val="20"/>
              </w:rPr>
            </w:pPr>
          </w:p>
        </w:tc>
        <w:tc>
          <w:tcPr>
            <w:tcW w:w="283" w:type="dxa"/>
            <w:tcBorders>
              <w:left w:val="single" w:sz="1" w:space="0" w:color="000000"/>
              <w:bottom w:val="single" w:sz="1" w:space="0" w:color="000000"/>
            </w:tcBorders>
            <w:vAlign w:val="center"/>
          </w:tcPr>
          <w:p w14:paraId="1D9DEE6D" w14:textId="77777777" w:rsidR="004169EF" w:rsidRDefault="004169EF">
            <w:pPr>
              <w:pStyle w:val="Rubrique"/>
              <w:spacing w:line="200" w:lineRule="atLeast"/>
              <w:jc w:val="center"/>
              <w:rPr>
                <w:sz w:val="20"/>
              </w:rPr>
            </w:pPr>
          </w:p>
        </w:tc>
        <w:tc>
          <w:tcPr>
            <w:tcW w:w="283" w:type="dxa"/>
            <w:tcBorders>
              <w:left w:val="single" w:sz="1" w:space="0" w:color="000000"/>
              <w:bottom w:val="single" w:sz="1" w:space="0" w:color="000000"/>
            </w:tcBorders>
            <w:vAlign w:val="center"/>
          </w:tcPr>
          <w:p w14:paraId="4ED08C43" w14:textId="77777777" w:rsidR="004169EF" w:rsidRDefault="004169EF">
            <w:pPr>
              <w:pStyle w:val="Rubrique"/>
              <w:spacing w:line="200" w:lineRule="atLeast"/>
              <w:jc w:val="center"/>
              <w:rPr>
                <w:sz w:val="20"/>
              </w:rPr>
            </w:pPr>
          </w:p>
        </w:tc>
        <w:tc>
          <w:tcPr>
            <w:tcW w:w="283" w:type="dxa"/>
            <w:tcBorders>
              <w:left w:val="single" w:sz="1" w:space="0" w:color="000000"/>
            </w:tcBorders>
            <w:vAlign w:val="center"/>
          </w:tcPr>
          <w:p w14:paraId="31A1B6D0" w14:textId="77777777" w:rsidR="004169EF" w:rsidRDefault="004169EF">
            <w:pPr>
              <w:pStyle w:val="Rubrique"/>
              <w:spacing w:line="200" w:lineRule="atLeast"/>
              <w:jc w:val="center"/>
              <w:rPr>
                <w:sz w:val="20"/>
              </w:rPr>
            </w:pPr>
          </w:p>
        </w:tc>
        <w:tc>
          <w:tcPr>
            <w:tcW w:w="288" w:type="dxa"/>
            <w:tcBorders>
              <w:left w:val="single" w:sz="1" w:space="0" w:color="000000"/>
              <w:bottom w:val="single" w:sz="1" w:space="0" w:color="000000"/>
            </w:tcBorders>
            <w:vAlign w:val="center"/>
          </w:tcPr>
          <w:p w14:paraId="23EF268D" w14:textId="77777777" w:rsidR="004169EF" w:rsidRDefault="004169EF">
            <w:pPr>
              <w:pStyle w:val="Rubrique"/>
              <w:spacing w:line="200" w:lineRule="atLeast"/>
              <w:jc w:val="center"/>
              <w:rPr>
                <w:sz w:val="20"/>
              </w:rPr>
            </w:pPr>
          </w:p>
        </w:tc>
        <w:tc>
          <w:tcPr>
            <w:tcW w:w="281" w:type="dxa"/>
            <w:tcBorders>
              <w:left w:val="single" w:sz="1" w:space="0" w:color="000000"/>
              <w:bottom w:val="single" w:sz="1" w:space="0" w:color="000000"/>
            </w:tcBorders>
            <w:vAlign w:val="center"/>
          </w:tcPr>
          <w:p w14:paraId="28A6B2A9" w14:textId="77777777" w:rsidR="004169EF" w:rsidRDefault="004169EF">
            <w:pPr>
              <w:pStyle w:val="Rubrique"/>
              <w:spacing w:line="200" w:lineRule="atLeast"/>
              <w:jc w:val="center"/>
              <w:rPr>
                <w:sz w:val="20"/>
              </w:rPr>
            </w:pPr>
          </w:p>
        </w:tc>
        <w:tc>
          <w:tcPr>
            <w:tcW w:w="3401" w:type="dxa"/>
            <w:tcBorders>
              <w:left w:val="single" w:sz="1" w:space="0" w:color="000000"/>
            </w:tcBorders>
            <w:vAlign w:val="center"/>
          </w:tcPr>
          <w:p w14:paraId="1E20C328" w14:textId="77777777" w:rsidR="004169EF" w:rsidRDefault="004169EF">
            <w:pPr>
              <w:snapToGrid w:val="0"/>
              <w:spacing w:line="200" w:lineRule="atLeast"/>
              <w:rPr>
                <w:sz w:val="18"/>
              </w:rPr>
            </w:pPr>
          </w:p>
        </w:tc>
      </w:tr>
      <w:tr w:rsidR="004169EF" w14:paraId="1B8D3CA1" w14:textId="77777777" w:rsidTr="00F03D12">
        <w:trPr>
          <w:trHeight w:hRule="exact" w:val="283"/>
        </w:trPr>
        <w:tc>
          <w:tcPr>
            <w:tcW w:w="1204" w:type="dxa"/>
            <w:gridSpan w:val="4"/>
            <w:vAlign w:val="center"/>
          </w:tcPr>
          <w:p w14:paraId="0C91FC4A" w14:textId="77777777" w:rsidR="004169EF" w:rsidRDefault="004169EF">
            <w:pPr>
              <w:pStyle w:val="Rubrique"/>
              <w:spacing w:line="200" w:lineRule="atLeast"/>
              <w:ind w:right="7"/>
            </w:pPr>
            <w:r>
              <w:t>Code postal</w:t>
            </w:r>
          </w:p>
        </w:tc>
        <w:tc>
          <w:tcPr>
            <w:tcW w:w="290" w:type="dxa"/>
            <w:vAlign w:val="center"/>
          </w:tcPr>
          <w:p w14:paraId="5788596E" w14:textId="77777777" w:rsidR="004169EF" w:rsidRDefault="004169EF">
            <w:pPr>
              <w:pStyle w:val="Rubrique"/>
              <w:spacing w:line="200" w:lineRule="atLeast"/>
            </w:pPr>
          </w:p>
        </w:tc>
        <w:tc>
          <w:tcPr>
            <w:tcW w:w="8711" w:type="dxa"/>
            <w:gridSpan w:val="8"/>
            <w:vAlign w:val="center"/>
          </w:tcPr>
          <w:p w14:paraId="24DBB3CB" w14:textId="77777777" w:rsidR="004169EF" w:rsidRDefault="004169EF">
            <w:pPr>
              <w:pStyle w:val="Rubrique"/>
              <w:spacing w:line="200" w:lineRule="atLeast"/>
            </w:pPr>
            <w:r>
              <w:t>Localité</w:t>
            </w:r>
          </w:p>
        </w:tc>
      </w:tr>
      <w:tr w:rsidR="004169EF" w14:paraId="141EDF18" w14:textId="77777777" w:rsidTr="00F03D12">
        <w:trPr>
          <w:trHeight w:hRule="exact" w:val="283"/>
        </w:trPr>
        <w:tc>
          <w:tcPr>
            <w:tcW w:w="299" w:type="dxa"/>
            <w:tcBorders>
              <w:left w:val="single" w:sz="1" w:space="0" w:color="000000"/>
              <w:bottom w:val="single" w:sz="1" w:space="0" w:color="000000"/>
            </w:tcBorders>
            <w:vAlign w:val="center"/>
          </w:tcPr>
          <w:p w14:paraId="145BA3B7" w14:textId="77777777" w:rsidR="004169EF" w:rsidRDefault="004169EF">
            <w:pPr>
              <w:pStyle w:val="Rubrique"/>
              <w:spacing w:line="200" w:lineRule="atLeast"/>
              <w:jc w:val="center"/>
            </w:pPr>
          </w:p>
        </w:tc>
        <w:tc>
          <w:tcPr>
            <w:tcW w:w="300" w:type="dxa"/>
            <w:tcBorders>
              <w:left w:val="single" w:sz="1" w:space="0" w:color="000000"/>
              <w:bottom w:val="single" w:sz="1" w:space="0" w:color="000000"/>
            </w:tcBorders>
            <w:vAlign w:val="center"/>
          </w:tcPr>
          <w:p w14:paraId="1AA451F0" w14:textId="77777777" w:rsidR="004169EF" w:rsidRDefault="004169EF">
            <w:pPr>
              <w:pStyle w:val="Rubrique"/>
              <w:spacing w:line="200" w:lineRule="atLeast"/>
              <w:jc w:val="center"/>
            </w:pPr>
          </w:p>
        </w:tc>
        <w:tc>
          <w:tcPr>
            <w:tcW w:w="299" w:type="dxa"/>
            <w:tcBorders>
              <w:left w:val="single" w:sz="1" w:space="0" w:color="000000"/>
              <w:bottom w:val="single" w:sz="1" w:space="0" w:color="000000"/>
            </w:tcBorders>
            <w:vAlign w:val="center"/>
          </w:tcPr>
          <w:p w14:paraId="2CE82F58" w14:textId="77777777" w:rsidR="004169EF" w:rsidRDefault="004169EF">
            <w:pPr>
              <w:pStyle w:val="Rubrique"/>
              <w:spacing w:line="200" w:lineRule="atLeast"/>
              <w:jc w:val="center"/>
            </w:pPr>
          </w:p>
        </w:tc>
        <w:tc>
          <w:tcPr>
            <w:tcW w:w="306" w:type="dxa"/>
            <w:tcBorders>
              <w:left w:val="single" w:sz="1" w:space="0" w:color="000000"/>
              <w:bottom w:val="single" w:sz="1" w:space="0" w:color="000000"/>
            </w:tcBorders>
            <w:vAlign w:val="center"/>
          </w:tcPr>
          <w:p w14:paraId="626CFD90" w14:textId="77777777" w:rsidR="004169EF" w:rsidRDefault="004169EF">
            <w:pPr>
              <w:pStyle w:val="Rubrique"/>
              <w:spacing w:line="200" w:lineRule="atLeast"/>
              <w:jc w:val="center"/>
            </w:pPr>
          </w:p>
        </w:tc>
        <w:tc>
          <w:tcPr>
            <w:tcW w:w="290" w:type="dxa"/>
            <w:tcBorders>
              <w:left w:val="single" w:sz="1" w:space="0" w:color="000000"/>
            </w:tcBorders>
            <w:vAlign w:val="center"/>
          </w:tcPr>
          <w:p w14:paraId="0A4858CE" w14:textId="77777777" w:rsidR="004169EF" w:rsidRDefault="004169EF">
            <w:pPr>
              <w:pStyle w:val="Rubrique"/>
              <w:spacing w:line="200" w:lineRule="atLeast"/>
            </w:pPr>
          </w:p>
        </w:tc>
        <w:tc>
          <w:tcPr>
            <w:tcW w:w="8711" w:type="dxa"/>
            <w:gridSpan w:val="8"/>
            <w:tcBorders>
              <w:left w:val="single" w:sz="1" w:space="0" w:color="000000"/>
              <w:bottom w:val="single" w:sz="1" w:space="0" w:color="000000"/>
              <w:right w:val="single" w:sz="1" w:space="0" w:color="000000"/>
            </w:tcBorders>
            <w:vAlign w:val="center"/>
          </w:tcPr>
          <w:p w14:paraId="148381FF" w14:textId="77777777" w:rsidR="004169EF" w:rsidRDefault="004169EF">
            <w:pPr>
              <w:pStyle w:val="Rubrique"/>
              <w:spacing w:line="200" w:lineRule="atLeast"/>
            </w:pPr>
          </w:p>
        </w:tc>
      </w:tr>
    </w:tbl>
    <w:p w14:paraId="7F614BD2" w14:textId="77777777" w:rsidR="004169EF" w:rsidRDefault="004169EF">
      <w:pPr>
        <w:pStyle w:val="Rubrique"/>
      </w:pPr>
    </w:p>
    <w:p w14:paraId="52A6A8A8" w14:textId="77777777" w:rsidR="00D02EC8" w:rsidRDefault="00D02EC8" w:rsidP="00D02EC8">
      <w:pPr>
        <w:pStyle w:val="Rubrique"/>
        <w:rPr>
          <w:sz w:val="20"/>
        </w:rPr>
      </w:pPr>
      <w:r>
        <w:t>S’agit-il d’un nouveau siège d’exploitation ?</w:t>
      </w:r>
      <w:r>
        <w:tab/>
      </w:r>
      <w:r>
        <w:tab/>
      </w:r>
      <w:r>
        <w:tab/>
      </w:r>
      <w:r>
        <w:tab/>
      </w:r>
      <w:r>
        <w:tab/>
      </w:r>
      <w:r w:rsidR="00470002">
        <w:fldChar w:fldCharType="begin">
          <w:ffData>
            <w:name w:val="CaseACocher10"/>
            <w:enabled/>
            <w:calcOnExit w:val="0"/>
            <w:checkBox>
              <w:sizeAuto/>
              <w:default w:val="0"/>
            </w:checkBox>
          </w:ffData>
        </w:fldChar>
      </w:r>
      <w:r>
        <w:instrText xml:space="preserve"> FORMCHECKBOX </w:instrText>
      </w:r>
      <w:r w:rsidR="00000000">
        <w:fldChar w:fldCharType="separate"/>
      </w:r>
      <w:r w:rsidR="00470002">
        <w:fldChar w:fldCharType="end"/>
      </w:r>
      <w:r>
        <w:rPr>
          <w:sz w:val="20"/>
        </w:rPr>
        <w:t> oui </w:t>
      </w:r>
      <w:r>
        <w:rPr>
          <w:sz w:val="20"/>
        </w:rPr>
        <w:tab/>
        <w:t xml:space="preserve"> </w:t>
      </w:r>
      <w:r w:rsidR="00470002">
        <w:fldChar w:fldCharType="begin">
          <w:ffData>
            <w:name w:val="CaseACocher10"/>
            <w:enabled/>
            <w:calcOnExit w:val="0"/>
            <w:checkBox>
              <w:sizeAuto/>
              <w:default w:val="0"/>
            </w:checkBox>
          </w:ffData>
        </w:fldChar>
      </w:r>
      <w:r>
        <w:instrText xml:space="preserve"> FORMCHECKBOX </w:instrText>
      </w:r>
      <w:r w:rsidR="00000000">
        <w:fldChar w:fldCharType="separate"/>
      </w:r>
      <w:r w:rsidR="00470002">
        <w:fldChar w:fldCharType="end"/>
      </w:r>
      <w:r>
        <w:rPr>
          <w:sz w:val="20"/>
        </w:rPr>
        <w:t> non </w:t>
      </w:r>
    </w:p>
    <w:p w14:paraId="5EA10820" w14:textId="77777777" w:rsidR="004169EF" w:rsidRDefault="004169EF">
      <w:pPr>
        <w:pStyle w:val="Rubrique"/>
        <w:rPr>
          <w:sz w:val="20"/>
        </w:rPr>
      </w:pPr>
    </w:p>
    <w:p w14:paraId="3C9A66D8" w14:textId="77777777" w:rsidR="0094695D" w:rsidRDefault="0094695D">
      <w:pPr>
        <w:suppressAutoHyphens w:val="0"/>
      </w:pPr>
      <w:r>
        <w:br w:type="page"/>
      </w:r>
    </w:p>
    <w:p w14:paraId="0C3CC938" w14:textId="47B31990" w:rsidR="004169EF" w:rsidRDefault="004169EF">
      <w:pPr>
        <w:pStyle w:val="Rubrique"/>
        <w:ind w:left="45"/>
      </w:pPr>
    </w:p>
    <w:p w14:paraId="3CE87477" w14:textId="3CC8DA30" w:rsidR="005C408E" w:rsidRDefault="005C408E">
      <w:pPr>
        <w:pStyle w:val="Rubrique"/>
        <w:ind w:left="45"/>
      </w:pPr>
    </w:p>
    <w:p w14:paraId="1E24D8D1" w14:textId="77777777" w:rsidR="005C408E" w:rsidRDefault="005C408E" w:rsidP="005C408E">
      <w:pPr>
        <w:pStyle w:val="WS-Light"/>
      </w:pPr>
      <w:r>
        <w:t xml:space="preserve">8.6. Affectation des fonds du Programme de financement </w:t>
      </w:r>
    </w:p>
    <w:p w14:paraId="74272E37" w14:textId="77777777" w:rsidR="005C408E" w:rsidRDefault="005C408E">
      <w:pPr>
        <w:pStyle w:val="Rubrique"/>
        <w:ind w:left="45"/>
      </w:pPr>
    </w:p>
    <w:p w14:paraId="083E805E" w14:textId="35863BE6" w:rsidR="004169EF" w:rsidRPr="005C408E" w:rsidRDefault="002D3B2C" w:rsidP="000F74CB">
      <w:pPr>
        <w:pStyle w:val="Rubrique"/>
        <w:rPr>
          <w:bCs/>
        </w:rPr>
      </w:pPr>
      <w:r w:rsidRPr="005C408E">
        <w:rPr>
          <w:bCs/>
        </w:rPr>
        <w:t>Répartissez l’affectation les fonds de l’entièreté du programme de financement</w:t>
      </w:r>
      <w:r w:rsidR="009C616E" w:rsidRPr="005C408E">
        <w:rPr>
          <w:bCs/>
        </w:rPr>
        <w:t xml:space="preserve"> décrit en 8.1.</w:t>
      </w:r>
      <w:r w:rsidRPr="005C408E">
        <w:rPr>
          <w:bCs/>
        </w:rPr>
        <w:t> </w:t>
      </w:r>
      <w:proofErr w:type="gramStart"/>
      <w:r w:rsidRPr="005C408E">
        <w:rPr>
          <w:bCs/>
        </w:rPr>
        <w:t>par</w:t>
      </w:r>
      <w:proofErr w:type="gramEnd"/>
      <w:r w:rsidRPr="005C408E">
        <w:rPr>
          <w:bCs/>
        </w:rPr>
        <w:t xml:space="preserve"> leur nature.</w:t>
      </w:r>
    </w:p>
    <w:p w14:paraId="3530D2C4" w14:textId="77777777" w:rsidR="004169EF" w:rsidRDefault="004169EF">
      <w:pPr>
        <w:pStyle w:val="Rubrique"/>
        <w:ind w:left="45"/>
      </w:pPr>
    </w:p>
    <w:p w14:paraId="130F09D7" w14:textId="77777777" w:rsidR="004169EF" w:rsidRDefault="004169EF">
      <w:pPr>
        <w:pStyle w:val="interligne6"/>
      </w:pPr>
    </w:p>
    <w:tbl>
      <w:tblPr>
        <w:tblW w:w="10203" w:type="dxa"/>
        <w:tblInd w:w="1" w:type="dxa"/>
        <w:tblLayout w:type="fixed"/>
        <w:tblCellMar>
          <w:left w:w="0" w:type="dxa"/>
          <w:right w:w="0" w:type="dxa"/>
        </w:tblCellMar>
        <w:tblLook w:val="0000" w:firstRow="0" w:lastRow="0" w:firstColumn="0" w:lastColumn="0" w:noHBand="0" w:noVBand="0"/>
      </w:tblPr>
      <w:tblGrid>
        <w:gridCol w:w="3375"/>
        <w:gridCol w:w="1159"/>
        <w:gridCol w:w="1134"/>
        <w:gridCol w:w="1135"/>
        <w:gridCol w:w="1134"/>
        <w:gridCol w:w="1134"/>
        <w:gridCol w:w="1132"/>
      </w:tblGrid>
      <w:tr w:rsidR="004169EF" w14:paraId="356E510F" w14:textId="77777777" w:rsidTr="004E0E5C">
        <w:trPr>
          <w:trHeight w:val="6"/>
        </w:trPr>
        <w:tc>
          <w:tcPr>
            <w:tcW w:w="3375" w:type="dxa"/>
            <w:tcBorders>
              <w:top w:val="single" w:sz="1" w:space="0" w:color="000000"/>
              <w:left w:val="single" w:sz="1" w:space="0" w:color="000000"/>
              <w:bottom w:val="single" w:sz="1" w:space="0" w:color="000000"/>
            </w:tcBorders>
          </w:tcPr>
          <w:p w14:paraId="42F94244" w14:textId="77777777" w:rsidR="004169EF" w:rsidRDefault="004169EF">
            <w:pPr>
              <w:pStyle w:val="Contenudetableau"/>
              <w:snapToGrid w:val="0"/>
              <w:jc w:val="center"/>
              <w:rPr>
                <w:sz w:val="18"/>
              </w:rPr>
            </w:pPr>
            <w:r>
              <w:rPr>
                <w:sz w:val="18"/>
              </w:rPr>
              <w:t>Nature des investissements</w:t>
            </w:r>
          </w:p>
        </w:tc>
        <w:tc>
          <w:tcPr>
            <w:tcW w:w="6828" w:type="dxa"/>
            <w:gridSpan w:val="6"/>
            <w:tcBorders>
              <w:top w:val="single" w:sz="1" w:space="0" w:color="000000"/>
              <w:left w:val="single" w:sz="1" w:space="0" w:color="000000"/>
              <w:bottom w:val="single" w:sz="1" w:space="0" w:color="000000"/>
              <w:right w:val="single" w:sz="1" w:space="0" w:color="000000"/>
            </w:tcBorders>
          </w:tcPr>
          <w:p w14:paraId="6F6FF747" w14:textId="77777777" w:rsidR="004169EF" w:rsidRDefault="004169EF">
            <w:pPr>
              <w:pStyle w:val="Contenudetableau"/>
              <w:snapToGrid w:val="0"/>
              <w:jc w:val="center"/>
              <w:rPr>
                <w:sz w:val="18"/>
              </w:rPr>
            </w:pPr>
            <w:r>
              <w:rPr>
                <w:sz w:val="18"/>
              </w:rPr>
              <w:t>Coûts prévus (par année, en euros, hors TVA)</w:t>
            </w:r>
          </w:p>
        </w:tc>
      </w:tr>
      <w:tr w:rsidR="004169EF" w14:paraId="1C578FB9" w14:textId="77777777" w:rsidTr="00B616D8">
        <w:trPr>
          <w:trHeight w:val="240"/>
        </w:trPr>
        <w:tc>
          <w:tcPr>
            <w:tcW w:w="3375" w:type="dxa"/>
            <w:tcBorders>
              <w:left w:val="single" w:sz="1" w:space="0" w:color="000000"/>
              <w:bottom w:val="single" w:sz="1" w:space="0" w:color="000000"/>
            </w:tcBorders>
            <w:shd w:val="clear" w:color="FFFFFF" w:fill="C0C0C0"/>
          </w:tcPr>
          <w:p w14:paraId="64288670" w14:textId="77777777" w:rsidR="004169EF" w:rsidRDefault="004169EF">
            <w:pPr>
              <w:pStyle w:val="Contenudetableau"/>
              <w:snapToGrid w:val="0"/>
              <w:rPr>
                <w:b/>
                <w:sz w:val="18"/>
              </w:rPr>
            </w:pPr>
            <w:r>
              <w:rPr>
                <w:b/>
                <w:sz w:val="18"/>
              </w:rPr>
              <w:t>Immobilier</w:t>
            </w:r>
          </w:p>
        </w:tc>
        <w:tc>
          <w:tcPr>
            <w:tcW w:w="1159" w:type="dxa"/>
            <w:tcBorders>
              <w:left w:val="single" w:sz="1" w:space="0" w:color="000000"/>
              <w:bottom w:val="single" w:sz="1" w:space="0" w:color="000000"/>
            </w:tcBorders>
            <w:shd w:val="pct20" w:color="auto" w:fill="auto"/>
          </w:tcPr>
          <w:p w14:paraId="01BA564D" w14:textId="079168E8" w:rsidR="004169EF" w:rsidRDefault="004169EF">
            <w:pPr>
              <w:pStyle w:val="Contenudetableau"/>
              <w:snapToGrid w:val="0"/>
              <w:jc w:val="center"/>
              <w:rPr>
                <w:b/>
                <w:sz w:val="18"/>
              </w:rPr>
            </w:pPr>
            <w:r>
              <w:rPr>
                <w:b/>
                <w:sz w:val="18"/>
              </w:rPr>
              <w:t xml:space="preserve">2 0 </w:t>
            </w:r>
            <w:r w:rsidR="00B616D8">
              <w:rPr>
                <w:b/>
                <w:sz w:val="18"/>
              </w:rPr>
              <w:t>24</w:t>
            </w:r>
          </w:p>
        </w:tc>
        <w:tc>
          <w:tcPr>
            <w:tcW w:w="1134" w:type="dxa"/>
            <w:tcBorders>
              <w:left w:val="single" w:sz="1" w:space="0" w:color="000000"/>
              <w:bottom w:val="single" w:sz="1" w:space="0" w:color="000000"/>
            </w:tcBorders>
            <w:shd w:val="pct20" w:color="auto" w:fill="auto"/>
          </w:tcPr>
          <w:p w14:paraId="648D72C1" w14:textId="64D3E013" w:rsidR="004169EF" w:rsidRDefault="004169EF">
            <w:pPr>
              <w:pStyle w:val="Contenudetableau"/>
              <w:snapToGrid w:val="0"/>
              <w:jc w:val="center"/>
              <w:rPr>
                <w:b/>
                <w:sz w:val="18"/>
              </w:rPr>
            </w:pPr>
            <w:r>
              <w:rPr>
                <w:b/>
                <w:sz w:val="18"/>
              </w:rPr>
              <w:t xml:space="preserve">2 0 </w:t>
            </w:r>
            <w:r w:rsidR="00B616D8">
              <w:rPr>
                <w:b/>
                <w:sz w:val="18"/>
              </w:rPr>
              <w:t>25</w:t>
            </w:r>
          </w:p>
        </w:tc>
        <w:tc>
          <w:tcPr>
            <w:tcW w:w="1135" w:type="dxa"/>
            <w:tcBorders>
              <w:left w:val="single" w:sz="1" w:space="0" w:color="000000"/>
              <w:bottom w:val="single" w:sz="1" w:space="0" w:color="000000"/>
            </w:tcBorders>
            <w:shd w:val="clear" w:color="FFFFFF" w:fill="C0C0C0"/>
          </w:tcPr>
          <w:p w14:paraId="21784B75" w14:textId="5AFD88E2" w:rsidR="004169EF" w:rsidRDefault="004169EF">
            <w:pPr>
              <w:pStyle w:val="Contenudetableau"/>
              <w:snapToGrid w:val="0"/>
              <w:jc w:val="center"/>
              <w:rPr>
                <w:b/>
                <w:sz w:val="18"/>
              </w:rPr>
            </w:pPr>
            <w:r>
              <w:rPr>
                <w:b/>
                <w:sz w:val="18"/>
              </w:rPr>
              <w:t xml:space="preserve">2 0 </w:t>
            </w:r>
            <w:r w:rsidR="00B616D8">
              <w:rPr>
                <w:b/>
                <w:sz w:val="18"/>
              </w:rPr>
              <w:t>26</w:t>
            </w:r>
          </w:p>
        </w:tc>
        <w:tc>
          <w:tcPr>
            <w:tcW w:w="1134" w:type="dxa"/>
            <w:tcBorders>
              <w:left w:val="single" w:sz="1" w:space="0" w:color="000000"/>
              <w:bottom w:val="single" w:sz="1" w:space="0" w:color="000000"/>
            </w:tcBorders>
            <w:shd w:val="clear" w:color="FFFFFF" w:fill="C0C0C0"/>
          </w:tcPr>
          <w:p w14:paraId="1EF37CDB" w14:textId="3F926B31" w:rsidR="004169EF" w:rsidRDefault="004169EF">
            <w:pPr>
              <w:pStyle w:val="Contenudetableau"/>
              <w:snapToGrid w:val="0"/>
              <w:jc w:val="center"/>
              <w:rPr>
                <w:b/>
                <w:sz w:val="18"/>
              </w:rPr>
            </w:pPr>
            <w:r>
              <w:rPr>
                <w:b/>
                <w:sz w:val="18"/>
              </w:rPr>
              <w:t xml:space="preserve">2 0 </w:t>
            </w:r>
            <w:r w:rsidR="00B616D8">
              <w:rPr>
                <w:b/>
                <w:sz w:val="18"/>
              </w:rPr>
              <w:t>27</w:t>
            </w:r>
          </w:p>
        </w:tc>
        <w:tc>
          <w:tcPr>
            <w:tcW w:w="1134" w:type="dxa"/>
            <w:tcBorders>
              <w:left w:val="single" w:sz="1" w:space="0" w:color="000000"/>
              <w:bottom w:val="single" w:sz="1" w:space="0" w:color="000000"/>
            </w:tcBorders>
            <w:shd w:val="clear" w:color="FFFFFF" w:fill="C0C0C0"/>
          </w:tcPr>
          <w:p w14:paraId="7E099D9E" w14:textId="447AB244" w:rsidR="004169EF" w:rsidRDefault="004169EF">
            <w:pPr>
              <w:pStyle w:val="Contenudetableau"/>
              <w:snapToGrid w:val="0"/>
              <w:jc w:val="center"/>
              <w:rPr>
                <w:b/>
                <w:sz w:val="18"/>
              </w:rPr>
            </w:pPr>
            <w:r>
              <w:rPr>
                <w:b/>
                <w:sz w:val="18"/>
              </w:rPr>
              <w:t xml:space="preserve">2 0 </w:t>
            </w:r>
            <w:r w:rsidR="00B616D8">
              <w:rPr>
                <w:b/>
                <w:sz w:val="18"/>
              </w:rPr>
              <w:t>28</w:t>
            </w:r>
          </w:p>
        </w:tc>
        <w:tc>
          <w:tcPr>
            <w:tcW w:w="1132" w:type="dxa"/>
            <w:tcBorders>
              <w:left w:val="single" w:sz="1" w:space="0" w:color="000000"/>
              <w:bottom w:val="single" w:sz="1" w:space="0" w:color="000000"/>
              <w:right w:val="single" w:sz="1" w:space="0" w:color="000000"/>
            </w:tcBorders>
            <w:shd w:val="clear" w:color="FFFFFF" w:fill="C0C0C0"/>
          </w:tcPr>
          <w:p w14:paraId="51F0C237" w14:textId="58121787" w:rsidR="004169EF" w:rsidRDefault="004D73F7">
            <w:pPr>
              <w:pStyle w:val="Contenudetableau"/>
              <w:snapToGrid w:val="0"/>
              <w:jc w:val="center"/>
              <w:rPr>
                <w:b/>
                <w:sz w:val="18"/>
              </w:rPr>
            </w:pPr>
            <w:r>
              <w:rPr>
                <w:b/>
                <w:sz w:val="18"/>
              </w:rPr>
              <w:t>Sous-t</w:t>
            </w:r>
            <w:r w:rsidR="004169EF">
              <w:rPr>
                <w:b/>
                <w:sz w:val="18"/>
              </w:rPr>
              <w:t>otal</w:t>
            </w:r>
          </w:p>
        </w:tc>
      </w:tr>
      <w:tr w:rsidR="00B616D8" w14:paraId="528AFCB0" w14:textId="77777777" w:rsidTr="00B616D8">
        <w:trPr>
          <w:trHeight w:val="340"/>
        </w:trPr>
        <w:tc>
          <w:tcPr>
            <w:tcW w:w="3375" w:type="dxa"/>
            <w:tcBorders>
              <w:left w:val="single" w:sz="1" w:space="0" w:color="000000"/>
              <w:bottom w:val="single" w:sz="1" w:space="0" w:color="000000"/>
            </w:tcBorders>
          </w:tcPr>
          <w:p w14:paraId="774BDE8B" w14:textId="77777777" w:rsidR="00B616D8" w:rsidRDefault="00B616D8" w:rsidP="00B616D8">
            <w:pPr>
              <w:pStyle w:val="Contenudetableau"/>
              <w:snapToGrid w:val="0"/>
            </w:pPr>
          </w:p>
        </w:tc>
        <w:tc>
          <w:tcPr>
            <w:tcW w:w="1159" w:type="dxa"/>
            <w:tcBorders>
              <w:left w:val="single" w:sz="1" w:space="0" w:color="000000"/>
              <w:bottom w:val="single" w:sz="1" w:space="0" w:color="000000"/>
            </w:tcBorders>
            <w:shd w:val="pct20" w:color="auto" w:fill="auto"/>
          </w:tcPr>
          <w:p w14:paraId="34A56951" w14:textId="72812432" w:rsidR="00B616D8" w:rsidRDefault="00B616D8" w:rsidP="00B616D8">
            <w:pPr>
              <w:pStyle w:val="Contenudetableau"/>
              <w:snapToGrid w:val="0"/>
            </w:pPr>
            <w:r>
              <w:t>0</w:t>
            </w:r>
          </w:p>
        </w:tc>
        <w:tc>
          <w:tcPr>
            <w:tcW w:w="1134" w:type="dxa"/>
            <w:tcBorders>
              <w:left w:val="single" w:sz="1" w:space="0" w:color="000000"/>
              <w:bottom w:val="single" w:sz="1" w:space="0" w:color="000000"/>
            </w:tcBorders>
            <w:shd w:val="pct20" w:color="auto" w:fill="auto"/>
          </w:tcPr>
          <w:p w14:paraId="48C614C7" w14:textId="1057FC57" w:rsidR="00B616D8" w:rsidRDefault="00B616D8" w:rsidP="00B616D8">
            <w:pPr>
              <w:pStyle w:val="Contenudetableau"/>
              <w:snapToGrid w:val="0"/>
            </w:pPr>
            <w:r>
              <w:t>0</w:t>
            </w:r>
          </w:p>
        </w:tc>
        <w:tc>
          <w:tcPr>
            <w:tcW w:w="1135" w:type="dxa"/>
            <w:tcBorders>
              <w:left w:val="single" w:sz="1" w:space="0" w:color="000000"/>
              <w:bottom w:val="single" w:sz="1" w:space="0" w:color="000000"/>
            </w:tcBorders>
          </w:tcPr>
          <w:p w14:paraId="7217F3A7" w14:textId="6A52A262" w:rsidR="00B616D8" w:rsidRDefault="00B616D8" w:rsidP="00B616D8">
            <w:pPr>
              <w:pStyle w:val="Contenudetableau"/>
              <w:snapToGrid w:val="0"/>
            </w:pPr>
            <w:r>
              <w:t>0</w:t>
            </w:r>
          </w:p>
        </w:tc>
        <w:tc>
          <w:tcPr>
            <w:tcW w:w="1134" w:type="dxa"/>
            <w:tcBorders>
              <w:left w:val="single" w:sz="1" w:space="0" w:color="000000"/>
              <w:bottom w:val="single" w:sz="1" w:space="0" w:color="000000"/>
            </w:tcBorders>
          </w:tcPr>
          <w:p w14:paraId="1BEB33F3" w14:textId="3450B2DE" w:rsidR="00B616D8" w:rsidRDefault="00B616D8" w:rsidP="00B616D8">
            <w:pPr>
              <w:pStyle w:val="Contenudetableau"/>
              <w:snapToGrid w:val="0"/>
            </w:pPr>
            <w:r>
              <w:t>0</w:t>
            </w:r>
          </w:p>
        </w:tc>
        <w:tc>
          <w:tcPr>
            <w:tcW w:w="1134" w:type="dxa"/>
            <w:tcBorders>
              <w:left w:val="single" w:sz="1" w:space="0" w:color="000000"/>
              <w:bottom w:val="single" w:sz="1" w:space="0" w:color="000000"/>
            </w:tcBorders>
          </w:tcPr>
          <w:p w14:paraId="2934A282" w14:textId="5D78D384" w:rsidR="00B616D8" w:rsidRDefault="00B616D8" w:rsidP="00B616D8">
            <w:pPr>
              <w:pStyle w:val="Contenudetableau"/>
              <w:snapToGrid w:val="0"/>
            </w:pPr>
            <w:r>
              <w:t>0</w:t>
            </w:r>
          </w:p>
        </w:tc>
        <w:tc>
          <w:tcPr>
            <w:tcW w:w="1132" w:type="dxa"/>
            <w:tcBorders>
              <w:left w:val="single" w:sz="1" w:space="0" w:color="000000"/>
              <w:bottom w:val="single" w:sz="1" w:space="0" w:color="000000"/>
              <w:right w:val="single" w:sz="1" w:space="0" w:color="000000"/>
            </w:tcBorders>
          </w:tcPr>
          <w:p w14:paraId="634B15AA" w14:textId="0FEEE848" w:rsidR="00B616D8" w:rsidRDefault="00B616D8" w:rsidP="00B616D8">
            <w:pPr>
              <w:pStyle w:val="Contenudetableau"/>
              <w:snapToGrid w:val="0"/>
            </w:pPr>
            <w:r>
              <w:t>0</w:t>
            </w:r>
          </w:p>
        </w:tc>
      </w:tr>
      <w:tr w:rsidR="00B616D8" w14:paraId="1D51971A" w14:textId="77777777" w:rsidTr="00B616D8">
        <w:trPr>
          <w:trHeight w:val="340"/>
        </w:trPr>
        <w:tc>
          <w:tcPr>
            <w:tcW w:w="3375" w:type="dxa"/>
            <w:tcBorders>
              <w:left w:val="single" w:sz="1" w:space="0" w:color="000000"/>
              <w:bottom w:val="single" w:sz="1" w:space="0" w:color="000000"/>
            </w:tcBorders>
          </w:tcPr>
          <w:p w14:paraId="66317A94" w14:textId="77777777" w:rsidR="00B616D8" w:rsidRDefault="00B616D8" w:rsidP="00B616D8">
            <w:pPr>
              <w:pStyle w:val="Contenudetableau"/>
              <w:snapToGrid w:val="0"/>
            </w:pPr>
          </w:p>
        </w:tc>
        <w:tc>
          <w:tcPr>
            <w:tcW w:w="1159" w:type="dxa"/>
            <w:tcBorders>
              <w:left w:val="single" w:sz="1" w:space="0" w:color="000000"/>
              <w:bottom w:val="single" w:sz="1" w:space="0" w:color="000000"/>
            </w:tcBorders>
            <w:shd w:val="pct20" w:color="auto" w:fill="auto"/>
          </w:tcPr>
          <w:p w14:paraId="13387FD2" w14:textId="5F568E8B" w:rsidR="00B616D8" w:rsidRDefault="00B616D8" w:rsidP="00B616D8">
            <w:pPr>
              <w:pStyle w:val="Contenudetableau"/>
              <w:snapToGrid w:val="0"/>
            </w:pPr>
            <w:r>
              <w:t>0</w:t>
            </w:r>
          </w:p>
        </w:tc>
        <w:tc>
          <w:tcPr>
            <w:tcW w:w="1134" w:type="dxa"/>
            <w:tcBorders>
              <w:left w:val="single" w:sz="1" w:space="0" w:color="000000"/>
              <w:bottom w:val="single" w:sz="1" w:space="0" w:color="000000"/>
            </w:tcBorders>
            <w:shd w:val="pct20" w:color="auto" w:fill="auto"/>
          </w:tcPr>
          <w:p w14:paraId="798C5F05" w14:textId="0BEE1104" w:rsidR="00B616D8" w:rsidRDefault="00B616D8" w:rsidP="00B616D8">
            <w:pPr>
              <w:pStyle w:val="Contenudetableau"/>
              <w:snapToGrid w:val="0"/>
            </w:pPr>
            <w:r>
              <w:t>0</w:t>
            </w:r>
          </w:p>
        </w:tc>
        <w:tc>
          <w:tcPr>
            <w:tcW w:w="1135" w:type="dxa"/>
            <w:tcBorders>
              <w:left w:val="single" w:sz="1" w:space="0" w:color="000000"/>
              <w:bottom w:val="single" w:sz="1" w:space="0" w:color="000000"/>
            </w:tcBorders>
          </w:tcPr>
          <w:p w14:paraId="19264AD0" w14:textId="5BEA851A" w:rsidR="00B616D8" w:rsidRDefault="00B616D8" w:rsidP="00B616D8">
            <w:pPr>
              <w:pStyle w:val="Contenudetableau"/>
              <w:snapToGrid w:val="0"/>
            </w:pPr>
            <w:r>
              <w:t>0</w:t>
            </w:r>
          </w:p>
        </w:tc>
        <w:tc>
          <w:tcPr>
            <w:tcW w:w="1134" w:type="dxa"/>
            <w:tcBorders>
              <w:left w:val="single" w:sz="1" w:space="0" w:color="000000"/>
              <w:bottom w:val="single" w:sz="1" w:space="0" w:color="000000"/>
            </w:tcBorders>
          </w:tcPr>
          <w:p w14:paraId="6D10DB1C" w14:textId="65A157BC" w:rsidR="00B616D8" w:rsidRDefault="00B616D8" w:rsidP="00B616D8">
            <w:pPr>
              <w:pStyle w:val="Contenudetableau"/>
              <w:snapToGrid w:val="0"/>
            </w:pPr>
            <w:r>
              <w:t>0</w:t>
            </w:r>
          </w:p>
        </w:tc>
        <w:tc>
          <w:tcPr>
            <w:tcW w:w="1134" w:type="dxa"/>
            <w:tcBorders>
              <w:left w:val="single" w:sz="1" w:space="0" w:color="000000"/>
              <w:bottom w:val="single" w:sz="1" w:space="0" w:color="000000"/>
            </w:tcBorders>
          </w:tcPr>
          <w:p w14:paraId="3AB2C14D" w14:textId="4CC8D311" w:rsidR="00B616D8" w:rsidRDefault="00B616D8" w:rsidP="00B616D8">
            <w:pPr>
              <w:pStyle w:val="Contenudetableau"/>
              <w:snapToGrid w:val="0"/>
            </w:pPr>
            <w:r>
              <w:t>0</w:t>
            </w:r>
          </w:p>
        </w:tc>
        <w:tc>
          <w:tcPr>
            <w:tcW w:w="1132" w:type="dxa"/>
            <w:tcBorders>
              <w:left w:val="single" w:sz="1" w:space="0" w:color="000000"/>
              <w:bottom w:val="single" w:sz="1" w:space="0" w:color="000000"/>
              <w:right w:val="single" w:sz="1" w:space="0" w:color="000000"/>
            </w:tcBorders>
          </w:tcPr>
          <w:p w14:paraId="76AE71D3" w14:textId="620FB653" w:rsidR="00B616D8" w:rsidRDefault="00B616D8" w:rsidP="00B616D8">
            <w:pPr>
              <w:pStyle w:val="Contenudetableau"/>
              <w:snapToGrid w:val="0"/>
            </w:pPr>
            <w:r>
              <w:t>0</w:t>
            </w:r>
          </w:p>
        </w:tc>
      </w:tr>
      <w:tr w:rsidR="00B616D8" w14:paraId="6CE44DD1" w14:textId="77777777" w:rsidTr="00B616D8">
        <w:trPr>
          <w:trHeight w:val="340"/>
        </w:trPr>
        <w:tc>
          <w:tcPr>
            <w:tcW w:w="3375" w:type="dxa"/>
            <w:tcBorders>
              <w:left w:val="single" w:sz="1" w:space="0" w:color="000000"/>
              <w:bottom w:val="single" w:sz="1" w:space="0" w:color="000000"/>
            </w:tcBorders>
          </w:tcPr>
          <w:p w14:paraId="6A97D284" w14:textId="77777777" w:rsidR="00B616D8" w:rsidRDefault="00B616D8" w:rsidP="00B616D8">
            <w:pPr>
              <w:pStyle w:val="Contenudetableau"/>
              <w:snapToGrid w:val="0"/>
            </w:pPr>
          </w:p>
        </w:tc>
        <w:tc>
          <w:tcPr>
            <w:tcW w:w="1159" w:type="dxa"/>
            <w:tcBorders>
              <w:left w:val="single" w:sz="1" w:space="0" w:color="000000"/>
              <w:bottom w:val="single" w:sz="1" w:space="0" w:color="000000"/>
            </w:tcBorders>
            <w:shd w:val="pct20" w:color="auto" w:fill="auto"/>
          </w:tcPr>
          <w:p w14:paraId="5D73F2E9" w14:textId="16A7586B" w:rsidR="00B616D8" w:rsidRDefault="00B616D8" w:rsidP="00B616D8">
            <w:pPr>
              <w:pStyle w:val="Contenudetableau"/>
              <w:snapToGrid w:val="0"/>
            </w:pPr>
            <w:r>
              <w:t>0</w:t>
            </w:r>
          </w:p>
        </w:tc>
        <w:tc>
          <w:tcPr>
            <w:tcW w:w="1134" w:type="dxa"/>
            <w:tcBorders>
              <w:left w:val="single" w:sz="1" w:space="0" w:color="000000"/>
              <w:bottom w:val="single" w:sz="1" w:space="0" w:color="000000"/>
            </w:tcBorders>
            <w:shd w:val="pct20" w:color="auto" w:fill="auto"/>
          </w:tcPr>
          <w:p w14:paraId="443AB022" w14:textId="470F6BD8" w:rsidR="00B616D8" w:rsidRDefault="00B616D8" w:rsidP="00B616D8">
            <w:pPr>
              <w:pStyle w:val="Contenudetableau"/>
              <w:snapToGrid w:val="0"/>
            </w:pPr>
            <w:r>
              <w:t>0</w:t>
            </w:r>
          </w:p>
        </w:tc>
        <w:tc>
          <w:tcPr>
            <w:tcW w:w="1135" w:type="dxa"/>
            <w:tcBorders>
              <w:left w:val="single" w:sz="1" w:space="0" w:color="000000"/>
              <w:bottom w:val="single" w:sz="1" w:space="0" w:color="000000"/>
            </w:tcBorders>
          </w:tcPr>
          <w:p w14:paraId="1A83D9E0" w14:textId="4F011B13" w:rsidR="00B616D8" w:rsidRDefault="00B616D8" w:rsidP="00B616D8">
            <w:pPr>
              <w:pStyle w:val="Contenudetableau"/>
              <w:snapToGrid w:val="0"/>
            </w:pPr>
            <w:r>
              <w:t>0</w:t>
            </w:r>
          </w:p>
        </w:tc>
        <w:tc>
          <w:tcPr>
            <w:tcW w:w="1134" w:type="dxa"/>
            <w:tcBorders>
              <w:left w:val="single" w:sz="1" w:space="0" w:color="000000"/>
              <w:bottom w:val="single" w:sz="1" w:space="0" w:color="000000"/>
            </w:tcBorders>
          </w:tcPr>
          <w:p w14:paraId="4F4A31D4" w14:textId="79AFBD28" w:rsidR="00B616D8" w:rsidRDefault="00B616D8" w:rsidP="00B616D8">
            <w:pPr>
              <w:pStyle w:val="Contenudetableau"/>
              <w:snapToGrid w:val="0"/>
            </w:pPr>
            <w:r>
              <w:t>0</w:t>
            </w:r>
          </w:p>
        </w:tc>
        <w:tc>
          <w:tcPr>
            <w:tcW w:w="1134" w:type="dxa"/>
            <w:tcBorders>
              <w:left w:val="single" w:sz="1" w:space="0" w:color="000000"/>
              <w:bottom w:val="single" w:sz="1" w:space="0" w:color="000000"/>
            </w:tcBorders>
          </w:tcPr>
          <w:p w14:paraId="6C66687B" w14:textId="4F561927" w:rsidR="00B616D8" w:rsidRDefault="00B616D8" w:rsidP="00B616D8">
            <w:pPr>
              <w:pStyle w:val="Contenudetableau"/>
              <w:snapToGrid w:val="0"/>
            </w:pPr>
            <w:r>
              <w:t>0</w:t>
            </w:r>
          </w:p>
        </w:tc>
        <w:tc>
          <w:tcPr>
            <w:tcW w:w="1132" w:type="dxa"/>
            <w:tcBorders>
              <w:left w:val="single" w:sz="1" w:space="0" w:color="000000"/>
              <w:bottom w:val="single" w:sz="1" w:space="0" w:color="000000"/>
              <w:right w:val="single" w:sz="1" w:space="0" w:color="000000"/>
            </w:tcBorders>
          </w:tcPr>
          <w:p w14:paraId="2FC3280D" w14:textId="0FD27C3A" w:rsidR="00B616D8" w:rsidRDefault="00B616D8" w:rsidP="00B616D8">
            <w:pPr>
              <w:pStyle w:val="Contenudetableau"/>
              <w:snapToGrid w:val="0"/>
            </w:pPr>
            <w:r>
              <w:t>0</w:t>
            </w:r>
          </w:p>
        </w:tc>
      </w:tr>
      <w:tr w:rsidR="00B616D8" w14:paraId="5667890D" w14:textId="77777777" w:rsidTr="00B616D8">
        <w:trPr>
          <w:trHeight w:val="240"/>
        </w:trPr>
        <w:tc>
          <w:tcPr>
            <w:tcW w:w="3375" w:type="dxa"/>
            <w:tcBorders>
              <w:left w:val="single" w:sz="1" w:space="0" w:color="000000"/>
              <w:bottom w:val="single" w:sz="1" w:space="0" w:color="000000"/>
            </w:tcBorders>
            <w:shd w:val="clear" w:color="FFFFFF" w:fill="C0C0C0"/>
          </w:tcPr>
          <w:p w14:paraId="0D8A35A1" w14:textId="77777777" w:rsidR="00B616D8" w:rsidRDefault="00B616D8" w:rsidP="00B616D8">
            <w:pPr>
              <w:pStyle w:val="Contenudetableau"/>
              <w:snapToGrid w:val="0"/>
              <w:rPr>
                <w:b/>
                <w:sz w:val="18"/>
              </w:rPr>
            </w:pPr>
            <w:r>
              <w:rPr>
                <w:b/>
                <w:sz w:val="18"/>
              </w:rPr>
              <w:t>Matériel d'exploitation</w:t>
            </w:r>
          </w:p>
        </w:tc>
        <w:tc>
          <w:tcPr>
            <w:tcW w:w="1159" w:type="dxa"/>
            <w:tcBorders>
              <w:left w:val="single" w:sz="1" w:space="0" w:color="000000"/>
              <w:bottom w:val="single" w:sz="1" w:space="0" w:color="000000"/>
            </w:tcBorders>
            <w:shd w:val="pct20" w:color="auto" w:fill="auto"/>
          </w:tcPr>
          <w:p w14:paraId="0A3807C8" w14:textId="561370BC" w:rsidR="00B616D8" w:rsidRDefault="00B616D8" w:rsidP="00B616D8">
            <w:pPr>
              <w:pStyle w:val="Contenudetableau"/>
              <w:snapToGrid w:val="0"/>
              <w:jc w:val="center"/>
              <w:rPr>
                <w:b/>
                <w:sz w:val="18"/>
              </w:rPr>
            </w:pPr>
            <w:r>
              <w:rPr>
                <w:b/>
                <w:sz w:val="18"/>
              </w:rPr>
              <w:t>2 0 24</w:t>
            </w:r>
          </w:p>
        </w:tc>
        <w:tc>
          <w:tcPr>
            <w:tcW w:w="1134" w:type="dxa"/>
            <w:tcBorders>
              <w:left w:val="single" w:sz="1" w:space="0" w:color="000000"/>
              <w:bottom w:val="single" w:sz="1" w:space="0" w:color="000000"/>
            </w:tcBorders>
            <w:shd w:val="pct20" w:color="auto" w:fill="auto"/>
          </w:tcPr>
          <w:p w14:paraId="228F302A" w14:textId="4860BC8A" w:rsidR="00B616D8" w:rsidRDefault="00B616D8" w:rsidP="00B616D8">
            <w:pPr>
              <w:pStyle w:val="Contenudetableau"/>
              <w:snapToGrid w:val="0"/>
              <w:jc w:val="center"/>
              <w:rPr>
                <w:b/>
                <w:sz w:val="18"/>
              </w:rPr>
            </w:pPr>
            <w:r>
              <w:rPr>
                <w:b/>
                <w:sz w:val="18"/>
              </w:rPr>
              <w:t>2 0 25</w:t>
            </w:r>
          </w:p>
        </w:tc>
        <w:tc>
          <w:tcPr>
            <w:tcW w:w="1135" w:type="dxa"/>
            <w:tcBorders>
              <w:left w:val="single" w:sz="1" w:space="0" w:color="000000"/>
              <w:bottom w:val="single" w:sz="1" w:space="0" w:color="000000"/>
            </w:tcBorders>
            <w:shd w:val="clear" w:color="FFFFFF" w:fill="C0C0C0"/>
          </w:tcPr>
          <w:p w14:paraId="6A37910C" w14:textId="722FB461" w:rsidR="00B616D8" w:rsidRDefault="00B616D8" w:rsidP="00B616D8">
            <w:pPr>
              <w:pStyle w:val="Contenudetableau"/>
              <w:snapToGrid w:val="0"/>
              <w:jc w:val="center"/>
              <w:rPr>
                <w:b/>
                <w:sz w:val="18"/>
              </w:rPr>
            </w:pPr>
            <w:r>
              <w:rPr>
                <w:b/>
                <w:sz w:val="18"/>
              </w:rPr>
              <w:t>2 0 26</w:t>
            </w:r>
          </w:p>
        </w:tc>
        <w:tc>
          <w:tcPr>
            <w:tcW w:w="1134" w:type="dxa"/>
            <w:tcBorders>
              <w:left w:val="single" w:sz="1" w:space="0" w:color="000000"/>
              <w:bottom w:val="single" w:sz="1" w:space="0" w:color="000000"/>
            </w:tcBorders>
            <w:shd w:val="clear" w:color="FFFFFF" w:fill="C0C0C0"/>
          </w:tcPr>
          <w:p w14:paraId="70C478BC" w14:textId="31F8A5D3" w:rsidR="00B616D8" w:rsidRDefault="00B616D8" w:rsidP="00B616D8">
            <w:pPr>
              <w:pStyle w:val="Contenudetableau"/>
              <w:snapToGrid w:val="0"/>
              <w:jc w:val="center"/>
              <w:rPr>
                <w:b/>
                <w:sz w:val="18"/>
              </w:rPr>
            </w:pPr>
            <w:r>
              <w:rPr>
                <w:b/>
                <w:sz w:val="18"/>
              </w:rPr>
              <w:t>2 0 27</w:t>
            </w:r>
          </w:p>
        </w:tc>
        <w:tc>
          <w:tcPr>
            <w:tcW w:w="1134" w:type="dxa"/>
            <w:tcBorders>
              <w:left w:val="single" w:sz="1" w:space="0" w:color="000000"/>
              <w:bottom w:val="single" w:sz="1" w:space="0" w:color="000000"/>
            </w:tcBorders>
            <w:shd w:val="clear" w:color="FFFFFF" w:fill="C0C0C0"/>
          </w:tcPr>
          <w:p w14:paraId="3C58BC68" w14:textId="7AF151A9" w:rsidR="00B616D8" w:rsidRDefault="00B616D8" w:rsidP="00B616D8">
            <w:pPr>
              <w:pStyle w:val="Contenudetableau"/>
              <w:snapToGrid w:val="0"/>
              <w:jc w:val="center"/>
              <w:rPr>
                <w:b/>
                <w:sz w:val="18"/>
              </w:rPr>
            </w:pPr>
            <w:r>
              <w:rPr>
                <w:b/>
                <w:sz w:val="18"/>
              </w:rPr>
              <w:t>2 0 28</w:t>
            </w:r>
          </w:p>
        </w:tc>
        <w:tc>
          <w:tcPr>
            <w:tcW w:w="1132" w:type="dxa"/>
            <w:tcBorders>
              <w:left w:val="single" w:sz="1" w:space="0" w:color="000000"/>
              <w:bottom w:val="single" w:sz="1" w:space="0" w:color="000000"/>
              <w:right w:val="single" w:sz="1" w:space="0" w:color="000000"/>
            </w:tcBorders>
            <w:shd w:val="clear" w:color="FFFFFF" w:fill="C0C0C0"/>
          </w:tcPr>
          <w:p w14:paraId="3340C237" w14:textId="0B008FC4" w:rsidR="00B616D8" w:rsidRDefault="00B616D8" w:rsidP="00B616D8">
            <w:pPr>
              <w:pStyle w:val="Contenudetableau"/>
              <w:snapToGrid w:val="0"/>
              <w:jc w:val="center"/>
              <w:rPr>
                <w:b/>
                <w:sz w:val="18"/>
              </w:rPr>
            </w:pPr>
            <w:r>
              <w:rPr>
                <w:b/>
                <w:sz w:val="18"/>
              </w:rPr>
              <w:t>Sous-total</w:t>
            </w:r>
          </w:p>
        </w:tc>
      </w:tr>
      <w:tr w:rsidR="00B616D8" w14:paraId="2C5C438E" w14:textId="77777777" w:rsidTr="00B616D8">
        <w:trPr>
          <w:trHeight w:val="340"/>
        </w:trPr>
        <w:tc>
          <w:tcPr>
            <w:tcW w:w="3375" w:type="dxa"/>
            <w:tcBorders>
              <w:left w:val="single" w:sz="1" w:space="0" w:color="000000"/>
              <w:bottom w:val="single" w:sz="1" w:space="0" w:color="000000"/>
            </w:tcBorders>
          </w:tcPr>
          <w:p w14:paraId="5D01A617" w14:textId="7ABCA057" w:rsidR="00B616D8" w:rsidRDefault="00B616D8" w:rsidP="00B616D8">
            <w:pPr>
              <w:pStyle w:val="Contenudetableau"/>
              <w:snapToGrid w:val="0"/>
            </w:pPr>
            <w:r>
              <w:t xml:space="preserve">Plateforme DIM3 </w:t>
            </w:r>
          </w:p>
        </w:tc>
        <w:tc>
          <w:tcPr>
            <w:tcW w:w="1159" w:type="dxa"/>
            <w:tcBorders>
              <w:left w:val="single" w:sz="1" w:space="0" w:color="000000"/>
              <w:bottom w:val="single" w:sz="1" w:space="0" w:color="000000"/>
            </w:tcBorders>
            <w:shd w:val="pct20" w:color="auto" w:fill="auto"/>
          </w:tcPr>
          <w:p w14:paraId="234DAF8D" w14:textId="540290A3" w:rsidR="00B616D8" w:rsidRDefault="00B616D8" w:rsidP="00286EFA">
            <w:pPr>
              <w:pStyle w:val="Contenudetableau"/>
              <w:snapToGrid w:val="0"/>
              <w:jc w:val="right"/>
            </w:pPr>
            <w:r>
              <w:t>250000</w:t>
            </w:r>
          </w:p>
        </w:tc>
        <w:tc>
          <w:tcPr>
            <w:tcW w:w="1134" w:type="dxa"/>
            <w:tcBorders>
              <w:left w:val="single" w:sz="1" w:space="0" w:color="000000"/>
              <w:bottom w:val="single" w:sz="1" w:space="0" w:color="000000"/>
            </w:tcBorders>
            <w:shd w:val="pct20" w:color="auto" w:fill="auto"/>
          </w:tcPr>
          <w:p w14:paraId="76547CFA" w14:textId="518B32D1" w:rsidR="00B616D8" w:rsidRDefault="00B616D8" w:rsidP="00286EFA">
            <w:pPr>
              <w:pStyle w:val="Contenudetableau"/>
              <w:snapToGrid w:val="0"/>
              <w:jc w:val="right"/>
            </w:pPr>
            <w:r>
              <w:t>140000</w:t>
            </w:r>
          </w:p>
        </w:tc>
        <w:tc>
          <w:tcPr>
            <w:tcW w:w="1135" w:type="dxa"/>
            <w:tcBorders>
              <w:left w:val="single" w:sz="1" w:space="0" w:color="000000"/>
              <w:bottom w:val="single" w:sz="1" w:space="0" w:color="000000"/>
            </w:tcBorders>
          </w:tcPr>
          <w:p w14:paraId="224B6AF9" w14:textId="34361B87" w:rsidR="00286EFA" w:rsidRDefault="00286EFA" w:rsidP="00B616D8">
            <w:pPr>
              <w:pStyle w:val="Contenudetableau"/>
              <w:snapToGrid w:val="0"/>
            </w:pPr>
          </w:p>
        </w:tc>
        <w:tc>
          <w:tcPr>
            <w:tcW w:w="1134" w:type="dxa"/>
            <w:tcBorders>
              <w:left w:val="single" w:sz="1" w:space="0" w:color="000000"/>
              <w:bottom w:val="single" w:sz="1" w:space="0" w:color="000000"/>
            </w:tcBorders>
          </w:tcPr>
          <w:p w14:paraId="42539884" w14:textId="30BA6222" w:rsidR="00B616D8" w:rsidRDefault="00B616D8" w:rsidP="00B616D8">
            <w:pPr>
              <w:pStyle w:val="Contenudetableau"/>
              <w:snapToGrid w:val="0"/>
            </w:pPr>
          </w:p>
        </w:tc>
        <w:tc>
          <w:tcPr>
            <w:tcW w:w="1134" w:type="dxa"/>
            <w:tcBorders>
              <w:left w:val="single" w:sz="1" w:space="0" w:color="000000"/>
              <w:bottom w:val="single" w:sz="1" w:space="0" w:color="000000"/>
            </w:tcBorders>
          </w:tcPr>
          <w:p w14:paraId="1C0ED36D" w14:textId="795386F1" w:rsidR="00B616D8" w:rsidRDefault="00B616D8" w:rsidP="00B616D8">
            <w:pPr>
              <w:pStyle w:val="Contenudetableau"/>
              <w:snapToGrid w:val="0"/>
            </w:pPr>
          </w:p>
        </w:tc>
        <w:tc>
          <w:tcPr>
            <w:tcW w:w="1132" w:type="dxa"/>
            <w:tcBorders>
              <w:left w:val="single" w:sz="1" w:space="0" w:color="000000"/>
              <w:bottom w:val="single" w:sz="1" w:space="0" w:color="000000"/>
              <w:right w:val="single" w:sz="1" w:space="0" w:color="000000"/>
            </w:tcBorders>
          </w:tcPr>
          <w:p w14:paraId="7FD1BD68" w14:textId="489C0B39" w:rsidR="00286EFA" w:rsidRDefault="00286EFA" w:rsidP="00286EFA">
            <w:pPr>
              <w:pStyle w:val="Contenudetableau"/>
              <w:snapToGrid w:val="0"/>
              <w:jc w:val="right"/>
            </w:pPr>
            <w:r>
              <w:t>390000</w:t>
            </w:r>
          </w:p>
        </w:tc>
      </w:tr>
      <w:tr w:rsidR="00B616D8" w14:paraId="679299F1" w14:textId="77777777" w:rsidTr="00B616D8">
        <w:trPr>
          <w:trHeight w:val="340"/>
        </w:trPr>
        <w:tc>
          <w:tcPr>
            <w:tcW w:w="3375" w:type="dxa"/>
            <w:tcBorders>
              <w:left w:val="single" w:sz="1" w:space="0" w:color="000000"/>
              <w:bottom w:val="single" w:sz="1" w:space="0" w:color="000000"/>
            </w:tcBorders>
          </w:tcPr>
          <w:p w14:paraId="6A987354" w14:textId="4E6AEBA6" w:rsidR="00B616D8" w:rsidRDefault="00286EFA" w:rsidP="00B616D8">
            <w:pPr>
              <w:pStyle w:val="Contenudetableau"/>
              <w:snapToGrid w:val="0"/>
            </w:pPr>
            <w:r>
              <w:t>Connecteurs DPI</w:t>
            </w:r>
          </w:p>
        </w:tc>
        <w:tc>
          <w:tcPr>
            <w:tcW w:w="1159" w:type="dxa"/>
            <w:tcBorders>
              <w:left w:val="single" w:sz="1" w:space="0" w:color="000000"/>
              <w:bottom w:val="single" w:sz="1" w:space="0" w:color="000000"/>
            </w:tcBorders>
            <w:shd w:val="pct20" w:color="auto" w:fill="auto"/>
          </w:tcPr>
          <w:p w14:paraId="758D4810" w14:textId="5CBCEC65" w:rsidR="00B616D8" w:rsidRDefault="00286EFA" w:rsidP="00286EFA">
            <w:pPr>
              <w:pStyle w:val="Contenudetableau"/>
              <w:snapToGrid w:val="0"/>
              <w:jc w:val="right"/>
            </w:pPr>
            <w:r>
              <w:t>125000</w:t>
            </w:r>
          </w:p>
        </w:tc>
        <w:tc>
          <w:tcPr>
            <w:tcW w:w="1134" w:type="dxa"/>
            <w:tcBorders>
              <w:left w:val="single" w:sz="1" w:space="0" w:color="000000"/>
              <w:bottom w:val="single" w:sz="1" w:space="0" w:color="000000"/>
            </w:tcBorders>
            <w:shd w:val="pct20" w:color="auto" w:fill="auto"/>
          </w:tcPr>
          <w:p w14:paraId="481272E4" w14:textId="23932F58" w:rsidR="00286EFA" w:rsidRDefault="00286EFA" w:rsidP="00286EFA">
            <w:pPr>
              <w:pStyle w:val="Contenudetableau"/>
              <w:snapToGrid w:val="0"/>
              <w:jc w:val="right"/>
            </w:pPr>
            <w:r>
              <w:t>50000</w:t>
            </w:r>
          </w:p>
        </w:tc>
        <w:tc>
          <w:tcPr>
            <w:tcW w:w="1135" w:type="dxa"/>
            <w:tcBorders>
              <w:left w:val="single" w:sz="1" w:space="0" w:color="000000"/>
              <w:bottom w:val="single" w:sz="1" w:space="0" w:color="000000"/>
            </w:tcBorders>
          </w:tcPr>
          <w:p w14:paraId="06CE7005"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38AC2577"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3F26222B" w14:textId="77777777" w:rsidR="00B616D8" w:rsidRDefault="00B616D8" w:rsidP="00B616D8">
            <w:pPr>
              <w:pStyle w:val="Contenudetableau"/>
              <w:snapToGrid w:val="0"/>
            </w:pPr>
          </w:p>
        </w:tc>
        <w:tc>
          <w:tcPr>
            <w:tcW w:w="1132" w:type="dxa"/>
            <w:tcBorders>
              <w:left w:val="single" w:sz="1" w:space="0" w:color="000000"/>
              <w:bottom w:val="single" w:sz="1" w:space="0" w:color="000000"/>
              <w:right w:val="single" w:sz="1" w:space="0" w:color="000000"/>
            </w:tcBorders>
          </w:tcPr>
          <w:p w14:paraId="34F9A097" w14:textId="5C638100" w:rsidR="00B616D8" w:rsidRDefault="00286EFA" w:rsidP="00286EFA">
            <w:pPr>
              <w:pStyle w:val="Contenudetableau"/>
              <w:snapToGrid w:val="0"/>
              <w:jc w:val="right"/>
            </w:pPr>
            <w:r>
              <w:t>175000</w:t>
            </w:r>
          </w:p>
        </w:tc>
      </w:tr>
      <w:tr w:rsidR="00B616D8" w14:paraId="750C5EAA" w14:textId="77777777" w:rsidTr="00B616D8">
        <w:trPr>
          <w:trHeight w:val="340"/>
        </w:trPr>
        <w:tc>
          <w:tcPr>
            <w:tcW w:w="3375" w:type="dxa"/>
            <w:tcBorders>
              <w:left w:val="single" w:sz="1" w:space="0" w:color="000000"/>
              <w:bottom w:val="single" w:sz="1" w:space="0" w:color="000000"/>
            </w:tcBorders>
          </w:tcPr>
          <w:p w14:paraId="7E28B1A0" w14:textId="272D55FD" w:rsidR="00B616D8" w:rsidRDefault="00286EFA" w:rsidP="00B616D8">
            <w:pPr>
              <w:pStyle w:val="Contenudetableau"/>
              <w:snapToGrid w:val="0"/>
            </w:pPr>
            <w:r>
              <w:t xml:space="preserve">Formations </w:t>
            </w:r>
          </w:p>
        </w:tc>
        <w:tc>
          <w:tcPr>
            <w:tcW w:w="1159" w:type="dxa"/>
            <w:tcBorders>
              <w:left w:val="single" w:sz="1" w:space="0" w:color="000000"/>
              <w:bottom w:val="single" w:sz="1" w:space="0" w:color="000000"/>
            </w:tcBorders>
            <w:shd w:val="pct20" w:color="auto" w:fill="auto"/>
          </w:tcPr>
          <w:p w14:paraId="7A3349B9" w14:textId="7B39D4D3" w:rsidR="00B616D8" w:rsidRDefault="00286EFA" w:rsidP="00286EFA">
            <w:pPr>
              <w:pStyle w:val="Contenudetableau"/>
              <w:snapToGrid w:val="0"/>
              <w:jc w:val="right"/>
            </w:pPr>
            <w:r>
              <w:t>15000</w:t>
            </w:r>
          </w:p>
        </w:tc>
        <w:tc>
          <w:tcPr>
            <w:tcW w:w="1134" w:type="dxa"/>
            <w:tcBorders>
              <w:left w:val="single" w:sz="1" w:space="0" w:color="000000"/>
              <w:bottom w:val="single" w:sz="1" w:space="0" w:color="000000"/>
            </w:tcBorders>
            <w:shd w:val="pct20" w:color="auto" w:fill="auto"/>
          </w:tcPr>
          <w:p w14:paraId="1CA02F20" w14:textId="3D036AFB" w:rsidR="00B616D8" w:rsidRDefault="00286EFA" w:rsidP="00286EFA">
            <w:pPr>
              <w:pStyle w:val="Contenudetableau"/>
              <w:snapToGrid w:val="0"/>
              <w:jc w:val="right"/>
            </w:pPr>
            <w:r>
              <w:t>30000</w:t>
            </w:r>
          </w:p>
        </w:tc>
        <w:tc>
          <w:tcPr>
            <w:tcW w:w="1135" w:type="dxa"/>
            <w:tcBorders>
              <w:left w:val="single" w:sz="1" w:space="0" w:color="000000"/>
              <w:bottom w:val="single" w:sz="1" w:space="0" w:color="000000"/>
            </w:tcBorders>
          </w:tcPr>
          <w:p w14:paraId="483CAE46"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5AF6907D"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4011FC2D" w14:textId="77777777" w:rsidR="00B616D8" w:rsidRDefault="00B616D8" w:rsidP="00B616D8">
            <w:pPr>
              <w:pStyle w:val="Contenudetableau"/>
              <w:snapToGrid w:val="0"/>
            </w:pPr>
          </w:p>
        </w:tc>
        <w:tc>
          <w:tcPr>
            <w:tcW w:w="1132" w:type="dxa"/>
            <w:tcBorders>
              <w:left w:val="single" w:sz="1" w:space="0" w:color="000000"/>
              <w:bottom w:val="single" w:sz="1" w:space="0" w:color="000000"/>
              <w:right w:val="single" w:sz="1" w:space="0" w:color="000000"/>
            </w:tcBorders>
          </w:tcPr>
          <w:p w14:paraId="0D04325A" w14:textId="07E584E0" w:rsidR="00B616D8" w:rsidRDefault="00286EFA" w:rsidP="00286EFA">
            <w:pPr>
              <w:pStyle w:val="Contenudetableau"/>
              <w:snapToGrid w:val="0"/>
              <w:jc w:val="right"/>
            </w:pPr>
            <w:r>
              <w:t>45000</w:t>
            </w:r>
          </w:p>
        </w:tc>
      </w:tr>
      <w:tr w:rsidR="00B616D8" w14:paraId="1F1ED9AA" w14:textId="77777777" w:rsidTr="00B616D8">
        <w:trPr>
          <w:trHeight w:val="340"/>
        </w:trPr>
        <w:tc>
          <w:tcPr>
            <w:tcW w:w="3375" w:type="dxa"/>
            <w:tcBorders>
              <w:left w:val="single" w:sz="1" w:space="0" w:color="000000"/>
              <w:bottom w:val="single" w:sz="1" w:space="0" w:color="000000"/>
            </w:tcBorders>
          </w:tcPr>
          <w:p w14:paraId="769893E5" w14:textId="0084FF86" w:rsidR="00B616D8" w:rsidRDefault="00286EFA" w:rsidP="00B616D8">
            <w:pPr>
              <w:pStyle w:val="Contenudetableau"/>
              <w:snapToGrid w:val="0"/>
            </w:pPr>
            <w:r>
              <w:t>Infrastructures IT</w:t>
            </w:r>
          </w:p>
        </w:tc>
        <w:tc>
          <w:tcPr>
            <w:tcW w:w="1159" w:type="dxa"/>
            <w:tcBorders>
              <w:left w:val="single" w:sz="1" w:space="0" w:color="000000"/>
              <w:bottom w:val="single" w:sz="1" w:space="0" w:color="000000"/>
            </w:tcBorders>
            <w:shd w:val="pct20" w:color="auto" w:fill="auto"/>
          </w:tcPr>
          <w:p w14:paraId="566EA702" w14:textId="267395DC" w:rsidR="00286EFA" w:rsidRDefault="00286EFA" w:rsidP="007F3B05">
            <w:pPr>
              <w:pStyle w:val="Contenudetableau"/>
              <w:snapToGrid w:val="0"/>
              <w:jc w:val="right"/>
            </w:pPr>
            <w:r>
              <w:t>5000</w:t>
            </w:r>
          </w:p>
        </w:tc>
        <w:tc>
          <w:tcPr>
            <w:tcW w:w="1134" w:type="dxa"/>
            <w:tcBorders>
              <w:left w:val="single" w:sz="1" w:space="0" w:color="000000"/>
              <w:bottom w:val="single" w:sz="1" w:space="0" w:color="000000"/>
            </w:tcBorders>
            <w:shd w:val="pct20" w:color="auto" w:fill="auto"/>
          </w:tcPr>
          <w:p w14:paraId="6E09EA70" w14:textId="77777777" w:rsidR="00B616D8" w:rsidRDefault="00B616D8" w:rsidP="00286EFA">
            <w:pPr>
              <w:pStyle w:val="Contenudetableau"/>
              <w:snapToGrid w:val="0"/>
              <w:jc w:val="right"/>
            </w:pPr>
          </w:p>
        </w:tc>
        <w:tc>
          <w:tcPr>
            <w:tcW w:w="1135" w:type="dxa"/>
            <w:tcBorders>
              <w:left w:val="single" w:sz="1" w:space="0" w:color="000000"/>
              <w:bottom w:val="single" w:sz="1" w:space="0" w:color="000000"/>
            </w:tcBorders>
          </w:tcPr>
          <w:p w14:paraId="0D73CE6A"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2EC27893"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75985E7D" w14:textId="77777777" w:rsidR="00B616D8" w:rsidRDefault="00B616D8" w:rsidP="00B616D8">
            <w:pPr>
              <w:pStyle w:val="Contenudetableau"/>
              <w:snapToGrid w:val="0"/>
            </w:pPr>
          </w:p>
        </w:tc>
        <w:tc>
          <w:tcPr>
            <w:tcW w:w="1132" w:type="dxa"/>
            <w:tcBorders>
              <w:left w:val="single" w:sz="1" w:space="0" w:color="000000"/>
              <w:bottom w:val="single" w:sz="1" w:space="0" w:color="000000"/>
              <w:right w:val="single" w:sz="1" w:space="0" w:color="000000"/>
            </w:tcBorders>
          </w:tcPr>
          <w:p w14:paraId="716DDF5D" w14:textId="49BC9D59" w:rsidR="00B616D8" w:rsidRDefault="00286EFA" w:rsidP="00286EFA">
            <w:pPr>
              <w:pStyle w:val="Contenudetableau"/>
              <w:snapToGrid w:val="0"/>
              <w:jc w:val="right"/>
            </w:pPr>
            <w:r>
              <w:t>5000</w:t>
            </w:r>
          </w:p>
        </w:tc>
      </w:tr>
      <w:tr w:rsidR="00B616D8" w14:paraId="3BF67E5C" w14:textId="77777777" w:rsidTr="00B616D8">
        <w:trPr>
          <w:trHeight w:val="340"/>
        </w:trPr>
        <w:tc>
          <w:tcPr>
            <w:tcW w:w="3375" w:type="dxa"/>
            <w:tcBorders>
              <w:left w:val="single" w:sz="1" w:space="0" w:color="000000"/>
              <w:bottom w:val="single" w:sz="1" w:space="0" w:color="000000"/>
            </w:tcBorders>
          </w:tcPr>
          <w:p w14:paraId="044BFF32" w14:textId="77777777" w:rsidR="00B616D8" w:rsidRDefault="00B616D8" w:rsidP="00B616D8">
            <w:pPr>
              <w:pStyle w:val="Contenudetableau"/>
              <w:snapToGrid w:val="0"/>
            </w:pPr>
          </w:p>
        </w:tc>
        <w:tc>
          <w:tcPr>
            <w:tcW w:w="1159" w:type="dxa"/>
            <w:tcBorders>
              <w:left w:val="single" w:sz="1" w:space="0" w:color="000000"/>
              <w:bottom w:val="single" w:sz="1" w:space="0" w:color="000000"/>
            </w:tcBorders>
            <w:shd w:val="pct20" w:color="auto" w:fill="auto"/>
          </w:tcPr>
          <w:p w14:paraId="7289CDE5" w14:textId="77777777" w:rsidR="00B616D8" w:rsidRDefault="00B616D8" w:rsidP="00B616D8">
            <w:pPr>
              <w:pStyle w:val="Contenudetableau"/>
              <w:snapToGrid w:val="0"/>
            </w:pPr>
          </w:p>
        </w:tc>
        <w:tc>
          <w:tcPr>
            <w:tcW w:w="1134" w:type="dxa"/>
            <w:tcBorders>
              <w:left w:val="single" w:sz="1" w:space="0" w:color="000000"/>
              <w:bottom w:val="single" w:sz="1" w:space="0" w:color="000000"/>
            </w:tcBorders>
            <w:shd w:val="pct20" w:color="auto" w:fill="auto"/>
          </w:tcPr>
          <w:p w14:paraId="2BACB4E4" w14:textId="77777777" w:rsidR="00B616D8" w:rsidRDefault="00B616D8" w:rsidP="00B616D8">
            <w:pPr>
              <w:pStyle w:val="Contenudetableau"/>
              <w:snapToGrid w:val="0"/>
            </w:pPr>
          </w:p>
        </w:tc>
        <w:tc>
          <w:tcPr>
            <w:tcW w:w="1135" w:type="dxa"/>
            <w:tcBorders>
              <w:left w:val="single" w:sz="1" w:space="0" w:color="000000"/>
              <w:bottom w:val="single" w:sz="1" w:space="0" w:color="000000"/>
            </w:tcBorders>
          </w:tcPr>
          <w:p w14:paraId="1BA45B7B"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0B56508F"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095D2D62" w14:textId="77777777" w:rsidR="00B616D8" w:rsidRDefault="00B616D8" w:rsidP="00B616D8">
            <w:pPr>
              <w:pStyle w:val="Contenudetableau"/>
              <w:snapToGrid w:val="0"/>
            </w:pPr>
          </w:p>
        </w:tc>
        <w:tc>
          <w:tcPr>
            <w:tcW w:w="1132" w:type="dxa"/>
            <w:tcBorders>
              <w:left w:val="single" w:sz="1" w:space="0" w:color="000000"/>
              <w:bottom w:val="single" w:sz="1" w:space="0" w:color="000000"/>
              <w:right w:val="single" w:sz="1" w:space="0" w:color="000000"/>
            </w:tcBorders>
          </w:tcPr>
          <w:p w14:paraId="56A2BB41" w14:textId="77777777" w:rsidR="00B616D8" w:rsidRDefault="00B616D8" w:rsidP="00B616D8">
            <w:pPr>
              <w:pStyle w:val="Contenudetableau"/>
              <w:snapToGrid w:val="0"/>
            </w:pPr>
          </w:p>
        </w:tc>
      </w:tr>
      <w:tr w:rsidR="00B616D8" w14:paraId="7AFDABB0" w14:textId="77777777" w:rsidTr="00B616D8">
        <w:trPr>
          <w:trHeight w:val="240"/>
        </w:trPr>
        <w:tc>
          <w:tcPr>
            <w:tcW w:w="3375" w:type="dxa"/>
            <w:tcBorders>
              <w:left w:val="single" w:sz="1" w:space="0" w:color="000000"/>
              <w:bottom w:val="single" w:sz="1" w:space="0" w:color="000000"/>
            </w:tcBorders>
            <w:shd w:val="clear" w:color="FFFFFF" w:fill="C0C0C0"/>
          </w:tcPr>
          <w:p w14:paraId="7A5A6FC7" w14:textId="77777777" w:rsidR="00B616D8" w:rsidRDefault="00B616D8" w:rsidP="00B616D8">
            <w:pPr>
              <w:pStyle w:val="Contenudetableau"/>
              <w:snapToGrid w:val="0"/>
              <w:rPr>
                <w:b/>
                <w:sz w:val="18"/>
              </w:rPr>
            </w:pPr>
            <w:r>
              <w:rPr>
                <w:b/>
                <w:sz w:val="18"/>
              </w:rPr>
              <w:t>Matériel roulant</w:t>
            </w:r>
          </w:p>
        </w:tc>
        <w:tc>
          <w:tcPr>
            <w:tcW w:w="1159" w:type="dxa"/>
            <w:tcBorders>
              <w:left w:val="single" w:sz="1" w:space="0" w:color="000000"/>
              <w:bottom w:val="single" w:sz="1" w:space="0" w:color="000000"/>
            </w:tcBorders>
            <w:shd w:val="pct20" w:color="auto" w:fill="auto"/>
          </w:tcPr>
          <w:p w14:paraId="7A7F15C2" w14:textId="1F77E67F" w:rsidR="00B616D8" w:rsidRDefault="00B616D8" w:rsidP="00B616D8">
            <w:pPr>
              <w:pStyle w:val="Contenudetableau"/>
              <w:snapToGrid w:val="0"/>
              <w:jc w:val="center"/>
              <w:rPr>
                <w:b/>
                <w:sz w:val="18"/>
              </w:rPr>
            </w:pPr>
            <w:r>
              <w:rPr>
                <w:b/>
                <w:sz w:val="18"/>
              </w:rPr>
              <w:t>2 0 24</w:t>
            </w:r>
          </w:p>
        </w:tc>
        <w:tc>
          <w:tcPr>
            <w:tcW w:w="1134" w:type="dxa"/>
            <w:tcBorders>
              <w:left w:val="single" w:sz="1" w:space="0" w:color="000000"/>
              <w:bottom w:val="single" w:sz="1" w:space="0" w:color="000000"/>
            </w:tcBorders>
            <w:shd w:val="pct20" w:color="auto" w:fill="auto"/>
          </w:tcPr>
          <w:p w14:paraId="7872A60A" w14:textId="476337FE" w:rsidR="00B616D8" w:rsidRDefault="00B616D8" w:rsidP="00B616D8">
            <w:pPr>
              <w:pStyle w:val="Contenudetableau"/>
              <w:snapToGrid w:val="0"/>
              <w:jc w:val="center"/>
              <w:rPr>
                <w:b/>
                <w:sz w:val="18"/>
              </w:rPr>
            </w:pPr>
            <w:r>
              <w:rPr>
                <w:b/>
                <w:sz w:val="18"/>
              </w:rPr>
              <w:t>2 0 25</w:t>
            </w:r>
          </w:p>
        </w:tc>
        <w:tc>
          <w:tcPr>
            <w:tcW w:w="1135" w:type="dxa"/>
            <w:tcBorders>
              <w:left w:val="single" w:sz="1" w:space="0" w:color="000000"/>
              <w:bottom w:val="single" w:sz="1" w:space="0" w:color="000000"/>
            </w:tcBorders>
            <w:shd w:val="clear" w:color="FFFFFF" w:fill="C0C0C0"/>
          </w:tcPr>
          <w:p w14:paraId="6158C37E" w14:textId="6120B774" w:rsidR="00B616D8" w:rsidRDefault="00B616D8" w:rsidP="00B616D8">
            <w:pPr>
              <w:pStyle w:val="Contenudetableau"/>
              <w:snapToGrid w:val="0"/>
              <w:jc w:val="center"/>
              <w:rPr>
                <w:b/>
                <w:sz w:val="18"/>
              </w:rPr>
            </w:pPr>
            <w:r>
              <w:rPr>
                <w:b/>
                <w:sz w:val="18"/>
              </w:rPr>
              <w:t>2 0 26</w:t>
            </w:r>
          </w:p>
        </w:tc>
        <w:tc>
          <w:tcPr>
            <w:tcW w:w="1134" w:type="dxa"/>
            <w:tcBorders>
              <w:left w:val="single" w:sz="1" w:space="0" w:color="000000"/>
              <w:bottom w:val="single" w:sz="1" w:space="0" w:color="000000"/>
            </w:tcBorders>
            <w:shd w:val="clear" w:color="FFFFFF" w:fill="C0C0C0"/>
          </w:tcPr>
          <w:p w14:paraId="2550AE56" w14:textId="69BF730B" w:rsidR="00B616D8" w:rsidRDefault="00B616D8" w:rsidP="00B616D8">
            <w:pPr>
              <w:pStyle w:val="Contenudetableau"/>
              <w:snapToGrid w:val="0"/>
              <w:jc w:val="center"/>
              <w:rPr>
                <w:b/>
                <w:sz w:val="18"/>
              </w:rPr>
            </w:pPr>
            <w:r>
              <w:rPr>
                <w:b/>
                <w:sz w:val="18"/>
              </w:rPr>
              <w:t>2 0 27</w:t>
            </w:r>
          </w:p>
        </w:tc>
        <w:tc>
          <w:tcPr>
            <w:tcW w:w="1134" w:type="dxa"/>
            <w:tcBorders>
              <w:left w:val="single" w:sz="1" w:space="0" w:color="000000"/>
              <w:bottom w:val="single" w:sz="1" w:space="0" w:color="000000"/>
            </w:tcBorders>
            <w:shd w:val="clear" w:color="FFFFFF" w:fill="C0C0C0"/>
          </w:tcPr>
          <w:p w14:paraId="233CF2DC" w14:textId="4817F124" w:rsidR="00B616D8" w:rsidRDefault="00B616D8" w:rsidP="00B616D8">
            <w:pPr>
              <w:pStyle w:val="Contenudetableau"/>
              <w:snapToGrid w:val="0"/>
              <w:jc w:val="center"/>
              <w:rPr>
                <w:b/>
                <w:sz w:val="18"/>
              </w:rPr>
            </w:pPr>
            <w:r>
              <w:rPr>
                <w:b/>
                <w:sz w:val="18"/>
              </w:rPr>
              <w:t>2 0 28</w:t>
            </w:r>
          </w:p>
        </w:tc>
        <w:tc>
          <w:tcPr>
            <w:tcW w:w="1132" w:type="dxa"/>
            <w:tcBorders>
              <w:left w:val="single" w:sz="1" w:space="0" w:color="000000"/>
              <w:bottom w:val="single" w:sz="1" w:space="0" w:color="000000"/>
              <w:right w:val="single" w:sz="1" w:space="0" w:color="000000"/>
            </w:tcBorders>
            <w:shd w:val="clear" w:color="FFFFFF" w:fill="C0C0C0"/>
          </w:tcPr>
          <w:p w14:paraId="743D9EB0" w14:textId="774108D1" w:rsidR="00B616D8" w:rsidRDefault="00B616D8" w:rsidP="00B616D8">
            <w:pPr>
              <w:pStyle w:val="Contenudetableau"/>
              <w:snapToGrid w:val="0"/>
              <w:jc w:val="center"/>
              <w:rPr>
                <w:b/>
                <w:sz w:val="18"/>
              </w:rPr>
            </w:pPr>
            <w:r>
              <w:rPr>
                <w:b/>
                <w:sz w:val="18"/>
              </w:rPr>
              <w:t>Sous-total</w:t>
            </w:r>
          </w:p>
        </w:tc>
      </w:tr>
      <w:tr w:rsidR="00B616D8" w14:paraId="66D83F56" w14:textId="77777777" w:rsidTr="00B616D8">
        <w:trPr>
          <w:trHeight w:val="340"/>
        </w:trPr>
        <w:tc>
          <w:tcPr>
            <w:tcW w:w="3375" w:type="dxa"/>
            <w:tcBorders>
              <w:left w:val="single" w:sz="1" w:space="0" w:color="000000"/>
              <w:bottom w:val="single" w:sz="1" w:space="0" w:color="000000"/>
            </w:tcBorders>
          </w:tcPr>
          <w:p w14:paraId="70B0728D" w14:textId="77777777" w:rsidR="00B616D8" w:rsidRDefault="00B616D8" w:rsidP="00B616D8">
            <w:pPr>
              <w:pStyle w:val="Contenudetableau"/>
              <w:snapToGrid w:val="0"/>
            </w:pPr>
          </w:p>
        </w:tc>
        <w:tc>
          <w:tcPr>
            <w:tcW w:w="1159" w:type="dxa"/>
            <w:tcBorders>
              <w:left w:val="single" w:sz="1" w:space="0" w:color="000000"/>
              <w:bottom w:val="single" w:sz="1" w:space="0" w:color="000000"/>
            </w:tcBorders>
            <w:shd w:val="pct20" w:color="auto" w:fill="auto"/>
          </w:tcPr>
          <w:p w14:paraId="3C276F8D" w14:textId="02A50A39" w:rsidR="00B616D8" w:rsidRDefault="00B616D8" w:rsidP="00B616D8">
            <w:pPr>
              <w:pStyle w:val="Contenudetableau"/>
              <w:snapToGrid w:val="0"/>
            </w:pPr>
            <w:r>
              <w:t>0</w:t>
            </w:r>
          </w:p>
        </w:tc>
        <w:tc>
          <w:tcPr>
            <w:tcW w:w="1134" w:type="dxa"/>
            <w:tcBorders>
              <w:left w:val="single" w:sz="1" w:space="0" w:color="000000"/>
              <w:bottom w:val="single" w:sz="1" w:space="0" w:color="000000"/>
            </w:tcBorders>
            <w:shd w:val="pct20" w:color="auto" w:fill="auto"/>
          </w:tcPr>
          <w:p w14:paraId="4FEF5674" w14:textId="63A6AEEF" w:rsidR="00B616D8" w:rsidRDefault="00B616D8" w:rsidP="00B616D8">
            <w:pPr>
              <w:pStyle w:val="Contenudetableau"/>
              <w:snapToGrid w:val="0"/>
            </w:pPr>
            <w:r>
              <w:t>0</w:t>
            </w:r>
          </w:p>
        </w:tc>
        <w:tc>
          <w:tcPr>
            <w:tcW w:w="1135" w:type="dxa"/>
            <w:tcBorders>
              <w:left w:val="single" w:sz="1" w:space="0" w:color="000000"/>
              <w:bottom w:val="single" w:sz="1" w:space="0" w:color="000000"/>
            </w:tcBorders>
          </w:tcPr>
          <w:p w14:paraId="2BD47F00" w14:textId="0C91FA38" w:rsidR="00B616D8" w:rsidRDefault="00B616D8" w:rsidP="00B616D8">
            <w:pPr>
              <w:pStyle w:val="Contenudetableau"/>
              <w:snapToGrid w:val="0"/>
            </w:pPr>
            <w:r>
              <w:t>0</w:t>
            </w:r>
          </w:p>
        </w:tc>
        <w:tc>
          <w:tcPr>
            <w:tcW w:w="1134" w:type="dxa"/>
            <w:tcBorders>
              <w:left w:val="single" w:sz="1" w:space="0" w:color="000000"/>
              <w:bottom w:val="single" w:sz="1" w:space="0" w:color="000000"/>
            </w:tcBorders>
          </w:tcPr>
          <w:p w14:paraId="1218FB32" w14:textId="5738DF54" w:rsidR="00B616D8" w:rsidRDefault="00B616D8" w:rsidP="00B616D8">
            <w:pPr>
              <w:pStyle w:val="Contenudetableau"/>
              <w:snapToGrid w:val="0"/>
            </w:pPr>
            <w:r>
              <w:t>0</w:t>
            </w:r>
          </w:p>
        </w:tc>
        <w:tc>
          <w:tcPr>
            <w:tcW w:w="1134" w:type="dxa"/>
            <w:tcBorders>
              <w:left w:val="single" w:sz="1" w:space="0" w:color="000000"/>
              <w:bottom w:val="single" w:sz="1" w:space="0" w:color="000000"/>
            </w:tcBorders>
          </w:tcPr>
          <w:p w14:paraId="6369589F" w14:textId="3BDC8111" w:rsidR="00B616D8" w:rsidRDefault="00B616D8" w:rsidP="00B616D8">
            <w:pPr>
              <w:pStyle w:val="Contenudetableau"/>
              <w:snapToGrid w:val="0"/>
            </w:pPr>
            <w:r>
              <w:t>0</w:t>
            </w:r>
          </w:p>
        </w:tc>
        <w:tc>
          <w:tcPr>
            <w:tcW w:w="1132" w:type="dxa"/>
            <w:tcBorders>
              <w:left w:val="single" w:sz="1" w:space="0" w:color="000000"/>
              <w:bottom w:val="single" w:sz="1" w:space="0" w:color="000000"/>
              <w:right w:val="single" w:sz="1" w:space="0" w:color="000000"/>
            </w:tcBorders>
          </w:tcPr>
          <w:p w14:paraId="5B79B316" w14:textId="15504411" w:rsidR="00B616D8" w:rsidRDefault="00B616D8" w:rsidP="00B616D8">
            <w:pPr>
              <w:pStyle w:val="Contenudetableau"/>
              <w:snapToGrid w:val="0"/>
            </w:pPr>
            <w:r>
              <w:t>0</w:t>
            </w:r>
          </w:p>
        </w:tc>
      </w:tr>
      <w:tr w:rsidR="00B616D8" w14:paraId="52C7D056" w14:textId="77777777" w:rsidTr="00B616D8">
        <w:trPr>
          <w:trHeight w:val="340"/>
        </w:trPr>
        <w:tc>
          <w:tcPr>
            <w:tcW w:w="3375" w:type="dxa"/>
            <w:tcBorders>
              <w:left w:val="single" w:sz="1" w:space="0" w:color="000000"/>
              <w:bottom w:val="single" w:sz="1" w:space="0" w:color="000000"/>
            </w:tcBorders>
          </w:tcPr>
          <w:p w14:paraId="1102B91C" w14:textId="77777777" w:rsidR="00B616D8" w:rsidRDefault="00B616D8" w:rsidP="00B616D8">
            <w:pPr>
              <w:pStyle w:val="Contenudetableau"/>
              <w:snapToGrid w:val="0"/>
            </w:pPr>
          </w:p>
        </w:tc>
        <w:tc>
          <w:tcPr>
            <w:tcW w:w="1159" w:type="dxa"/>
            <w:tcBorders>
              <w:left w:val="single" w:sz="1" w:space="0" w:color="000000"/>
              <w:bottom w:val="single" w:sz="1" w:space="0" w:color="000000"/>
            </w:tcBorders>
            <w:shd w:val="pct20" w:color="auto" w:fill="auto"/>
          </w:tcPr>
          <w:p w14:paraId="30842C1B" w14:textId="43500051" w:rsidR="00B616D8" w:rsidRDefault="00B616D8" w:rsidP="00B616D8">
            <w:pPr>
              <w:pStyle w:val="Contenudetableau"/>
              <w:snapToGrid w:val="0"/>
            </w:pPr>
            <w:r>
              <w:t>0</w:t>
            </w:r>
          </w:p>
        </w:tc>
        <w:tc>
          <w:tcPr>
            <w:tcW w:w="1134" w:type="dxa"/>
            <w:tcBorders>
              <w:left w:val="single" w:sz="1" w:space="0" w:color="000000"/>
              <w:bottom w:val="single" w:sz="1" w:space="0" w:color="000000"/>
            </w:tcBorders>
            <w:shd w:val="pct20" w:color="auto" w:fill="auto"/>
          </w:tcPr>
          <w:p w14:paraId="599CE5D8" w14:textId="6F28E97B" w:rsidR="00B616D8" w:rsidRDefault="00B616D8" w:rsidP="00B616D8">
            <w:pPr>
              <w:pStyle w:val="Contenudetableau"/>
              <w:snapToGrid w:val="0"/>
            </w:pPr>
            <w:r>
              <w:t>0</w:t>
            </w:r>
          </w:p>
        </w:tc>
        <w:tc>
          <w:tcPr>
            <w:tcW w:w="1135" w:type="dxa"/>
            <w:tcBorders>
              <w:left w:val="single" w:sz="1" w:space="0" w:color="000000"/>
              <w:bottom w:val="single" w:sz="1" w:space="0" w:color="000000"/>
            </w:tcBorders>
          </w:tcPr>
          <w:p w14:paraId="732A67BB" w14:textId="0F920D85" w:rsidR="00B616D8" w:rsidRDefault="00B616D8" w:rsidP="00B616D8">
            <w:pPr>
              <w:pStyle w:val="Contenudetableau"/>
              <w:snapToGrid w:val="0"/>
            </w:pPr>
            <w:r>
              <w:t>0</w:t>
            </w:r>
          </w:p>
        </w:tc>
        <w:tc>
          <w:tcPr>
            <w:tcW w:w="1134" w:type="dxa"/>
            <w:tcBorders>
              <w:left w:val="single" w:sz="1" w:space="0" w:color="000000"/>
              <w:bottom w:val="single" w:sz="1" w:space="0" w:color="000000"/>
            </w:tcBorders>
          </w:tcPr>
          <w:p w14:paraId="3CDA7016" w14:textId="711D6820" w:rsidR="00B616D8" w:rsidRDefault="00B616D8" w:rsidP="00B616D8">
            <w:pPr>
              <w:pStyle w:val="Contenudetableau"/>
              <w:snapToGrid w:val="0"/>
            </w:pPr>
            <w:r>
              <w:t>0</w:t>
            </w:r>
          </w:p>
        </w:tc>
        <w:tc>
          <w:tcPr>
            <w:tcW w:w="1134" w:type="dxa"/>
            <w:tcBorders>
              <w:left w:val="single" w:sz="1" w:space="0" w:color="000000"/>
              <w:bottom w:val="single" w:sz="1" w:space="0" w:color="000000"/>
            </w:tcBorders>
          </w:tcPr>
          <w:p w14:paraId="230ADF46" w14:textId="10309867" w:rsidR="00B616D8" w:rsidRDefault="00B616D8" w:rsidP="00B616D8">
            <w:pPr>
              <w:pStyle w:val="Contenudetableau"/>
              <w:snapToGrid w:val="0"/>
            </w:pPr>
            <w:r>
              <w:t>0</w:t>
            </w:r>
          </w:p>
        </w:tc>
        <w:tc>
          <w:tcPr>
            <w:tcW w:w="1132" w:type="dxa"/>
            <w:tcBorders>
              <w:left w:val="single" w:sz="1" w:space="0" w:color="000000"/>
              <w:bottom w:val="single" w:sz="1" w:space="0" w:color="000000"/>
              <w:right w:val="single" w:sz="1" w:space="0" w:color="000000"/>
            </w:tcBorders>
          </w:tcPr>
          <w:p w14:paraId="73244DC1" w14:textId="335355CD" w:rsidR="00B616D8" w:rsidRDefault="00B616D8" w:rsidP="00B616D8">
            <w:pPr>
              <w:pStyle w:val="Contenudetableau"/>
              <w:snapToGrid w:val="0"/>
            </w:pPr>
            <w:r>
              <w:t>0</w:t>
            </w:r>
          </w:p>
        </w:tc>
      </w:tr>
      <w:tr w:rsidR="00B616D8" w14:paraId="527DA88E" w14:textId="77777777" w:rsidTr="00B616D8">
        <w:trPr>
          <w:trHeight w:val="340"/>
        </w:trPr>
        <w:tc>
          <w:tcPr>
            <w:tcW w:w="3375" w:type="dxa"/>
            <w:tcBorders>
              <w:left w:val="single" w:sz="1" w:space="0" w:color="000000"/>
              <w:bottom w:val="single" w:sz="1" w:space="0" w:color="000000"/>
            </w:tcBorders>
          </w:tcPr>
          <w:p w14:paraId="788274F4" w14:textId="77777777" w:rsidR="00B616D8" w:rsidRDefault="00B616D8" w:rsidP="00B616D8">
            <w:pPr>
              <w:pStyle w:val="Contenudetableau"/>
              <w:snapToGrid w:val="0"/>
            </w:pPr>
          </w:p>
        </w:tc>
        <w:tc>
          <w:tcPr>
            <w:tcW w:w="1159" w:type="dxa"/>
            <w:tcBorders>
              <w:left w:val="single" w:sz="1" w:space="0" w:color="000000"/>
              <w:bottom w:val="single" w:sz="1" w:space="0" w:color="000000"/>
            </w:tcBorders>
            <w:shd w:val="pct20" w:color="auto" w:fill="auto"/>
          </w:tcPr>
          <w:p w14:paraId="3FCDAF4C" w14:textId="1F0F5DA9" w:rsidR="00B616D8" w:rsidRDefault="00B616D8" w:rsidP="00B616D8">
            <w:pPr>
              <w:pStyle w:val="Contenudetableau"/>
              <w:snapToGrid w:val="0"/>
            </w:pPr>
            <w:r>
              <w:t>0</w:t>
            </w:r>
          </w:p>
        </w:tc>
        <w:tc>
          <w:tcPr>
            <w:tcW w:w="1134" w:type="dxa"/>
            <w:tcBorders>
              <w:left w:val="single" w:sz="1" w:space="0" w:color="000000"/>
              <w:bottom w:val="single" w:sz="1" w:space="0" w:color="000000"/>
            </w:tcBorders>
            <w:shd w:val="pct20" w:color="auto" w:fill="auto"/>
          </w:tcPr>
          <w:p w14:paraId="50CADDC9" w14:textId="2B88DB1C" w:rsidR="00B616D8" w:rsidRDefault="00B616D8" w:rsidP="00B616D8">
            <w:pPr>
              <w:pStyle w:val="Contenudetableau"/>
              <w:snapToGrid w:val="0"/>
            </w:pPr>
            <w:r>
              <w:t>0</w:t>
            </w:r>
          </w:p>
        </w:tc>
        <w:tc>
          <w:tcPr>
            <w:tcW w:w="1135" w:type="dxa"/>
            <w:tcBorders>
              <w:left w:val="single" w:sz="1" w:space="0" w:color="000000"/>
              <w:bottom w:val="single" w:sz="1" w:space="0" w:color="000000"/>
            </w:tcBorders>
          </w:tcPr>
          <w:p w14:paraId="11AB466F" w14:textId="3C4A9C49" w:rsidR="00B616D8" w:rsidRDefault="00B616D8" w:rsidP="00B616D8">
            <w:pPr>
              <w:pStyle w:val="Contenudetableau"/>
              <w:snapToGrid w:val="0"/>
            </w:pPr>
            <w:r>
              <w:t>0</w:t>
            </w:r>
          </w:p>
        </w:tc>
        <w:tc>
          <w:tcPr>
            <w:tcW w:w="1134" w:type="dxa"/>
            <w:tcBorders>
              <w:left w:val="single" w:sz="1" w:space="0" w:color="000000"/>
              <w:bottom w:val="single" w:sz="1" w:space="0" w:color="000000"/>
            </w:tcBorders>
          </w:tcPr>
          <w:p w14:paraId="72B9BEB4" w14:textId="155A7191" w:rsidR="00B616D8" w:rsidRDefault="00B616D8" w:rsidP="00B616D8">
            <w:pPr>
              <w:pStyle w:val="Contenudetableau"/>
              <w:snapToGrid w:val="0"/>
            </w:pPr>
            <w:r>
              <w:t>0</w:t>
            </w:r>
          </w:p>
        </w:tc>
        <w:tc>
          <w:tcPr>
            <w:tcW w:w="1134" w:type="dxa"/>
            <w:tcBorders>
              <w:left w:val="single" w:sz="1" w:space="0" w:color="000000"/>
              <w:bottom w:val="single" w:sz="1" w:space="0" w:color="000000"/>
            </w:tcBorders>
          </w:tcPr>
          <w:p w14:paraId="5AD5E9F0" w14:textId="49C3815F" w:rsidR="00B616D8" w:rsidRDefault="00B616D8" w:rsidP="00B616D8">
            <w:pPr>
              <w:pStyle w:val="Contenudetableau"/>
              <w:snapToGrid w:val="0"/>
            </w:pPr>
            <w:r>
              <w:t>0</w:t>
            </w:r>
          </w:p>
        </w:tc>
        <w:tc>
          <w:tcPr>
            <w:tcW w:w="1132" w:type="dxa"/>
            <w:tcBorders>
              <w:left w:val="single" w:sz="1" w:space="0" w:color="000000"/>
              <w:bottom w:val="single" w:sz="1" w:space="0" w:color="000000"/>
              <w:right w:val="single" w:sz="1" w:space="0" w:color="000000"/>
            </w:tcBorders>
          </w:tcPr>
          <w:p w14:paraId="5B7C816A" w14:textId="6C46EE1A" w:rsidR="00B616D8" w:rsidRDefault="00B616D8" w:rsidP="00B616D8">
            <w:pPr>
              <w:pStyle w:val="Contenudetableau"/>
              <w:snapToGrid w:val="0"/>
            </w:pPr>
            <w:r>
              <w:t>0</w:t>
            </w:r>
          </w:p>
        </w:tc>
      </w:tr>
      <w:tr w:rsidR="00B616D8" w14:paraId="14343182" w14:textId="77777777" w:rsidTr="00B616D8">
        <w:trPr>
          <w:trHeight w:val="240"/>
        </w:trPr>
        <w:tc>
          <w:tcPr>
            <w:tcW w:w="3375" w:type="dxa"/>
            <w:tcBorders>
              <w:left w:val="single" w:sz="1" w:space="0" w:color="000000"/>
              <w:bottom w:val="single" w:sz="1" w:space="0" w:color="000000"/>
            </w:tcBorders>
            <w:shd w:val="clear" w:color="FFFFFF" w:fill="C0C0C0"/>
          </w:tcPr>
          <w:p w14:paraId="39B842C0" w14:textId="77777777" w:rsidR="00B616D8" w:rsidRDefault="00B616D8" w:rsidP="00B616D8">
            <w:pPr>
              <w:pStyle w:val="Contenudetableau"/>
              <w:snapToGrid w:val="0"/>
              <w:rPr>
                <w:b/>
                <w:sz w:val="18"/>
              </w:rPr>
            </w:pPr>
            <w:r>
              <w:rPr>
                <w:b/>
                <w:sz w:val="18"/>
              </w:rPr>
              <w:t xml:space="preserve">Mobilier </w:t>
            </w:r>
          </w:p>
        </w:tc>
        <w:tc>
          <w:tcPr>
            <w:tcW w:w="1159" w:type="dxa"/>
            <w:tcBorders>
              <w:left w:val="single" w:sz="1" w:space="0" w:color="000000"/>
              <w:bottom w:val="single" w:sz="1" w:space="0" w:color="000000"/>
            </w:tcBorders>
            <w:shd w:val="pct20" w:color="auto" w:fill="auto"/>
          </w:tcPr>
          <w:p w14:paraId="6CE5A08E" w14:textId="3D890A43" w:rsidR="00B616D8" w:rsidRDefault="00B616D8" w:rsidP="00B616D8">
            <w:pPr>
              <w:pStyle w:val="Contenudetableau"/>
              <w:snapToGrid w:val="0"/>
              <w:jc w:val="center"/>
              <w:rPr>
                <w:b/>
                <w:sz w:val="18"/>
              </w:rPr>
            </w:pPr>
            <w:r>
              <w:rPr>
                <w:b/>
                <w:sz w:val="18"/>
              </w:rPr>
              <w:t>2 0 24</w:t>
            </w:r>
          </w:p>
        </w:tc>
        <w:tc>
          <w:tcPr>
            <w:tcW w:w="1134" w:type="dxa"/>
            <w:tcBorders>
              <w:left w:val="single" w:sz="1" w:space="0" w:color="000000"/>
              <w:bottom w:val="single" w:sz="1" w:space="0" w:color="000000"/>
            </w:tcBorders>
            <w:shd w:val="pct20" w:color="auto" w:fill="auto"/>
          </w:tcPr>
          <w:p w14:paraId="404D5B80" w14:textId="7DFE8476" w:rsidR="00B616D8" w:rsidRDefault="00B616D8" w:rsidP="00B616D8">
            <w:pPr>
              <w:pStyle w:val="Contenudetableau"/>
              <w:snapToGrid w:val="0"/>
              <w:jc w:val="center"/>
              <w:rPr>
                <w:b/>
                <w:sz w:val="18"/>
              </w:rPr>
            </w:pPr>
            <w:r>
              <w:rPr>
                <w:b/>
                <w:sz w:val="18"/>
              </w:rPr>
              <w:t>2 0 25</w:t>
            </w:r>
          </w:p>
        </w:tc>
        <w:tc>
          <w:tcPr>
            <w:tcW w:w="1135" w:type="dxa"/>
            <w:tcBorders>
              <w:left w:val="single" w:sz="1" w:space="0" w:color="000000"/>
              <w:bottom w:val="single" w:sz="1" w:space="0" w:color="000000"/>
            </w:tcBorders>
            <w:shd w:val="clear" w:color="FFFFFF" w:fill="C0C0C0"/>
          </w:tcPr>
          <w:p w14:paraId="72BC1756" w14:textId="53AC78F5" w:rsidR="00B616D8" w:rsidRDefault="00B616D8" w:rsidP="00B616D8">
            <w:pPr>
              <w:pStyle w:val="Contenudetableau"/>
              <w:snapToGrid w:val="0"/>
              <w:jc w:val="center"/>
              <w:rPr>
                <w:b/>
                <w:sz w:val="18"/>
              </w:rPr>
            </w:pPr>
            <w:r>
              <w:rPr>
                <w:b/>
                <w:sz w:val="18"/>
              </w:rPr>
              <w:t>2 0 26</w:t>
            </w:r>
          </w:p>
        </w:tc>
        <w:tc>
          <w:tcPr>
            <w:tcW w:w="1134" w:type="dxa"/>
            <w:tcBorders>
              <w:left w:val="single" w:sz="1" w:space="0" w:color="000000"/>
              <w:bottom w:val="single" w:sz="1" w:space="0" w:color="000000"/>
            </w:tcBorders>
            <w:shd w:val="clear" w:color="FFFFFF" w:fill="C0C0C0"/>
          </w:tcPr>
          <w:p w14:paraId="34D83647" w14:textId="67EC887D" w:rsidR="00B616D8" w:rsidRDefault="00B616D8" w:rsidP="00B616D8">
            <w:pPr>
              <w:pStyle w:val="Contenudetableau"/>
              <w:snapToGrid w:val="0"/>
              <w:jc w:val="center"/>
              <w:rPr>
                <w:b/>
                <w:sz w:val="18"/>
              </w:rPr>
            </w:pPr>
            <w:r>
              <w:rPr>
                <w:b/>
                <w:sz w:val="18"/>
              </w:rPr>
              <w:t>2 0 27</w:t>
            </w:r>
          </w:p>
        </w:tc>
        <w:tc>
          <w:tcPr>
            <w:tcW w:w="1134" w:type="dxa"/>
            <w:tcBorders>
              <w:left w:val="single" w:sz="1" w:space="0" w:color="000000"/>
              <w:bottom w:val="single" w:sz="1" w:space="0" w:color="000000"/>
            </w:tcBorders>
            <w:shd w:val="clear" w:color="FFFFFF" w:fill="C0C0C0"/>
          </w:tcPr>
          <w:p w14:paraId="65A71B55" w14:textId="5C7DB05A" w:rsidR="00B616D8" w:rsidRDefault="00B616D8" w:rsidP="00B616D8">
            <w:pPr>
              <w:pStyle w:val="Contenudetableau"/>
              <w:snapToGrid w:val="0"/>
              <w:jc w:val="center"/>
              <w:rPr>
                <w:b/>
                <w:sz w:val="18"/>
              </w:rPr>
            </w:pPr>
            <w:r>
              <w:rPr>
                <w:b/>
                <w:sz w:val="18"/>
              </w:rPr>
              <w:t>2 0 28</w:t>
            </w:r>
          </w:p>
        </w:tc>
        <w:tc>
          <w:tcPr>
            <w:tcW w:w="1132" w:type="dxa"/>
            <w:tcBorders>
              <w:left w:val="single" w:sz="1" w:space="0" w:color="000000"/>
              <w:bottom w:val="single" w:sz="1" w:space="0" w:color="000000"/>
              <w:right w:val="single" w:sz="1" w:space="0" w:color="000000"/>
            </w:tcBorders>
            <w:shd w:val="clear" w:color="FFFFFF" w:fill="C0C0C0"/>
          </w:tcPr>
          <w:p w14:paraId="56D0680A" w14:textId="2C1AECA1" w:rsidR="00B616D8" w:rsidRDefault="00B616D8" w:rsidP="00B616D8">
            <w:pPr>
              <w:pStyle w:val="Contenudetableau"/>
              <w:snapToGrid w:val="0"/>
              <w:jc w:val="center"/>
              <w:rPr>
                <w:b/>
                <w:sz w:val="18"/>
              </w:rPr>
            </w:pPr>
            <w:r>
              <w:rPr>
                <w:b/>
                <w:sz w:val="18"/>
              </w:rPr>
              <w:t>Sous-total</w:t>
            </w:r>
          </w:p>
        </w:tc>
      </w:tr>
      <w:tr w:rsidR="00B616D8" w14:paraId="7BC349DD" w14:textId="77777777" w:rsidTr="00B616D8">
        <w:trPr>
          <w:trHeight w:val="340"/>
        </w:trPr>
        <w:tc>
          <w:tcPr>
            <w:tcW w:w="3375" w:type="dxa"/>
            <w:tcBorders>
              <w:left w:val="single" w:sz="1" w:space="0" w:color="000000"/>
              <w:bottom w:val="single" w:sz="1" w:space="0" w:color="000000"/>
            </w:tcBorders>
          </w:tcPr>
          <w:p w14:paraId="349CAE7B" w14:textId="77777777" w:rsidR="00B616D8" w:rsidRDefault="00B616D8" w:rsidP="00B616D8">
            <w:pPr>
              <w:pStyle w:val="Contenudetableau"/>
              <w:snapToGrid w:val="0"/>
            </w:pPr>
          </w:p>
        </w:tc>
        <w:tc>
          <w:tcPr>
            <w:tcW w:w="1159" w:type="dxa"/>
            <w:tcBorders>
              <w:left w:val="single" w:sz="1" w:space="0" w:color="000000"/>
              <w:bottom w:val="single" w:sz="1" w:space="0" w:color="000000"/>
            </w:tcBorders>
            <w:shd w:val="pct20" w:color="auto" w:fill="auto"/>
          </w:tcPr>
          <w:p w14:paraId="79DE765A" w14:textId="77777777" w:rsidR="00B616D8" w:rsidRDefault="00B616D8" w:rsidP="00B616D8">
            <w:pPr>
              <w:pStyle w:val="Contenudetableau"/>
              <w:snapToGrid w:val="0"/>
            </w:pPr>
          </w:p>
        </w:tc>
        <w:tc>
          <w:tcPr>
            <w:tcW w:w="1134" w:type="dxa"/>
            <w:tcBorders>
              <w:left w:val="single" w:sz="1" w:space="0" w:color="000000"/>
              <w:bottom w:val="single" w:sz="1" w:space="0" w:color="000000"/>
            </w:tcBorders>
            <w:shd w:val="pct20" w:color="auto" w:fill="auto"/>
          </w:tcPr>
          <w:p w14:paraId="666F5A72" w14:textId="77777777" w:rsidR="00B616D8" w:rsidRDefault="00B616D8" w:rsidP="00B616D8">
            <w:pPr>
              <w:pStyle w:val="Contenudetableau"/>
              <w:snapToGrid w:val="0"/>
            </w:pPr>
          </w:p>
        </w:tc>
        <w:tc>
          <w:tcPr>
            <w:tcW w:w="1135" w:type="dxa"/>
            <w:tcBorders>
              <w:left w:val="single" w:sz="1" w:space="0" w:color="000000"/>
              <w:bottom w:val="single" w:sz="1" w:space="0" w:color="000000"/>
            </w:tcBorders>
          </w:tcPr>
          <w:p w14:paraId="58EDBC14"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33551DFD"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636C3AC4" w14:textId="77777777" w:rsidR="00B616D8" w:rsidRDefault="00B616D8" w:rsidP="00B616D8">
            <w:pPr>
              <w:pStyle w:val="Contenudetableau"/>
              <w:snapToGrid w:val="0"/>
            </w:pPr>
          </w:p>
        </w:tc>
        <w:tc>
          <w:tcPr>
            <w:tcW w:w="1132" w:type="dxa"/>
            <w:tcBorders>
              <w:left w:val="single" w:sz="1" w:space="0" w:color="000000"/>
              <w:bottom w:val="single" w:sz="1" w:space="0" w:color="000000"/>
              <w:right w:val="single" w:sz="1" w:space="0" w:color="000000"/>
            </w:tcBorders>
          </w:tcPr>
          <w:p w14:paraId="4A175276" w14:textId="77777777" w:rsidR="00B616D8" w:rsidRDefault="00B616D8" w:rsidP="00B616D8">
            <w:pPr>
              <w:pStyle w:val="Contenudetableau"/>
              <w:snapToGrid w:val="0"/>
            </w:pPr>
          </w:p>
        </w:tc>
      </w:tr>
      <w:tr w:rsidR="00B616D8" w14:paraId="0611E465" w14:textId="77777777" w:rsidTr="00B616D8">
        <w:trPr>
          <w:trHeight w:val="340"/>
        </w:trPr>
        <w:tc>
          <w:tcPr>
            <w:tcW w:w="3375" w:type="dxa"/>
            <w:tcBorders>
              <w:left w:val="single" w:sz="1" w:space="0" w:color="000000"/>
              <w:bottom w:val="single" w:sz="1" w:space="0" w:color="000000"/>
            </w:tcBorders>
          </w:tcPr>
          <w:p w14:paraId="0DF58AB1" w14:textId="77777777" w:rsidR="00B616D8" w:rsidRDefault="00B616D8" w:rsidP="00B616D8">
            <w:pPr>
              <w:pStyle w:val="Contenudetableau"/>
              <w:snapToGrid w:val="0"/>
            </w:pPr>
          </w:p>
        </w:tc>
        <w:tc>
          <w:tcPr>
            <w:tcW w:w="1159" w:type="dxa"/>
            <w:tcBorders>
              <w:left w:val="single" w:sz="1" w:space="0" w:color="000000"/>
              <w:bottom w:val="single" w:sz="1" w:space="0" w:color="000000"/>
            </w:tcBorders>
            <w:shd w:val="pct20" w:color="auto" w:fill="auto"/>
          </w:tcPr>
          <w:p w14:paraId="1FD64EE4" w14:textId="77777777" w:rsidR="00B616D8" w:rsidRDefault="00B616D8" w:rsidP="00B616D8">
            <w:pPr>
              <w:pStyle w:val="Contenudetableau"/>
              <w:snapToGrid w:val="0"/>
            </w:pPr>
          </w:p>
        </w:tc>
        <w:tc>
          <w:tcPr>
            <w:tcW w:w="1134" w:type="dxa"/>
            <w:tcBorders>
              <w:left w:val="single" w:sz="1" w:space="0" w:color="000000"/>
              <w:bottom w:val="single" w:sz="1" w:space="0" w:color="000000"/>
            </w:tcBorders>
            <w:shd w:val="pct20" w:color="auto" w:fill="auto"/>
          </w:tcPr>
          <w:p w14:paraId="7B9D4935" w14:textId="77777777" w:rsidR="00B616D8" w:rsidRDefault="00B616D8" w:rsidP="00B616D8">
            <w:pPr>
              <w:pStyle w:val="Contenudetableau"/>
              <w:snapToGrid w:val="0"/>
            </w:pPr>
          </w:p>
        </w:tc>
        <w:tc>
          <w:tcPr>
            <w:tcW w:w="1135" w:type="dxa"/>
            <w:tcBorders>
              <w:left w:val="single" w:sz="1" w:space="0" w:color="000000"/>
              <w:bottom w:val="single" w:sz="1" w:space="0" w:color="000000"/>
            </w:tcBorders>
          </w:tcPr>
          <w:p w14:paraId="5C0E61ED"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2ECF9BB0"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6D947990" w14:textId="77777777" w:rsidR="00B616D8" w:rsidRDefault="00B616D8" w:rsidP="00B616D8">
            <w:pPr>
              <w:pStyle w:val="Contenudetableau"/>
              <w:snapToGrid w:val="0"/>
            </w:pPr>
          </w:p>
        </w:tc>
        <w:tc>
          <w:tcPr>
            <w:tcW w:w="1132" w:type="dxa"/>
            <w:tcBorders>
              <w:left w:val="single" w:sz="1" w:space="0" w:color="000000"/>
              <w:bottom w:val="single" w:sz="1" w:space="0" w:color="000000"/>
              <w:right w:val="single" w:sz="1" w:space="0" w:color="000000"/>
            </w:tcBorders>
          </w:tcPr>
          <w:p w14:paraId="74088637" w14:textId="77777777" w:rsidR="00B616D8" w:rsidRDefault="00B616D8" w:rsidP="00B616D8">
            <w:pPr>
              <w:pStyle w:val="Contenudetableau"/>
              <w:snapToGrid w:val="0"/>
            </w:pPr>
          </w:p>
        </w:tc>
      </w:tr>
      <w:tr w:rsidR="00B616D8" w14:paraId="28A66E27" w14:textId="77777777" w:rsidTr="00B616D8">
        <w:trPr>
          <w:trHeight w:val="340"/>
        </w:trPr>
        <w:tc>
          <w:tcPr>
            <w:tcW w:w="3375" w:type="dxa"/>
            <w:tcBorders>
              <w:left w:val="single" w:sz="1" w:space="0" w:color="000000"/>
              <w:bottom w:val="single" w:sz="1" w:space="0" w:color="000000"/>
            </w:tcBorders>
          </w:tcPr>
          <w:p w14:paraId="7773A645" w14:textId="77777777" w:rsidR="00B616D8" w:rsidRDefault="00B616D8" w:rsidP="00B616D8">
            <w:pPr>
              <w:pStyle w:val="Contenudetableau"/>
              <w:snapToGrid w:val="0"/>
            </w:pPr>
          </w:p>
        </w:tc>
        <w:tc>
          <w:tcPr>
            <w:tcW w:w="1159" w:type="dxa"/>
            <w:tcBorders>
              <w:left w:val="single" w:sz="1" w:space="0" w:color="000000"/>
              <w:bottom w:val="single" w:sz="1" w:space="0" w:color="000000"/>
            </w:tcBorders>
            <w:shd w:val="pct20" w:color="auto" w:fill="auto"/>
          </w:tcPr>
          <w:p w14:paraId="2ABE8C05" w14:textId="77777777" w:rsidR="00B616D8" w:rsidRDefault="00B616D8" w:rsidP="00B616D8">
            <w:pPr>
              <w:pStyle w:val="Contenudetableau"/>
              <w:snapToGrid w:val="0"/>
            </w:pPr>
          </w:p>
        </w:tc>
        <w:tc>
          <w:tcPr>
            <w:tcW w:w="1134" w:type="dxa"/>
            <w:tcBorders>
              <w:left w:val="single" w:sz="1" w:space="0" w:color="000000"/>
              <w:bottom w:val="single" w:sz="1" w:space="0" w:color="000000"/>
            </w:tcBorders>
            <w:shd w:val="pct20" w:color="auto" w:fill="auto"/>
          </w:tcPr>
          <w:p w14:paraId="6B0E6578" w14:textId="77777777" w:rsidR="00B616D8" w:rsidRDefault="00B616D8" w:rsidP="00B616D8">
            <w:pPr>
              <w:pStyle w:val="Contenudetableau"/>
              <w:snapToGrid w:val="0"/>
            </w:pPr>
          </w:p>
        </w:tc>
        <w:tc>
          <w:tcPr>
            <w:tcW w:w="1135" w:type="dxa"/>
            <w:tcBorders>
              <w:left w:val="single" w:sz="1" w:space="0" w:color="000000"/>
              <w:bottom w:val="single" w:sz="1" w:space="0" w:color="000000"/>
            </w:tcBorders>
          </w:tcPr>
          <w:p w14:paraId="22579BA4"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15FA9D8D"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4A7ADBD3" w14:textId="77777777" w:rsidR="00B616D8" w:rsidRDefault="00B616D8" w:rsidP="00B616D8">
            <w:pPr>
              <w:pStyle w:val="Contenudetableau"/>
              <w:snapToGrid w:val="0"/>
            </w:pPr>
          </w:p>
        </w:tc>
        <w:tc>
          <w:tcPr>
            <w:tcW w:w="1132" w:type="dxa"/>
            <w:tcBorders>
              <w:left w:val="single" w:sz="1" w:space="0" w:color="000000"/>
              <w:bottom w:val="single" w:sz="1" w:space="0" w:color="000000"/>
              <w:right w:val="single" w:sz="1" w:space="0" w:color="000000"/>
            </w:tcBorders>
          </w:tcPr>
          <w:p w14:paraId="665010EE" w14:textId="77777777" w:rsidR="00B616D8" w:rsidRDefault="00B616D8" w:rsidP="00B616D8">
            <w:pPr>
              <w:pStyle w:val="Contenudetableau"/>
              <w:snapToGrid w:val="0"/>
            </w:pPr>
          </w:p>
        </w:tc>
      </w:tr>
      <w:tr w:rsidR="00B616D8" w14:paraId="4CBD711A" w14:textId="77777777" w:rsidTr="00B616D8">
        <w:trPr>
          <w:trHeight w:val="240"/>
        </w:trPr>
        <w:tc>
          <w:tcPr>
            <w:tcW w:w="3375" w:type="dxa"/>
            <w:tcBorders>
              <w:left w:val="single" w:sz="1" w:space="0" w:color="000000"/>
              <w:bottom w:val="single" w:sz="1" w:space="0" w:color="000000"/>
            </w:tcBorders>
            <w:shd w:val="clear" w:color="FFFFFF" w:fill="C0C0C0"/>
          </w:tcPr>
          <w:p w14:paraId="13DC9308" w14:textId="1B87A298" w:rsidR="00B616D8" w:rsidRDefault="00B616D8" w:rsidP="00B616D8">
            <w:pPr>
              <w:pStyle w:val="Contenudetableau"/>
              <w:snapToGrid w:val="0"/>
              <w:rPr>
                <w:b/>
                <w:sz w:val="18"/>
              </w:rPr>
            </w:pPr>
            <w:r>
              <w:rPr>
                <w:b/>
                <w:sz w:val="18"/>
              </w:rPr>
              <w:t>Besoin en Fonds de roulement</w:t>
            </w:r>
          </w:p>
        </w:tc>
        <w:tc>
          <w:tcPr>
            <w:tcW w:w="1159" w:type="dxa"/>
            <w:tcBorders>
              <w:left w:val="single" w:sz="1" w:space="0" w:color="000000"/>
              <w:bottom w:val="single" w:sz="1" w:space="0" w:color="000000"/>
            </w:tcBorders>
            <w:shd w:val="pct20" w:color="auto" w:fill="auto"/>
          </w:tcPr>
          <w:p w14:paraId="10014A9D" w14:textId="7B619EE1" w:rsidR="00B616D8" w:rsidRDefault="00B616D8" w:rsidP="00B616D8">
            <w:pPr>
              <w:pStyle w:val="Contenudetableau"/>
              <w:snapToGrid w:val="0"/>
              <w:jc w:val="center"/>
              <w:rPr>
                <w:b/>
                <w:sz w:val="18"/>
              </w:rPr>
            </w:pPr>
            <w:r>
              <w:rPr>
                <w:b/>
                <w:sz w:val="18"/>
              </w:rPr>
              <w:t>2 0 24</w:t>
            </w:r>
          </w:p>
        </w:tc>
        <w:tc>
          <w:tcPr>
            <w:tcW w:w="1134" w:type="dxa"/>
            <w:tcBorders>
              <w:left w:val="single" w:sz="1" w:space="0" w:color="000000"/>
              <w:bottom w:val="single" w:sz="1" w:space="0" w:color="000000"/>
            </w:tcBorders>
            <w:shd w:val="pct20" w:color="auto" w:fill="auto"/>
          </w:tcPr>
          <w:p w14:paraId="1C981F10" w14:textId="2C7B446F" w:rsidR="00B616D8" w:rsidRDefault="00B616D8" w:rsidP="00B616D8">
            <w:pPr>
              <w:pStyle w:val="Contenudetableau"/>
              <w:snapToGrid w:val="0"/>
              <w:jc w:val="center"/>
              <w:rPr>
                <w:b/>
                <w:sz w:val="18"/>
              </w:rPr>
            </w:pPr>
            <w:r>
              <w:rPr>
                <w:b/>
                <w:sz w:val="18"/>
              </w:rPr>
              <w:t>2 0 25</w:t>
            </w:r>
          </w:p>
        </w:tc>
        <w:tc>
          <w:tcPr>
            <w:tcW w:w="1135" w:type="dxa"/>
            <w:tcBorders>
              <w:left w:val="single" w:sz="1" w:space="0" w:color="000000"/>
              <w:bottom w:val="single" w:sz="1" w:space="0" w:color="000000"/>
            </w:tcBorders>
            <w:shd w:val="clear" w:color="FFFFFF" w:fill="C0C0C0"/>
          </w:tcPr>
          <w:p w14:paraId="12EC5ADE" w14:textId="7C3F4EAE" w:rsidR="00B616D8" w:rsidRDefault="00B616D8" w:rsidP="00B616D8">
            <w:pPr>
              <w:pStyle w:val="Contenudetableau"/>
              <w:snapToGrid w:val="0"/>
              <w:jc w:val="center"/>
              <w:rPr>
                <w:b/>
                <w:sz w:val="18"/>
              </w:rPr>
            </w:pPr>
            <w:r>
              <w:rPr>
                <w:b/>
                <w:sz w:val="18"/>
              </w:rPr>
              <w:t>2 0 26</w:t>
            </w:r>
          </w:p>
        </w:tc>
        <w:tc>
          <w:tcPr>
            <w:tcW w:w="1134" w:type="dxa"/>
            <w:tcBorders>
              <w:left w:val="single" w:sz="1" w:space="0" w:color="000000"/>
              <w:bottom w:val="single" w:sz="1" w:space="0" w:color="000000"/>
            </w:tcBorders>
            <w:shd w:val="clear" w:color="FFFFFF" w:fill="C0C0C0"/>
          </w:tcPr>
          <w:p w14:paraId="1066B704" w14:textId="41903780" w:rsidR="00B616D8" w:rsidRDefault="00B616D8" w:rsidP="00B616D8">
            <w:pPr>
              <w:pStyle w:val="Contenudetableau"/>
              <w:snapToGrid w:val="0"/>
              <w:jc w:val="center"/>
              <w:rPr>
                <w:b/>
                <w:sz w:val="18"/>
              </w:rPr>
            </w:pPr>
            <w:r>
              <w:rPr>
                <w:b/>
                <w:sz w:val="18"/>
              </w:rPr>
              <w:t>2 0 27</w:t>
            </w:r>
          </w:p>
        </w:tc>
        <w:tc>
          <w:tcPr>
            <w:tcW w:w="1134" w:type="dxa"/>
            <w:tcBorders>
              <w:left w:val="single" w:sz="1" w:space="0" w:color="000000"/>
              <w:bottom w:val="single" w:sz="1" w:space="0" w:color="000000"/>
            </w:tcBorders>
            <w:shd w:val="clear" w:color="FFFFFF" w:fill="C0C0C0"/>
          </w:tcPr>
          <w:p w14:paraId="4F87C90D" w14:textId="306A2D4F" w:rsidR="00B616D8" w:rsidRDefault="00B616D8" w:rsidP="00B616D8">
            <w:pPr>
              <w:pStyle w:val="Contenudetableau"/>
              <w:snapToGrid w:val="0"/>
              <w:jc w:val="center"/>
              <w:rPr>
                <w:b/>
                <w:sz w:val="18"/>
              </w:rPr>
            </w:pPr>
            <w:r>
              <w:rPr>
                <w:b/>
                <w:sz w:val="18"/>
              </w:rPr>
              <w:t>2 0 28</w:t>
            </w:r>
          </w:p>
        </w:tc>
        <w:tc>
          <w:tcPr>
            <w:tcW w:w="1132" w:type="dxa"/>
            <w:tcBorders>
              <w:left w:val="single" w:sz="1" w:space="0" w:color="000000"/>
              <w:bottom w:val="single" w:sz="1" w:space="0" w:color="000000"/>
              <w:right w:val="single" w:sz="1" w:space="0" w:color="000000"/>
            </w:tcBorders>
            <w:shd w:val="clear" w:color="FFFFFF" w:fill="C0C0C0"/>
          </w:tcPr>
          <w:p w14:paraId="2738E532" w14:textId="086E386D" w:rsidR="00B616D8" w:rsidRDefault="00B616D8" w:rsidP="00B616D8">
            <w:pPr>
              <w:pStyle w:val="Contenudetableau"/>
              <w:snapToGrid w:val="0"/>
              <w:jc w:val="center"/>
              <w:rPr>
                <w:b/>
                <w:sz w:val="18"/>
              </w:rPr>
            </w:pPr>
            <w:r>
              <w:rPr>
                <w:b/>
                <w:sz w:val="18"/>
              </w:rPr>
              <w:t>Sous-total</w:t>
            </w:r>
          </w:p>
        </w:tc>
      </w:tr>
      <w:tr w:rsidR="00B616D8" w14:paraId="6FB3D66F" w14:textId="77777777" w:rsidTr="00B616D8">
        <w:trPr>
          <w:trHeight w:val="340"/>
        </w:trPr>
        <w:tc>
          <w:tcPr>
            <w:tcW w:w="3375" w:type="dxa"/>
            <w:tcBorders>
              <w:left w:val="single" w:sz="1" w:space="0" w:color="000000"/>
              <w:bottom w:val="single" w:sz="1" w:space="0" w:color="000000"/>
            </w:tcBorders>
          </w:tcPr>
          <w:p w14:paraId="1AA8C64B" w14:textId="77777777" w:rsidR="00B616D8" w:rsidRDefault="00B616D8" w:rsidP="00B616D8">
            <w:pPr>
              <w:pStyle w:val="Contenudetableau"/>
              <w:snapToGrid w:val="0"/>
            </w:pPr>
          </w:p>
        </w:tc>
        <w:tc>
          <w:tcPr>
            <w:tcW w:w="1159" w:type="dxa"/>
            <w:tcBorders>
              <w:left w:val="single" w:sz="1" w:space="0" w:color="000000"/>
              <w:bottom w:val="single" w:sz="1" w:space="0" w:color="000000"/>
            </w:tcBorders>
            <w:shd w:val="pct20" w:color="auto" w:fill="auto"/>
          </w:tcPr>
          <w:p w14:paraId="57CBE889" w14:textId="6D6C262A" w:rsidR="00B616D8" w:rsidRDefault="00286EFA" w:rsidP="007A250C">
            <w:pPr>
              <w:pStyle w:val="Contenudetableau"/>
              <w:snapToGrid w:val="0"/>
              <w:jc w:val="right"/>
            </w:pPr>
            <w:r>
              <w:t>395000</w:t>
            </w:r>
          </w:p>
        </w:tc>
        <w:tc>
          <w:tcPr>
            <w:tcW w:w="1134" w:type="dxa"/>
            <w:tcBorders>
              <w:left w:val="single" w:sz="1" w:space="0" w:color="000000"/>
              <w:bottom w:val="single" w:sz="1" w:space="0" w:color="000000"/>
            </w:tcBorders>
            <w:shd w:val="pct20" w:color="auto" w:fill="auto"/>
          </w:tcPr>
          <w:p w14:paraId="44A4BFF0" w14:textId="3B48D29E" w:rsidR="00286EFA" w:rsidRDefault="00286EFA" w:rsidP="007F3B05">
            <w:pPr>
              <w:pStyle w:val="Contenudetableau"/>
              <w:snapToGrid w:val="0"/>
              <w:jc w:val="right"/>
            </w:pPr>
            <w:r>
              <w:t>220000</w:t>
            </w:r>
          </w:p>
        </w:tc>
        <w:tc>
          <w:tcPr>
            <w:tcW w:w="1135" w:type="dxa"/>
            <w:tcBorders>
              <w:left w:val="single" w:sz="1" w:space="0" w:color="000000"/>
              <w:bottom w:val="single" w:sz="1" w:space="0" w:color="000000"/>
            </w:tcBorders>
          </w:tcPr>
          <w:p w14:paraId="7F6430CD"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41B127C7"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444FC825" w14:textId="77777777" w:rsidR="00B616D8" w:rsidRDefault="00B616D8" w:rsidP="00B616D8">
            <w:pPr>
              <w:pStyle w:val="Contenudetableau"/>
              <w:snapToGrid w:val="0"/>
            </w:pPr>
          </w:p>
        </w:tc>
        <w:tc>
          <w:tcPr>
            <w:tcW w:w="1132" w:type="dxa"/>
            <w:tcBorders>
              <w:left w:val="single" w:sz="1" w:space="0" w:color="000000"/>
              <w:bottom w:val="single" w:sz="1" w:space="0" w:color="000000"/>
              <w:right w:val="single" w:sz="1" w:space="0" w:color="000000"/>
            </w:tcBorders>
          </w:tcPr>
          <w:p w14:paraId="43BE1EE4" w14:textId="77777777" w:rsidR="00B616D8" w:rsidRDefault="00B616D8" w:rsidP="00B616D8">
            <w:pPr>
              <w:pStyle w:val="Contenudetableau"/>
              <w:snapToGrid w:val="0"/>
            </w:pPr>
          </w:p>
        </w:tc>
      </w:tr>
      <w:tr w:rsidR="00B616D8" w14:paraId="7E7BA704" w14:textId="77777777" w:rsidTr="00B616D8">
        <w:trPr>
          <w:trHeight w:val="340"/>
        </w:trPr>
        <w:tc>
          <w:tcPr>
            <w:tcW w:w="3375" w:type="dxa"/>
            <w:tcBorders>
              <w:left w:val="single" w:sz="1" w:space="0" w:color="000000"/>
              <w:bottom w:val="single" w:sz="1" w:space="0" w:color="000000"/>
            </w:tcBorders>
          </w:tcPr>
          <w:p w14:paraId="613656B6" w14:textId="77777777" w:rsidR="00B616D8" w:rsidRDefault="00B616D8" w:rsidP="00B616D8">
            <w:pPr>
              <w:pStyle w:val="Contenudetableau"/>
              <w:snapToGrid w:val="0"/>
            </w:pPr>
          </w:p>
        </w:tc>
        <w:tc>
          <w:tcPr>
            <w:tcW w:w="1159" w:type="dxa"/>
            <w:tcBorders>
              <w:left w:val="single" w:sz="1" w:space="0" w:color="000000"/>
              <w:bottom w:val="single" w:sz="1" w:space="0" w:color="000000"/>
            </w:tcBorders>
            <w:shd w:val="pct20" w:color="auto" w:fill="auto"/>
          </w:tcPr>
          <w:p w14:paraId="7CA95DA7" w14:textId="77777777" w:rsidR="00B616D8" w:rsidRDefault="00B616D8" w:rsidP="00B616D8">
            <w:pPr>
              <w:pStyle w:val="Contenudetableau"/>
              <w:snapToGrid w:val="0"/>
            </w:pPr>
          </w:p>
        </w:tc>
        <w:tc>
          <w:tcPr>
            <w:tcW w:w="1134" w:type="dxa"/>
            <w:tcBorders>
              <w:left w:val="single" w:sz="1" w:space="0" w:color="000000"/>
              <w:bottom w:val="single" w:sz="1" w:space="0" w:color="000000"/>
            </w:tcBorders>
            <w:shd w:val="pct20" w:color="auto" w:fill="auto"/>
          </w:tcPr>
          <w:p w14:paraId="087AD232" w14:textId="77777777" w:rsidR="00B616D8" w:rsidRDefault="00B616D8" w:rsidP="00B616D8">
            <w:pPr>
              <w:pStyle w:val="Contenudetableau"/>
              <w:snapToGrid w:val="0"/>
            </w:pPr>
          </w:p>
        </w:tc>
        <w:tc>
          <w:tcPr>
            <w:tcW w:w="1135" w:type="dxa"/>
            <w:tcBorders>
              <w:left w:val="single" w:sz="1" w:space="0" w:color="000000"/>
              <w:bottom w:val="single" w:sz="1" w:space="0" w:color="000000"/>
            </w:tcBorders>
          </w:tcPr>
          <w:p w14:paraId="6ADE8BD2"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76A6F850" w14:textId="77777777" w:rsidR="00B616D8" w:rsidRDefault="00B616D8" w:rsidP="00B616D8">
            <w:pPr>
              <w:pStyle w:val="Contenudetableau"/>
              <w:snapToGrid w:val="0"/>
            </w:pPr>
          </w:p>
        </w:tc>
        <w:tc>
          <w:tcPr>
            <w:tcW w:w="1134" w:type="dxa"/>
            <w:tcBorders>
              <w:left w:val="single" w:sz="1" w:space="0" w:color="000000"/>
              <w:bottom w:val="single" w:sz="1" w:space="0" w:color="000000"/>
            </w:tcBorders>
          </w:tcPr>
          <w:p w14:paraId="7E910D2B" w14:textId="77777777" w:rsidR="00B616D8" w:rsidRDefault="00B616D8" w:rsidP="00B616D8">
            <w:pPr>
              <w:pStyle w:val="Contenudetableau"/>
              <w:snapToGrid w:val="0"/>
            </w:pPr>
          </w:p>
        </w:tc>
        <w:tc>
          <w:tcPr>
            <w:tcW w:w="1132" w:type="dxa"/>
            <w:tcBorders>
              <w:left w:val="single" w:sz="1" w:space="0" w:color="000000"/>
              <w:bottom w:val="single" w:sz="1" w:space="0" w:color="000000"/>
              <w:right w:val="single" w:sz="1" w:space="0" w:color="000000"/>
            </w:tcBorders>
          </w:tcPr>
          <w:p w14:paraId="1DB3316B" w14:textId="77777777" w:rsidR="00B616D8" w:rsidRDefault="00B616D8" w:rsidP="00B616D8">
            <w:pPr>
              <w:pStyle w:val="Contenudetableau"/>
              <w:snapToGrid w:val="0"/>
            </w:pPr>
          </w:p>
        </w:tc>
      </w:tr>
      <w:tr w:rsidR="00B616D8" w14:paraId="626D35A5" w14:textId="77777777" w:rsidTr="00B616D8">
        <w:trPr>
          <w:trHeight w:val="240"/>
        </w:trPr>
        <w:tc>
          <w:tcPr>
            <w:tcW w:w="3375" w:type="dxa"/>
            <w:tcBorders>
              <w:left w:val="single" w:sz="1" w:space="0" w:color="000000"/>
              <w:bottom w:val="single" w:sz="2" w:space="0" w:color="000000"/>
            </w:tcBorders>
            <w:shd w:val="clear" w:color="FFFFFF" w:fill="C0C0C0"/>
          </w:tcPr>
          <w:p w14:paraId="68C339CA" w14:textId="44E3B5BF" w:rsidR="00B616D8" w:rsidRDefault="00B616D8" w:rsidP="00B616D8">
            <w:pPr>
              <w:pStyle w:val="Contenudetableau"/>
              <w:snapToGrid w:val="0"/>
              <w:rPr>
                <w:i/>
                <w:sz w:val="18"/>
              </w:rPr>
            </w:pPr>
            <w:r>
              <w:rPr>
                <w:b/>
                <w:sz w:val="18"/>
              </w:rPr>
              <w:t>Autres (à détailler)</w:t>
            </w:r>
          </w:p>
        </w:tc>
        <w:tc>
          <w:tcPr>
            <w:tcW w:w="1159" w:type="dxa"/>
            <w:tcBorders>
              <w:left w:val="single" w:sz="1" w:space="0" w:color="000000"/>
              <w:bottom w:val="single" w:sz="2" w:space="0" w:color="000000"/>
            </w:tcBorders>
            <w:shd w:val="pct20" w:color="auto" w:fill="auto"/>
          </w:tcPr>
          <w:p w14:paraId="248CE59B" w14:textId="6002F1B3" w:rsidR="00B616D8" w:rsidRDefault="00B616D8" w:rsidP="00B616D8">
            <w:pPr>
              <w:pStyle w:val="Contenudetableau"/>
              <w:snapToGrid w:val="0"/>
              <w:jc w:val="center"/>
              <w:rPr>
                <w:b/>
                <w:sz w:val="18"/>
              </w:rPr>
            </w:pPr>
            <w:r>
              <w:rPr>
                <w:b/>
                <w:sz w:val="18"/>
              </w:rPr>
              <w:t>2 0 24</w:t>
            </w:r>
          </w:p>
        </w:tc>
        <w:tc>
          <w:tcPr>
            <w:tcW w:w="1134" w:type="dxa"/>
            <w:tcBorders>
              <w:left w:val="single" w:sz="1" w:space="0" w:color="000000"/>
              <w:bottom w:val="single" w:sz="2" w:space="0" w:color="000000"/>
            </w:tcBorders>
            <w:shd w:val="pct20" w:color="auto" w:fill="auto"/>
          </w:tcPr>
          <w:p w14:paraId="4C514260" w14:textId="2124AF91" w:rsidR="00B616D8" w:rsidRDefault="00B616D8" w:rsidP="00B616D8">
            <w:pPr>
              <w:pStyle w:val="Contenudetableau"/>
              <w:snapToGrid w:val="0"/>
              <w:jc w:val="center"/>
              <w:rPr>
                <w:b/>
                <w:sz w:val="18"/>
              </w:rPr>
            </w:pPr>
            <w:r>
              <w:rPr>
                <w:b/>
                <w:sz w:val="18"/>
              </w:rPr>
              <w:t>2 0 25</w:t>
            </w:r>
          </w:p>
        </w:tc>
        <w:tc>
          <w:tcPr>
            <w:tcW w:w="1135" w:type="dxa"/>
            <w:tcBorders>
              <w:left w:val="single" w:sz="1" w:space="0" w:color="000000"/>
              <w:bottom w:val="single" w:sz="2" w:space="0" w:color="000000"/>
            </w:tcBorders>
            <w:shd w:val="clear" w:color="FFFFFF" w:fill="C0C0C0"/>
          </w:tcPr>
          <w:p w14:paraId="646C3942" w14:textId="41CBD11B" w:rsidR="00B616D8" w:rsidRDefault="00B616D8" w:rsidP="00B616D8">
            <w:pPr>
              <w:pStyle w:val="Contenudetableau"/>
              <w:snapToGrid w:val="0"/>
              <w:jc w:val="center"/>
              <w:rPr>
                <w:b/>
                <w:sz w:val="18"/>
              </w:rPr>
            </w:pPr>
            <w:r>
              <w:rPr>
                <w:b/>
                <w:sz w:val="18"/>
              </w:rPr>
              <w:t>2 0 26</w:t>
            </w:r>
          </w:p>
        </w:tc>
        <w:tc>
          <w:tcPr>
            <w:tcW w:w="1134" w:type="dxa"/>
            <w:tcBorders>
              <w:left w:val="single" w:sz="1" w:space="0" w:color="000000"/>
              <w:bottom w:val="single" w:sz="2" w:space="0" w:color="000000"/>
            </w:tcBorders>
            <w:shd w:val="clear" w:color="FFFFFF" w:fill="C0C0C0"/>
          </w:tcPr>
          <w:p w14:paraId="26DD97C2" w14:textId="023DBBBB" w:rsidR="00B616D8" w:rsidRDefault="00B616D8" w:rsidP="00B616D8">
            <w:pPr>
              <w:pStyle w:val="Contenudetableau"/>
              <w:snapToGrid w:val="0"/>
              <w:jc w:val="center"/>
              <w:rPr>
                <w:b/>
                <w:sz w:val="18"/>
              </w:rPr>
            </w:pPr>
            <w:r>
              <w:rPr>
                <w:b/>
                <w:sz w:val="18"/>
              </w:rPr>
              <w:t>2 0 27</w:t>
            </w:r>
          </w:p>
        </w:tc>
        <w:tc>
          <w:tcPr>
            <w:tcW w:w="1134" w:type="dxa"/>
            <w:tcBorders>
              <w:left w:val="single" w:sz="1" w:space="0" w:color="000000"/>
              <w:bottom w:val="single" w:sz="2" w:space="0" w:color="000000"/>
            </w:tcBorders>
            <w:shd w:val="clear" w:color="FFFFFF" w:fill="C0C0C0"/>
          </w:tcPr>
          <w:p w14:paraId="1E13ADD8" w14:textId="5FA52D27" w:rsidR="00B616D8" w:rsidRDefault="00B616D8" w:rsidP="00B616D8">
            <w:pPr>
              <w:pStyle w:val="Contenudetableau"/>
              <w:snapToGrid w:val="0"/>
              <w:jc w:val="center"/>
              <w:rPr>
                <w:b/>
                <w:sz w:val="18"/>
              </w:rPr>
            </w:pPr>
            <w:r>
              <w:rPr>
                <w:b/>
                <w:sz w:val="18"/>
              </w:rPr>
              <w:t>2 0 28</w:t>
            </w:r>
          </w:p>
        </w:tc>
        <w:tc>
          <w:tcPr>
            <w:tcW w:w="1132" w:type="dxa"/>
            <w:tcBorders>
              <w:left w:val="single" w:sz="1" w:space="0" w:color="000000"/>
              <w:bottom w:val="single" w:sz="2" w:space="0" w:color="000000"/>
              <w:right w:val="single" w:sz="1" w:space="0" w:color="000000"/>
            </w:tcBorders>
            <w:shd w:val="clear" w:color="FFFFFF" w:fill="C0C0C0"/>
          </w:tcPr>
          <w:p w14:paraId="7400EC11" w14:textId="0A9A3EA7" w:rsidR="00B616D8" w:rsidRDefault="00B616D8" w:rsidP="00B616D8">
            <w:pPr>
              <w:pStyle w:val="Contenudetableau"/>
              <w:snapToGrid w:val="0"/>
              <w:jc w:val="center"/>
              <w:rPr>
                <w:b/>
                <w:sz w:val="18"/>
              </w:rPr>
            </w:pPr>
            <w:r>
              <w:rPr>
                <w:b/>
                <w:sz w:val="18"/>
              </w:rPr>
              <w:t>Sous-total</w:t>
            </w:r>
          </w:p>
        </w:tc>
      </w:tr>
      <w:tr w:rsidR="00B616D8" w14:paraId="250F4C42" w14:textId="77777777" w:rsidTr="00B616D8">
        <w:trPr>
          <w:trHeight w:val="366"/>
        </w:trPr>
        <w:tc>
          <w:tcPr>
            <w:tcW w:w="3375" w:type="dxa"/>
            <w:tcBorders>
              <w:top w:val="single" w:sz="2" w:space="0" w:color="000000"/>
              <w:left w:val="single" w:sz="2" w:space="0" w:color="000000"/>
              <w:bottom w:val="single" w:sz="4" w:space="0" w:color="auto"/>
              <w:right w:val="single" w:sz="2" w:space="0" w:color="000000"/>
            </w:tcBorders>
          </w:tcPr>
          <w:p w14:paraId="79FAC801" w14:textId="77777777" w:rsidR="00B616D8" w:rsidRDefault="00B616D8" w:rsidP="00B616D8">
            <w:pPr>
              <w:pStyle w:val="Contenudetableau"/>
              <w:snapToGrid w:val="0"/>
            </w:pPr>
          </w:p>
        </w:tc>
        <w:tc>
          <w:tcPr>
            <w:tcW w:w="1159" w:type="dxa"/>
            <w:tcBorders>
              <w:top w:val="single" w:sz="2" w:space="0" w:color="000000"/>
              <w:left w:val="single" w:sz="2" w:space="0" w:color="000000"/>
              <w:bottom w:val="single" w:sz="4" w:space="0" w:color="auto"/>
              <w:right w:val="single" w:sz="2" w:space="0" w:color="000000"/>
            </w:tcBorders>
            <w:shd w:val="pct20" w:color="auto" w:fill="auto"/>
          </w:tcPr>
          <w:p w14:paraId="24D7D0F7" w14:textId="77777777" w:rsidR="00B616D8" w:rsidRDefault="00B616D8" w:rsidP="00B616D8">
            <w:pPr>
              <w:pStyle w:val="Contenudetableau"/>
              <w:snapToGrid w:val="0"/>
            </w:pPr>
          </w:p>
        </w:tc>
        <w:tc>
          <w:tcPr>
            <w:tcW w:w="1134" w:type="dxa"/>
            <w:tcBorders>
              <w:top w:val="single" w:sz="2" w:space="0" w:color="000000"/>
              <w:left w:val="single" w:sz="2" w:space="0" w:color="000000"/>
              <w:bottom w:val="single" w:sz="4" w:space="0" w:color="auto"/>
              <w:right w:val="single" w:sz="2" w:space="0" w:color="000000"/>
            </w:tcBorders>
            <w:shd w:val="pct20" w:color="auto" w:fill="auto"/>
          </w:tcPr>
          <w:p w14:paraId="06785E4A" w14:textId="77777777" w:rsidR="00B616D8" w:rsidRDefault="00B616D8" w:rsidP="00B616D8">
            <w:pPr>
              <w:pStyle w:val="Contenudetableau"/>
              <w:snapToGrid w:val="0"/>
            </w:pPr>
          </w:p>
        </w:tc>
        <w:tc>
          <w:tcPr>
            <w:tcW w:w="1135" w:type="dxa"/>
            <w:tcBorders>
              <w:top w:val="single" w:sz="2" w:space="0" w:color="000000"/>
              <w:left w:val="single" w:sz="2" w:space="0" w:color="000000"/>
              <w:bottom w:val="single" w:sz="4" w:space="0" w:color="auto"/>
              <w:right w:val="single" w:sz="2" w:space="0" w:color="000000"/>
            </w:tcBorders>
          </w:tcPr>
          <w:p w14:paraId="52C5E618" w14:textId="77777777" w:rsidR="00B616D8" w:rsidRDefault="00B616D8" w:rsidP="00B616D8">
            <w:pPr>
              <w:pStyle w:val="Contenudetableau"/>
              <w:snapToGrid w:val="0"/>
            </w:pPr>
          </w:p>
        </w:tc>
        <w:tc>
          <w:tcPr>
            <w:tcW w:w="1134" w:type="dxa"/>
            <w:tcBorders>
              <w:top w:val="single" w:sz="2" w:space="0" w:color="000000"/>
              <w:left w:val="single" w:sz="2" w:space="0" w:color="000000"/>
              <w:bottom w:val="single" w:sz="4" w:space="0" w:color="auto"/>
              <w:right w:val="single" w:sz="2" w:space="0" w:color="000000"/>
            </w:tcBorders>
          </w:tcPr>
          <w:p w14:paraId="0D18FCD1" w14:textId="77777777" w:rsidR="00B616D8" w:rsidRDefault="00B616D8" w:rsidP="00B616D8">
            <w:pPr>
              <w:pStyle w:val="Contenudetableau"/>
              <w:snapToGrid w:val="0"/>
            </w:pPr>
          </w:p>
        </w:tc>
        <w:tc>
          <w:tcPr>
            <w:tcW w:w="1134" w:type="dxa"/>
            <w:tcBorders>
              <w:top w:val="single" w:sz="2" w:space="0" w:color="000000"/>
              <w:left w:val="single" w:sz="2" w:space="0" w:color="000000"/>
              <w:bottom w:val="single" w:sz="4" w:space="0" w:color="auto"/>
              <w:right w:val="single" w:sz="2" w:space="0" w:color="000000"/>
            </w:tcBorders>
          </w:tcPr>
          <w:p w14:paraId="12A78617" w14:textId="77777777" w:rsidR="00B616D8" w:rsidRDefault="00B616D8" w:rsidP="00B616D8">
            <w:pPr>
              <w:pStyle w:val="Contenudetableau"/>
              <w:snapToGrid w:val="0"/>
            </w:pPr>
          </w:p>
        </w:tc>
        <w:tc>
          <w:tcPr>
            <w:tcW w:w="1132" w:type="dxa"/>
            <w:tcBorders>
              <w:top w:val="single" w:sz="2" w:space="0" w:color="000000"/>
              <w:left w:val="single" w:sz="2" w:space="0" w:color="000000"/>
              <w:bottom w:val="single" w:sz="4" w:space="0" w:color="auto"/>
              <w:right w:val="single" w:sz="2" w:space="0" w:color="000000"/>
            </w:tcBorders>
          </w:tcPr>
          <w:p w14:paraId="3FCFE19E" w14:textId="77777777" w:rsidR="00B616D8" w:rsidRDefault="00B616D8" w:rsidP="00B616D8">
            <w:pPr>
              <w:pStyle w:val="Contenudetableau"/>
              <w:snapToGrid w:val="0"/>
            </w:pPr>
          </w:p>
        </w:tc>
      </w:tr>
      <w:tr w:rsidR="00B616D8" w14:paraId="644CB0F6" w14:textId="77777777" w:rsidTr="004E0E5C">
        <w:trPr>
          <w:trHeight w:val="366"/>
        </w:trPr>
        <w:tc>
          <w:tcPr>
            <w:tcW w:w="10203" w:type="dxa"/>
            <w:gridSpan w:val="7"/>
            <w:tcBorders>
              <w:top w:val="single" w:sz="4" w:space="0" w:color="auto"/>
            </w:tcBorders>
          </w:tcPr>
          <w:p w14:paraId="2CBCDBE5" w14:textId="69A9D1DB" w:rsidR="00B616D8" w:rsidRDefault="00B616D8" w:rsidP="00B616D8">
            <w:pPr>
              <w:pStyle w:val="Contenudetableau"/>
              <w:snapToGrid w:val="0"/>
              <w:jc w:val="center"/>
            </w:pPr>
          </w:p>
        </w:tc>
      </w:tr>
      <w:tr w:rsidR="00B616D8" w14:paraId="72B11C89" w14:textId="77777777" w:rsidTr="00156CFB">
        <w:trPr>
          <w:trHeight w:val="831"/>
        </w:trPr>
        <w:tc>
          <w:tcPr>
            <w:tcW w:w="10203" w:type="dxa"/>
            <w:gridSpan w:val="7"/>
            <w:tcBorders>
              <w:bottom w:val="single" w:sz="4" w:space="0" w:color="auto"/>
            </w:tcBorders>
          </w:tcPr>
          <w:p w14:paraId="5B818FC0" w14:textId="77777777" w:rsidR="00B616D8" w:rsidRPr="00404296" w:rsidRDefault="00B616D8" w:rsidP="00B616D8">
            <w:pPr>
              <w:pStyle w:val="Contenudetableau"/>
              <w:snapToGrid w:val="0"/>
              <w:jc w:val="both"/>
              <w:rPr>
                <w:i/>
                <w:sz w:val="16"/>
                <w:szCs w:val="16"/>
              </w:rPr>
            </w:pPr>
          </w:p>
          <w:p w14:paraId="69A884D4" w14:textId="77777777" w:rsidR="00B616D8" w:rsidRDefault="00B616D8" w:rsidP="00B616D8">
            <w:pPr>
              <w:pStyle w:val="Contenudetableau"/>
              <w:snapToGrid w:val="0"/>
              <w:jc w:val="both"/>
              <w:rPr>
                <w:i/>
                <w:sz w:val="18"/>
              </w:rPr>
            </w:pPr>
            <w:r>
              <w:rPr>
                <w:i/>
                <w:sz w:val="18"/>
              </w:rPr>
              <w:t xml:space="preserve">A compléter uniquement si vous sollicitez le financement spécifique.  Dans ce cas, ne mentionner ici que les totaux annuels des investissements relatifs à l’utilisation durable de l’énergie et veuillez </w:t>
            </w:r>
            <w:r>
              <w:rPr>
                <w:b/>
                <w:i/>
                <w:sz w:val="18"/>
                <w:u w:val="single"/>
              </w:rPr>
              <w:t>détailler ce poste en complétant dûment le cadre 10 – Partie spécifique utilisation durable de l’énergie</w:t>
            </w:r>
            <w:r>
              <w:rPr>
                <w:i/>
                <w:sz w:val="18"/>
              </w:rPr>
              <w:t>.</w:t>
            </w:r>
          </w:p>
          <w:p w14:paraId="7A51CB66" w14:textId="77777777" w:rsidR="00B616D8" w:rsidRDefault="00B616D8" w:rsidP="00B616D8">
            <w:pPr>
              <w:pStyle w:val="Contenudetableau"/>
              <w:snapToGrid w:val="0"/>
              <w:jc w:val="both"/>
              <w:rPr>
                <w:i/>
                <w:sz w:val="18"/>
              </w:rPr>
            </w:pPr>
          </w:p>
          <w:p w14:paraId="2AFE23D3" w14:textId="00FCB8FF" w:rsidR="00B616D8" w:rsidRDefault="00B616D8" w:rsidP="00B616D8">
            <w:pPr>
              <w:pStyle w:val="Contenudetableau"/>
              <w:snapToGrid w:val="0"/>
              <w:jc w:val="both"/>
              <w:rPr>
                <w:i/>
                <w:sz w:val="18"/>
              </w:rPr>
            </w:pPr>
          </w:p>
        </w:tc>
      </w:tr>
      <w:tr w:rsidR="00B616D8" w14:paraId="44573735" w14:textId="77777777" w:rsidTr="00156CFB">
        <w:trPr>
          <w:trHeight w:val="6"/>
        </w:trPr>
        <w:tc>
          <w:tcPr>
            <w:tcW w:w="3375" w:type="dxa"/>
            <w:tcBorders>
              <w:top w:val="single" w:sz="4" w:space="0" w:color="auto"/>
              <w:left w:val="single" w:sz="4" w:space="0" w:color="auto"/>
              <w:bottom w:val="single" w:sz="4" w:space="0" w:color="auto"/>
              <w:right w:val="single" w:sz="2" w:space="0" w:color="000000"/>
            </w:tcBorders>
            <w:shd w:val="clear" w:color="FFFFFF" w:fill="C0C0C0"/>
          </w:tcPr>
          <w:p w14:paraId="0FA09E2C" w14:textId="77777777" w:rsidR="00B616D8" w:rsidRDefault="00B616D8" w:rsidP="00B616D8">
            <w:pPr>
              <w:pStyle w:val="Contenudetableau"/>
              <w:snapToGrid w:val="0"/>
              <w:rPr>
                <w:b/>
                <w:sz w:val="18"/>
              </w:rPr>
            </w:pPr>
            <w:r>
              <w:rPr>
                <w:b/>
                <w:sz w:val="18"/>
              </w:rPr>
              <w:t>Utilisation durable de l'énergie (UDE)</w:t>
            </w:r>
          </w:p>
        </w:tc>
        <w:tc>
          <w:tcPr>
            <w:tcW w:w="1159" w:type="dxa"/>
            <w:tcBorders>
              <w:top w:val="single" w:sz="4" w:space="0" w:color="auto"/>
              <w:left w:val="single" w:sz="2" w:space="0" w:color="000000"/>
              <w:bottom w:val="single" w:sz="4" w:space="0" w:color="auto"/>
              <w:right w:val="single" w:sz="2" w:space="0" w:color="000000"/>
            </w:tcBorders>
            <w:shd w:val="clear" w:color="FFFFFF" w:fill="C0C0C0"/>
          </w:tcPr>
          <w:p w14:paraId="1FE0AEC4" w14:textId="787FCB30" w:rsidR="00B616D8" w:rsidRDefault="00B616D8" w:rsidP="00B616D8">
            <w:pPr>
              <w:pStyle w:val="Contenudetableau"/>
              <w:snapToGrid w:val="0"/>
              <w:jc w:val="center"/>
              <w:rPr>
                <w:b/>
                <w:sz w:val="18"/>
              </w:rPr>
            </w:pPr>
            <w:r>
              <w:rPr>
                <w:b/>
                <w:sz w:val="18"/>
              </w:rPr>
              <w:t>2 0 24</w:t>
            </w:r>
          </w:p>
        </w:tc>
        <w:tc>
          <w:tcPr>
            <w:tcW w:w="1134" w:type="dxa"/>
            <w:tcBorders>
              <w:top w:val="single" w:sz="4" w:space="0" w:color="auto"/>
              <w:left w:val="single" w:sz="2" w:space="0" w:color="000000"/>
              <w:bottom w:val="single" w:sz="4" w:space="0" w:color="auto"/>
              <w:right w:val="single" w:sz="2" w:space="0" w:color="000000"/>
            </w:tcBorders>
            <w:shd w:val="clear" w:color="FFFFFF" w:fill="C0C0C0"/>
          </w:tcPr>
          <w:p w14:paraId="099D5233" w14:textId="409AD777" w:rsidR="00B616D8" w:rsidRDefault="00B616D8" w:rsidP="00B616D8">
            <w:pPr>
              <w:pStyle w:val="Contenudetableau"/>
              <w:snapToGrid w:val="0"/>
              <w:jc w:val="center"/>
              <w:rPr>
                <w:b/>
                <w:sz w:val="18"/>
              </w:rPr>
            </w:pPr>
            <w:r>
              <w:rPr>
                <w:b/>
                <w:sz w:val="18"/>
              </w:rPr>
              <w:t>2 0 25</w:t>
            </w:r>
          </w:p>
        </w:tc>
        <w:tc>
          <w:tcPr>
            <w:tcW w:w="1135" w:type="dxa"/>
            <w:tcBorders>
              <w:top w:val="single" w:sz="4" w:space="0" w:color="auto"/>
              <w:left w:val="single" w:sz="2" w:space="0" w:color="000000"/>
              <w:bottom w:val="single" w:sz="4" w:space="0" w:color="auto"/>
              <w:right w:val="single" w:sz="2" w:space="0" w:color="000000"/>
            </w:tcBorders>
            <w:shd w:val="clear" w:color="FFFFFF" w:fill="C0C0C0"/>
          </w:tcPr>
          <w:p w14:paraId="73671C75" w14:textId="783A722A" w:rsidR="00B616D8" w:rsidRDefault="00B616D8" w:rsidP="00B616D8">
            <w:pPr>
              <w:pStyle w:val="Contenudetableau"/>
              <w:snapToGrid w:val="0"/>
              <w:jc w:val="center"/>
              <w:rPr>
                <w:b/>
                <w:sz w:val="18"/>
              </w:rPr>
            </w:pPr>
            <w:r>
              <w:rPr>
                <w:b/>
                <w:sz w:val="18"/>
              </w:rPr>
              <w:t>2 0 26</w:t>
            </w:r>
          </w:p>
        </w:tc>
        <w:tc>
          <w:tcPr>
            <w:tcW w:w="1134" w:type="dxa"/>
            <w:tcBorders>
              <w:top w:val="single" w:sz="4" w:space="0" w:color="auto"/>
              <w:left w:val="single" w:sz="2" w:space="0" w:color="000000"/>
              <w:bottom w:val="single" w:sz="4" w:space="0" w:color="auto"/>
              <w:right w:val="single" w:sz="2" w:space="0" w:color="000000"/>
            </w:tcBorders>
            <w:shd w:val="clear" w:color="FFFFFF" w:fill="C0C0C0"/>
          </w:tcPr>
          <w:p w14:paraId="55BB9B9B" w14:textId="6481CD61" w:rsidR="00B616D8" w:rsidRDefault="00B616D8" w:rsidP="00B616D8">
            <w:pPr>
              <w:pStyle w:val="Contenudetableau"/>
              <w:snapToGrid w:val="0"/>
              <w:jc w:val="center"/>
              <w:rPr>
                <w:b/>
                <w:sz w:val="18"/>
              </w:rPr>
            </w:pPr>
            <w:r>
              <w:rPr>
                <w:b/>
                <w:sz w:val="18"/>
              </w:rPr>
              <w:t>2 0 27</w:t>
            </w:r>
          </w:p>
        </w:tc>
        <w:tc>
          <w:tcPr>
            <w:tcW w:w="1134" w:type="dxa"/>
            <w:tcBorders>
              <w:top w:val="single" w:sz="4" w:space="0" w:color="auto"/>
              <w:left w:val="single" w:sz="2" w:space="0" w:color="000000"/>
              <w:bottom w:val="single" w:sz="4" w:space="0" w:color="auto"/>
              <w:right w:val="single" w:sz="2" w:space="0" w:color="000000"/>
            </w:tcBorders>
            <w:shd w:val="clear" w:color="FFFFFF" w:fill="C0C0C0"/>
          </w:tcPr>
          <w:p w14:paraId="194D60C1" w14:textId="384DA20A" w:rsidR="00B616D8" w:rsidRDefault="00B616D8" w:rsidP="00B616D8">
            <w:pPr>
              <w:pStyle w:val="Contenudetableau"/>
              <w:snapToGrid w:val="0"/>
              <w:jc w:val="center"/>
              <w:rPr>
                <w:b/>
                <w:sz w:val="18"/>
              </w:rPr>
            </w:pPr>
            <w:r>
              <w:rPr>
                <w:b/>
                <w:sz w:val="18"/>
              </w:rPr>
              <w:t>2 0 28</w:t>
            </w:r>
          </w:p>
        </w:tc>
        <w:tc>
          <w:tcPr>
            <w:tcW w:w="1132" w:type="dxa"/>
            <w:tcBorders>
              <w:top w:val="single" w:sz="4" w:space="0" w:color="auto"/>
              <w:left w:val="single" w:sz="2" w:space="0" w:color="000000"/>
              <w:bottom w:val="single" w:sz="4" w:space="0" w:color="auto"/>
              <w:right w:val="single" w:sz="4" w:space="0" w:color="auto"/>
            </w:tcBorders>
            <w:shd w:val="clear" w:color="FFFFFF" w:fill="C0C0C0"/>
          </w:tcPr>
          <w:p w14:paraId="48857E9D" w14:textId="43A4D024" w:rsidR="00B616D8" w:rsidRDefault="00B616D8" w:rsidP="00B616D8">
            <w:pPr>
              <w:pStyle w:val="Contenudetableau"/>
              <w:snapToGrid w:val="0"/>
              <w:jc w:val="center"/>
              <w:rPr>
                <w:b/>
                <w:sz w:val="18"/>
              </w:rPr>
            </w:pPr>
            <w:r>
              <w:rPr>
                <w:b/>
                <w:sz w:val="18"/>
              </w:rPr>
              <w:t>Sous-total</w:t>
            </w:r>
          </w:p>
        </w:tc>
      </w:tr>
      <w:tr w:rsidR="00B616D8" w14:paraId="54A2E73A" w14:textId="77777777" w:rsidTr="004E0E5C">
        <w:trPr>
          <w:trHeight w:val="340"/>
        </w:trPr>
        <w:tc>
          <w:tcPr>
            <w:tcW w:w="3375" w:type="dxa"/>
            <w:tcBorders>
              <w:top w:val="single" w:sz="4" w:space="0" w:color="auto"/>
              <w:left w:val="single" w:sz="4" w:space="0" w:color="auto"/>
              <w:bottom w:val="single" w:sz="4" w:space="0" w:color="auto"/>
              <w:right w:val="single" w:sz="4" w:space="0" w:color="auto"/>
            </w:tcBorders>
          </w:tcPr>
          <w:p w14:paraId="60EDD4DA" w14:textId="77777777" w:rsidR="00B616D8" w:rsidRDefault="00B616D8" w:rsidP="00B616D8">
            <w:pPr>
              <w:pStyle w:val="Contenudetableau"/>
              <w:snapToGrid w:val="0"/>
            </w:pPr>
          </w:p>
        </w:tc>
        <w:tc>
          <w:tcPr>
            <w:tcW w:w="1159" w:type="dxa"/>
            <w:tcBorders>
              <w:top w:val="single" w:sz="4" w:space="0" w:color="auto"/>
              <w:left w:val="single" w:sz="4" w:space="0" w:color="auto"/>
              <w:bottom w:val="single" w:sz="4" w:space="0" w:color="auto"/>
              <w:right w:val="single" w:sz="4" w:space="0" w:color="auto"/>
            </w:tcBorders>
          </w:tcPr>
          <w:p w14:paraId="1F0B9EEA" w14:textId="77777777" w:rsidR="00B616D8" w:rsidRDefault="00B616D8" w:rsidP="00B616D8">
            <w:pPr>
              <w:pStyle w:val="Contenudetableau"/>
              <w:snapToGrid w:val="0"/>
            </w:pPr>
          </w:p>
        </w:tc>
        <w:tc>
          <w:tcPr>
            <w:tcW w:w="1134" w:type="dxa"/>
            <w:tcBorders>
              <w:top w:val="single" w:sz="4" w:space="0" w:color="auto"/>
              <w:left w:val="single" w:sz="4" w:space="0" w:color="auto"/>
              <w:bottom w:val="single" w:sz="4" w:space="0" w:color="auto"/>
              <w:right w:val="single" w:sz="4" w:space="0" w:color="auto"/>
            </w:tcBorders>
          </w:tcPr>
          <w:p w14:paraId="1BDC4A2E" w14:textId="77777777" w:rsidR="00B616D8" w:rsidRDefault="00B616D8" w:rsidP="00B616D8">
            <w:pPr>
              <w:pStyle w:val="Contenudetableau"/>
              <w:snapToGrid w:val="0"/>
            </w:pPr>
          </w:p>
        </w:tc>
        <w:tc>
          <w:tcPr>
            <w:tcW w:w="1135" w:type="dxa"/>
            <w:tcBorders>
              <w:top w:val="single" w:sz="4" w:space="0" w:color="auto"/>
              <w:left w:val="single" w:sz="4" w:space="0" w:color="auto"/>
              <w:bottom w:val="single" w:sz="4" w:space="0" w:color="auto"/>
              <w:right w:val="single" w:sz="4" w:space="0" w:color="auto"/>
            </w:tcBorders>
          </w:tcPr>
          <w:p w14:paraId="6D169203" w14:textId="77777777" w:rsidR="00B616D8" w:rsidRDefault="00B616D8" w:rsidP="00B616D8">
            <w:pPr>
              <w:pStyle w:val="Contenudetableau"/>
              <w:snapToGrid w:val="0"/>
            </w:pPr>
          </w:p>
        </w:tc>
        <w:tc>
          <w:tcPr>
            <w:tcW w:w="1134" w:type="dxa"/>
            <w:tcBorders>
              <w:top w:val="single" w:sz="4" w:space="0" w:color="auto"/>
              <w:left w:val="single" w:sz="4" w:space="0" w:color="auto"/>
              <w:bottom w:val="single" w:sz="4" w:space="0" w:color="auto"/>
              <w:right w:val="single" w:sz="4" w:space="0" w:color="auto"/>
            </w:tcBorders>
          </w:tcPr>
          <w:p w14:paraId="15EC6BFD" w14:textId="77777777" w:rsidR="00B616D8" w:rsidRDefault="00B616D8" w:rsidP="00B616D8">
            <w:pPr>
              <w:pStyle w:val="Contenudetableau"/>
              <w:snapToGrid w:val="0"/>
            </w:pPr>
          </w:p>
        </w:tc>
        <w:tc>
          <w:tcPr>
            <w:tcW w:w="1134" w:type="dxa"/>
            <w:tcBorders>
              <w:top w:val="single" w:sz="4" w:space="0" w:color="auto"/>
              <w:left w:val="single" w:sz="4" w:space="0" w:color="auto"/>
              <w:bottom w:val="single" w:sz="4" w:space="0" w:color="auto"/>
              <w:right w:val="single" w:sz="4" w:space="0" w:color="auto"/>
            </w:tcBorders>
          </w:tcPr>
          <w:p w14:paraId="29F775CB" w14:textId="77777777" w:rsidR="00B616D8" w:rsidRDefault="00B616D8" w:rsidP="00B616D8">
            <w:pPr>
              <w:pStyle w:val="Contenudetableau"/>
              <w:snapToGrid w:val="0"/>
            </w:pPr>
          </w:p>
        </w:tc>
        <w:tc>
          <w:tcPr>
            <w:tcW w:w="1132" w:type="dxa"/>
            <w:tcBorders>
              <w:top w:val="single" w:sz="4" w:space="0" w:color="auto"/>
              <w:left w:val="single" w:sz="4" w:space="0" w:color="auto"/>
              <w:bottom w:val="single" w:sz="4" w:space="0" w:color="auto"/>
              <w:right w:val="single" w:sz="4" w:space="0" w:color="auto"/>
            </w:tcBorders>
          </w:tcPr>
          <w:p w14:paraId="156EBF05" w14:textId="77777777" w:rsidR="00B616D8" w:rsidRDefault="00B616D8" w:rsidP="00B616D8">
            <w:pPr>
              <w:pStyle w:val="Contenudetableau"/>
              <w:snapToGrid w:val="0"/>
            </w:pPr>
          </w:p>
        </w:tc>
      </w:tr>
      <w:tr w:rsidR="00B616D8" w14:paraId="3502A80D" w14:textId="77777777" w:rsidTr="004E0E5C">
        <w:trPr>
          <w:trHeight w:val="186"/>
        </w:trPr>
        <w:tc>
          <w:tcPr>
            <w:tcW w:w="10203" w:type="dxa"/>
            <w:gridSpan w:val="7"/>
            <w:tcBorders>
              <w:top w:val="single" w:sz="4" w:space="0" w:color="auto"/>
              <w:bottom w:val="single" w:sz="4" w:space="0" w:color="auto"/>
            </w:tcBorders>
          </w:tcPr>
          <w:p w14:paraId="088D6FB2" w14:textId="6F85B871" w:rsidR="00B616D8" w:rsidRDefault="00B616D8" w:rsidP="00B616D8">
            <w:pPr>
              <w:pStyle w:val="Contenudetableau"/>
              <w:snapToGrid w:val="0"/>
              <w:jc w:val="center"/>
              <w:rPr>
                <w:i/>
                <w:sz w:val="18"/>
              </w:rPr>
            </w:pPr>
          </w:p>
        </w:tc>
      </w:tr>
      <w:tr w:rsidR="00B616D8" w14:paraId="7642A7A3" w14:textId="77777777" w:rsidTr="004E0E5C">
        <w:trPr>
          <w:trHeight w:val="316"/>
        </w:trPr>
        <w:tc>
          <w:tcPr>
            <w:tcW w:w="3375" w:type="dxa"/>
            <w:tcBorders>
              <w:top w:val="single" w:sz="4" w:space="0" w:color="auto"/>
              <w:left w:val="single" w:sz="4" w:space="0" w:color="000000"/>
              <w:bottom w:val="single" w:sz="4" w:space="0" w:color="000000"/>
            </w:tcBorders>
            <w:shd w:val="clear" w:color="auto" w:fill="BFBFBF" w:themeFill="background1" w:themeFillShade="BF"/>
          </w:tcPr>
          <w:p w14:paraId="41F5D0E4" w14:textId="0B13B4A1" w:rsidR="00B616D8" w:rsidRPr="005C408E" w:rsidRDefault="00B616D8" w:rsidP="00B616D8">
            <w:pPr>
              <w:pStyle w:val="Contenudetableau"/>
              <w:snapToGrid w:val="0"/>
              <w:jc w:val="center"/>
              <w:rPr>
                <w:b/>
              </w:rPr>
            </w:pPr>
            <w:r w:rsidRPr="005C408E">
              <w:rPr>
                <w:b/>
              </w:rPr>
              <w:t>Total du programme d'investissement</w:t>
            </w:r>
          </w:p>
        </w:tc>
        <w:tc>
          <w:tcPr>
            <w:tcW w:w="1159" w:type="dxa"/>
            <w:tcBorders>
              <w:top w:val="single" w:sz="4" w:space="0" w:color="auto"/>
              <w:left w:val="single" w:sz="4" w:space="0" w:color="000000"/>
              <w:bottom w:val="single" w:sz="4" w:space="0" w:color="000000"/>
            </w:tcBorders>
          </w:tcPr>
          <w:p w14:paraId="0E5B9053" w14:textId="77777777" w:rsidR="00B616D8" w:rsidRDefault="00B616D8" w:rsidP="00B616D8">
            <w:pPr>
              <w:pStyle w:val="Contenudetableau"/>
              <w:snapToGrid w:val="0"/>
            </w:pPr>
          </w:p>
        </w:tc>
        <w:tc>
          <w:tcPr>
            <w:tcW w:w="1134" w:type="dxa"/>
            <w:tcBorders>
              <w:top w:val="single" w:sz="4" w:space="0" w:color="auto"/>
              <w:left w:val="single" w:sz="4" w:space="0" w:color="000000"/>
              <w:bottom w:val="single" w:sz="4" w:space="0" w:color="000000"/>
            </w:tcBorders>
          </w:tcPr>
          <w:p w14:paraId="69BC7D4B" w14:textId="77777777" w:rsidR="00B616D8" w:rsidRDefault="00B616D8" w:rsidP="00B616D8">
            <w:pPr>
              <w:pStyle w:val="Contenudetableau"/>
              <w:snapToGrid w:val="0"/>
            </w:pPr>
          </w:p>
        </w:tc>
        <w:tc>
          <w:tcPr>
            <w:tcW w:w="1135" w:type="dxa"/>
            <w:tcBorders>
              <w:top w:val="single" w:sz="4" w:space="0" w:color="auto"/>
              <w:left w:val="single" w:sz="4" w:space="0" w:color="000000"/>
              <w:bottom w:val="single" w:sz="4" w:space="0" w:color="000000"/>
            </w:tcBorders>
          </w:tcPr>
          <w:p w14:paraId="7F1F8879" w14:textId="77777777" w:rsidR="00B616D8" w:rsidRDefault="00B616D8" w:rsidP="00B616D8">
            <w:pPr>
              <w:pStyle w:val="Contenudetableau"/>
              <w:snapToGrid w:val="0"/>
            </w:pPr>
          </w:p>
        </w:tc>
        <w:tc>
          <w:tcPr>
            <w:tcW w:w="1134" w:type="dxa"/>
            <w:tcBorders>
              <w:top w:val="single" w:sz="4" w:space="0" w:color="auto"/>
              <w:left w:val="single" w:sz="4" w:space="0" w:color="000000"/>
              <w:bottom w:val="single" w:sz="4" w:space="0" w:color="000000"/>
            </w:tcBorders>
          </w:tcPr>
          <w:p w14:paraId="77C38F2D" w14:textId="77777777" w:rsidR="00B616D8" w:rsidRDefault="00B616D8" w:rsidP="00B616D8">
            <w:pPr>
              <w:pStyle w:val="Contenudetableau"/>
              <w:snapToGrid w:val="0"/>
            </w:pPr>
          </w:p>
        </w:tc>
        <w:tc>
          <w:tcPr>
            <w:tcW w:w="1134" w:type="dxa"/>
            <w:tcBorders>
              <w:top w:val="single" w:sz="4" w:space="0" w:color="auto"/>
              <w:left w:val="single" w:sz="4" w:space="0" w:color="000000"/>
              <w:bottom w:val="single" w:sz="4" w:space="0" w:color="000000"/>
              <w:right w:val="single" w:sz="12" w:space="0" w:color="000000"/>
            </w:tcBorders>
          </w:tcPr>
          <w:p w14:paraId="2458B00E" w14:textId="77777777" w:rsidR="00B616D8" w:rsidRDefault="00B616D8" w:rsidP="00B616D8">
            <w:pPr>
              <w:pStyle w:val="Contenudetableau"/>
              <w:snapToGrid w:val="0"/>
            </w:pPr>
          </w:p>
        </w:tc>
        <w:tc>
          <w:tcPr>
            <w:tcW w:w="1132" w:type="dxa"/>
            <w:tcBorders>
              <w:top w:val="single" w:sz="12" w:space="0" w:color="000000"/>
              <w:left w:val="single" w:sz="12" w:space="0" w:color="000000"/>
              <w:bottom w:val="single" w:sz="12" w:space="0" w:color="000000"/>
              <w:right w:val="single" w:sz="12" w:space="0" w:color="000000"/>
            </w:tcBorders>
          </w:tcPr>
          <w:p w14:paraId="7966C28E" w14:textId="77777777" w:rsidR="00B616D8" w:rsidRDefault="00B616D8" w:rsidP="00B616D8">
            <w:pPr>
              <w:pStyle w:val="Contenudetableau"/>
              <w:snapToGrid w:val="0"/>
            </w:pPr>
          </w:p>
        </w:tc>
      </w:tr>
    </w:tbl>
    <w:p w14:paraId="2B0E3A74" w14:textId="74A8494C" w:rsidR="004D73F7" w:rsidRDefault="004D73F7">
      <w:pPr>
        <w:spacing w:line="240" w:lineRule="exact"/>
      </w:pPr>
      <w:r>
        <w:br w:type="page"/>
      </w:r>
    </w:p>
    <w:p w14:paraId="7710EA4F" w14:textId="042293E5" w:rsidR="009B1018" w:rsidRDefault="009B1018">
      <w:pPr>
        <w:spacing w:line="240" w:lineRule="exact"/>
      </w:pPr>
    </w:p>
    <w:p w14:paraId="3D906ED1" w14:textId="77777777" w:rsidR="00744D75" w:rsidRDefault="00744D75">
      <w:pPr>
        <w:spacing w:line="240" w:lineRule="exact"/>
      </w:pPr>
    </w:p>
    <w:p w14:paraId="0D3CFC0E" w14:textId="3CD92C31" w:rsidR="005C408E" w:rsidRPr="00B616D8" w:rsidRDefault="009C616E" w:rsidP="00B616D8">
      <w:pPr>
        <w:pStyle w:val="WS-Light"/>
      </w:pPr>
      <w:r>
        <w:t>8</w:t>
      </w:r>
      <w:r w:rsidR="004169EF">
        <w:t>.</w:t>
      </w:r>
      <w:r>
        <w:t>7</w:t>
      </w:r>
      <w:r w:rsidR="004169EF">
        <w:t>. Types de financement</w:t>
      </w:r>
      <w:r w:rsidR="00A866E6">
        <w:t xml:space="preserve"> envisagés </w:t>
      </w:r>
      <w:r w:rsidR="00094FC5">
        <w:t>pour l’ensemble du programme de financement</w:t>
      </w:r>
    </w:p>
    <w:p w14:paraId="7E408B25" w14:textId="728BC1E5" w:rsidR="00D1257B" w:rsidRDefault="009C616E" w:rsidP="005C408E">
      <w:pPr>
        <w:pStyle w:val="BodyText"/>
        <w:jc w:val="both"/>
      </w:pPr>
      <w:r>
        <w:rPr>
          <w:bCs/>
        </w:rPr>
        <w:t>Décrivez</w:t>
      </w:r>
      <w:r w:rsidRPr="009C616E">
        <w:rPr>
          <w:bCs/>
        </w:rPr>
        <w:t xml:space="preserve"> le montage financier retenu</w:t>
      </w:r>
      <w:r>
        <w:rPr>
          <w:bCs/>
        </w:rPr>
        <w:t>, pour l’ensemble du projet décrit en 8.1</w:t>
      </w:r>
      <w:r w:rsidR="005C408E">
        <w:rPr>
          <w:bCs/>
        </w:rPr>
        <w:t>.</w:t>
      </w:r>
      <w:r w:rsidRPr="009C616E">
        <w:rPr>
          <w:bCs/>
        </w:rPr>
        <w:t xml:space="preserve">, dans lequel s’intègre l’intervention sollicitée de </w:t>
      </w:r>
      <w:r w:rsidR="005C408E">
        <w:rPr>
          <w:bCs/>
        </w:rPr>
        <w:t>WALLONIE SANTÉ</w:t>
      </w:r>
      <w:r>
        <w:rPr>
          <w:bCs/>
        </w:rPr>
        <w:t xml:space="preserve"> en détaillant,</w:t>
      </w:r>
      <w:r w:rsidRPr="009C616E">
        <w:rPr>
          <w:bCs/>
        </w:rPr>
        <w:t xml:space="preserve"> le cas échéant les partenaires/porteurs privés du projet</w:t>
      </w:r>
      <w:r w:rsidRPr="001D3266">
        <w:t xml:space="preserve"> </w:t>
      </w:r>
      <w:r w:rsidR="00D1257B" w:rsidRPr="001D3266">
        <w:t xml:space="preserve">(par intervenant financier, montant du prêt octroyé, </w:t>
      </w:r>
      <w:r w:rsidR="005C408E">
        <w:t>d</w:t>
      </w:r>
      <w:r w:rsidR="00D1257B">
        <w:t>urée</w:t>
      </w:r>
      <w:r w:rsidR="00D1257B" w:rsidRPr="001D3266">
        <w:t>, taux d’intérêt appliqué et garanties y liées)</w:t>
      </w:r>
      <w:r w:rsidR="005C408E">
        <w:t>.</w:t>
      </w:r>
    </w:p>
    <w:p w14:paraId="769A627A" w14:textId="77777777" w:rsidR="005C3EC6" w:rsidRDefault="005C3EC6" w:rsidP="005C408E">
      <w:pPr>
        <w:pStyle w:val="BodyText"/>
        <w:jc w:val="both"/>
      </w:pPr>
    </w:p>
    <w:p w14:paraId="2233E189" w14:textId="77777777" w:rsidR="00D1257B" w:rsidRDefault="00D1257B" w:rsidP="00D1257B"/>
    <w:tbl>
      <w:tblPr>
        <w:tblW w:w="10632" w:type="dxa"/>
        <w:tblLayout w:type="fixed"/>
        <w:tblCellMar>
          <w:left w:w="0" w:type="dxa"/>
          <w:right w:w="0" w:type="dxa"/>
        </w:tblCellMar>
        <w:tblLook w:val="0000" w:firstRow="0" w:lastRow="0" w:firstColumn="0" w:lastColumn="0" w:noHBand="0" w:noVBand="0"/>
      </w:tblPr>
      <w:tblGrid>
        <w:gridCol w:w="1947"/>
        <w:gridCol w:w="179"/>
        <w:gridCol w:w="1168"/>
        <w:gridCol w:w="675"/>
        <w:gridCol w:w="426"/>
        <w:gridCol w:w="1842"/>
        <w:gridCol w:w="709"/>
        <w:gridCol w:w="1701"/>
        <w:gridCol w:w="142"/>
        <w:gridCol w:w="850"/>
        <w:gridCol w:w="993"/>
      </w:tblGrid>
      <w:tr w:rsidR="00D1257B" w:rsidRPr="005C3EC6" w14:paraId="1D2AA261" w14:textId="77777777" w:rsidTr="005C3EC6">
        <w:trPr>
          <w:trHeight w:val="6"/>
        </w:trPr>
        <w:tc>
          <w:tcPr>
            <w:tcW w:w="3969" w:type="dxa"/>
            <w:gridSpan w:val="4"/>
            <w:shd w:val="clear" w:color="auto" w:fill="DAEEF3" w:themeFill="accent5" w:themeFillTint="33"/>
            <w:vAlign w:val="center"/>
          </w:tcPr>
          <w:p w14:paraId="2C30E77F" w14:textId="77777777" w:rsidR="00D1257B" w:rsidRPr="005C3EC6" w:rsidRDefault="00D1257B">
            <w:pPr>
              <w:snapToGrid w:val="0"/>
              <w:rPr>
                <w:b/>
                <w:bCs/>
              </w:rPr>
            </w:pPr>
            <w:r w:rsidRPr="005C3EC6">
              <w:rPr>
                <w:b/>
                <w:bCs/>
              </w:rPr>
              <w:t>Fonds propres</w:t>
            </w:r>
          </w:p>
        </w:tc>
        <w:tc>
          <w:tcPr>
            <w:tcW w:w="2977" w:type="dxa"/>
            <w:gridSpan w:val="3"/>
            <w:shd w:val="clear" w:color="auto" w:fill="DAEEF3" w:themeFill="accent5" w:themeFillTint="33"/>
          </w:tcPr>
          <w:p w14:paraId="321D120B" w14:textId="4F7CF8E0" w:rsidR="00D1257B" w:rsidRPr="005C3EC6" w:rsidRDefault="00D1257B">
            <w:pPr>
              <w:snapToGrid w:val="0"/>
              <w:jc w:val="center"/>
              <w:rPr>
                <w:b/>
                <w:bCs/>
              </w:rPr>
            </w:pPr>
            <w:r w:rsidRPr="005C3EC6">
              <w:rPr>
                <w:b/>
                <w:bCs/>
              </w:rPr>
              <w:t>Garantie</w:t>
            </w:r>
          </w:p>
        </w:tc>
        <w:tc>
          <w:tcPr>
            <w:tcW w:w="1843" w:type="dxa"/>
            <w:gridSpan w:val="2"/>
            <w:shd w:val="clear" w:color="auto" w:fill="DAEEF3" w:themeFill="accent5" w:themeFillTint="33"/>
            <w:vAlign w:val="center"/>
          </w:tcPr>
          <w:p w14:paraId="6B2DCC74" w14:textId="16D2DAB5" w:rsidR="00D1257B" w:rsidRPr="005C3EC6" w:rsidRDefault="00D1257B">
            <w:pPr>
              <w:snapToGrid w:val="0"/>
              <w:jc w:val="center"/>
              <w:rPr>
                <w:b/>
                <w:bCs/>
              </w:rPr>
            </w:pPr>
            <w:r w:rsidRPr="005C3EC6">
              <w:rPr>
                <w:b/>
                <w:bCs/>
              </w:rPr>
              <w:t>Montants</w:t>
            </w:r>
          </w:p>
        </w:tc>
        <w:tc>
          <w:tcPr>
            <w:tcW w:w="850" w:type="dxa"/>
            <w:shd w:val="clear" w:color="auto" w:fill="DAEEF3" w:themeFill="accent5" w:themeFillTint="33"/>
          </w:tcPr>
          <w:p w14:paraId="097543D1" w14:textId="7EFD44B9" w:rsidR="00D1257B" w:rsidRPr="005C3EC6" w:rsidRDefault="00D1257B">
            <w:pPr>
              <w:snapToGrid w:val="0"/>
              <w:jc w:val="center"/>
              <w:rPr>
                <w:b/>
                <w:bCs/>
              </w:rPr>
            </w:pPr>
            <w:r w:rsidRPr="005C3EC6">
              <w:rPr>
                <w:b/>
                <w:bCs/>
              </w:rPr>
              <w:t>Durée</w:t>
            </w:r>
          </w:p>
        </w:tc>
        <w:tc>
          <w:tcPr>
            <w:tcW w:w="993" w:type="dxa"/>
            <w:shd w:val="clear" w:color="auto" w:fill="DAEEF3" w:themeFill="accent5" w:themeFillTint="33"/>
            <w:vAlign w:val="center"/>
          </w:tcPr>
          <w:p w14:paraId="57095C66" w14:textId="173305D0" w:rsidR="00D1257B" w:rsidRPr="005C3EC6" w:rsidRDefault="00D1257B">
            <w:pPr>
              <w:snapToGrid w:val="0"/>
              <w:jc w:val="center"/>
              <w:rPr>
                <w:b/>
                <w:bCs/>
              </w:rPr>
            </w:pPr>
            <w:r w:rsidRPr="005C3EC6">
              <w:rPr>
                <w:b/>
                <w:bCs/>
              </w:rPr>
              <w:t>Taux</w:t>
            </w:r>
          </w:p>
        </w:tc>
      </w:tr>
      <w:tr w:rsidR="00D1257B" w14:paraId="120BD699" w14:textId="77777777" w:rsidTr="00D1257B">
        <w:trPr>
          <w:trHeight w:val="429"/>
        </w:trPr>
        <w:tc>
          <w:tcPr>
            <w:tcW w:w="3969" w:type="dxa"/>
            <w:gridSpan w:val="4"/>
            <w:tcBorders>
              <w:top w:val="single" w:sz="1" w:space="0" w:color="000000"/>
              <w:left w:val="single" w:sz="1" w:space="0" w:color="000000"/>
              <w:bottom w:val="single" w:sz="1" w:space="0" w:color="000000"/>
            </w:tcBorders>
            <w:vAlign w:val="center"/>
          </w:tcPr>
          <w:p w14:paraId="07A4173E" w14:textId="77777777" w:rsidR="00D1257B" w:rsidRDefault="00D1257B">
            <w:pPr>
              <w:snapToGrid w:val="0"/>
            </w:pPr>
          </w:p>
        </w:tc>
        <w:tc>
          <w:tcPr>
            <w:tcW w:w="2977" w:type="dxa"/>
            <w:gridSpan w:val="3"/>
            <w:tcBorders>
              <w:top w:val="single" w:sz="1" w:space="0" w:color="000000"/>
              <w:left w:val="single" w:sz="1" w:space="0" w:color="000000"/>
              <w:bottom w:val="single" w:sz="1" w:space="0" w:color="000000"/>
              <w:right w:val="single" w:sz="1" w:space="0" w:color="000000"/>
            </w:tcBorders>
          </w:tcPr>
          <w:p w14:paraId="5287F280" w14:textId="77777777" w:rsidR="00D1257B" w:rsidRDefault="00D1257B">
            <w:pPr>
              <w:snapToGrid w:val="0"/>
              <w:spacing w:before="60"/>
              <w:jc w:val="right"/>
            </w:pPr>
          </w:p>
        </w:tc>
        <w:tc>
          <w:tcPr>
            <w:tcW w:w="1843" w:type="dxa"/>
            <w:gridSpan w:val="2"/>
            <w:tcBorders>
              <w:top w:val="single" w:sz="1" w:space="0" w:color="000000"/>
              <w:left w:val="single" w:sz="1" w:space="0" w:color="000000"/>
              <w:bottom w:val="single" w:sz="1" w:space="0" w:color="000000"/>
            </w:tcBorders>
            <w:vAlign w:val="center"/>
          </w:tcPr>
          <w:p w14:paraId="3D1C5B3F" w14:textId="204A03FE" w:rsidR="00D1257B" w:rsidRDefault="00D1257B">
            <w:pPr>
              <w:snapToGrid w:val="0"/>
              <w:spacing w:before="60"/>
              <w:jc w:val="right"/>
            </w:pPr>
            <w:r>
              <w:t>euros</w:t>
            </w:r>
          </w:p>
        </w:tc>
        <w:tc>
          <w:tcPr>
            <w:tcW w:w="850" w:type="dxa"/>
            <w:tcBorders>
              <w:top w:val="single" w:sz="1" w:space="0" w:color="000000"/>
              <w:left w:val="single" w:sz="1" w:space="0" w:color="000000"/>
              <w:bottom w:val="single" w:sz="1" w:space="0" w:color="000000"/>
            </w:tcBorders>
          </w:tcPr>
          <w:p w14:paraId="005DA1B7" w14:textId="77777777" w:rsidR="00D1257B" w:rsidRDefault="00D1257B">
            <w:pPr>
              <w:snapToGrid w:val="0"/>
              <w:spacing w:before="60"/>
              <w:jc w:val="right"/>
            </w:pPr>
          </w:p>
        </w:tc>
        <w:tc>
          <w:tcPr>
            <w:tcW w:w="993" w:type="dxa"/>
            <w:tcBorders>
              <w:top w:val="single" w:sz="1" w:space="0" w:color="000000"/>
              <w:left w:val="single" w:sz="1" w:space="0" w:color="000000"/>
              <w:bottom w:val="single" w:sz="1" w:space="0" w:color="000000"/>
              <w:right w:val="single" w:sz="1" w:space="0" w:color="000000"/>
            </w:tcBorders>
            <w:vAlign w:val="center"/>
          </w:tcPr>
          <w:p w14:paraId="03E562CC" w14:textId="72B762FE" w:rsidR="00D1257B" w:rsidRDefault="00D1257B">
            <w:pPr>
              <w:snapToGrid w:val="0"/>
              <w:spacing w:before="60"/>
              <w:jc w:val="right"/>
            </w:pPr>
          </w:p>
        </w:tc>
      </w:tr>
      <w:tr w:rsidR="00D1257B" w14:paraId="08E74E52" w14:textId="77777777" w:rsidTr="00D1257B">
        <w:trPr>
          <w:trHeight w:val="429"/>
        </w:trPr>
        <w:tc>
          <w:tcPr>
            <w:tcW w:w="3969" w:type="dxa"/>
            <w:gridSpan w:val="4"/>
            <w:tcBorders>
              <w:top w:val="single" w:sz="1" w:space="0" w:color="000000"/>
              <w:left w:val="single" w:sz="1" w:space="0" w:color="000000"/>
              <w:bottom w:val="single" w:sz="1" w:space="0" w:color="000000"/>
            </w:tcBorders>
            <w:vAlign w:val="center"/>
          </w:tcPr>
          <w:p w14:paraId="4889E774" w14:textId="77777777" w:rsidR="00D1257B" w:rsidRDefault="00D1257B" w:rsidP="00D1257B">
            <w:pPr>
              <w:snapToGrid w:val="0"/>
            </w:pPr>
          </w:p>
        </w:tc>
        <w:tc>
          <w:tcPr>
            <w:tcW w:w="2977" w:type="dxa"/>
            <w:gridSpan w:val="3"/>
            <w:tcBorders>
              <w:top w:val="single" w:sz="1" w:space="0" w:color="000000"/>
              <w:left w:val="single" w:sz="1" w:space="0" w:color="000000"/>
              <w:bottom w:val="single" w:sz="1" w:space="0" w:color="000000"/>
              <w:right w:val="single" w:sz="1" w:space="0" w:color="000000"/>
            </w:tcBorders>
          </w:tcPr>
          <w:p w14:paraId="71702CF6" w14:textId="77777777" w:rsidR="00D1257B" w:rsidRDefault="00D1257B" w:rsidP="00D1257B">
            <w:pPr>
              <w:snapToGrid w:val="0"/>
              <w:spacing w:before="60"/>
              <w:jc w:val="right"/>
            </w:pPr>
          </w:p>
        </w:tc>
        <w:tc>
          <w:tcPr>
            <w:tcW w:w="1843" w:type="dxa"/>
            <w:gridSpan w:val="2"/>
            <w:tcBorders>
              <w:top w:val="single" w:sz="1" w:space="0" w:color="000000"/>
              <w:left w:val="single" w:sz="1" w:space="0" w:color="000000"/>
              <w:bottom w:val="single" w:sz="1" w:space="0" w:color="000000"/>
            </w:tcBorders>
            <w:vAlign w:val="center"/>
          </w:tcPr>
          <w:p w14:paraId="6D81209C" w14:textId="446F006D" w:rsidR="00D1257B" w:rsidRDefault="00D1257B" w:rsidP="00D1257B">
            <w:pPr>
              <w:snapToGrid w:val="0"/>
              <w:spacing w:before="60"/>
              <w:jc w:val="right"/>
            </w:pPr>
            <w:r>
              <w:t>euros</w:t>
            </w:r>
          </w:p>
        </w:tc>
        <w:tc>
          <w:tcPr>
            <w:tcW w:w="850" w:type="dxa"/>
            <w:tcBorders>
              <w:top w:val="single" w:sz="1" w:space="0" w:color="000000"/>
              <w:left w:val="single" w:sz="1" w:space="0" w:color="000000"/>
              <w:bottom w:val="single" w:sz="1" w:space="0" w:color="000000"/>
            </w:tcBorders>
          </w:tcPr>
          <w:p w14:paraId="7318D332" w14:textId="77777777" w:rsidR="00D1257B" w:rsidRDefault="00D1257B" w:rsidP="00D1257B">
            <w:pPr>
              <w:snapToGrid w:val="0"/>
              <w:spacing w:before="60"/>
              <w:jc w:val="right"/>
            </w:pPr>
          </w:p>
        </w:tc>
        <w:tc>
          <w:tcPr>
            <w:tcW w:w="993" w:type="dxa"/>
            <w:tcBorders>
              <w:top w:val="single" w:sz="1" w:space="0" w:color="000000"/>
              <w:left w:val="single" w:sz="1" w:space="0" w:color="000000"/>
              <w:bottom w:val="single" w:sz="1" w:space="0" w:color="000000"/>
              <w:right w:val="single" w:sz="1" w:space="0" w:color="000000"/>
            </w:tcBorders>
            <w:vAlign w:val="center"/>
          </w:tcPr>
          <w:p w14:paraId="0DCCE7DA" w14:textId="23118B46" w:rsidR="00D1257B" w:rsidRDefault="00D1257B" w:rsidP="00D1257B">
            <w:pPr>
              <w:snapToGrid w:val="0"/>
              <w:spacing w:before="60"/>
              <w:jc w:val="right"/>
            </w:pPr>
          </w:p>
        </w:tc>
      </w:tr>
      <w:tr w:rsidR="00D1257B" w14:paraId="4B8AD768" w14:textId="77777777" w:rsidTr="00D1257B">
        <w:trPr>
          <w:trHeight w:val="429"/>
        </w:trPr>
        <w:tc>
          <w:tcPr>
            <w:tcW w:w="3969" w:type="dxa"/>
            <w:gridSpan w:val="4"/>
            <w:tcBorders>
              <w:top w:val="single" w:sz="1" w:space="0" w:color="000000"/>
              <w:left w:val="single" w:sz="1" w:space="0" w:color="000000"/>
              <w:bottom w:val="single" w:sz="1" w:space="0" w:color="000000"/>
            </w:tcBorders>
            <w:vAlign w:val="center"/>
          </w:tcPr>
          <w:p w14:paraId="5613CCAC" w14:textId="77777777" w:rsidR="00D1257B" w:rsidRDefault="00D1257B" w:rsidP="00D1257B">
            <w:pPr>
              <w:snapToGrid w:val="0"/>
            </w:pPr>
          </w:p>
        </w:tc>
        <w:tc>
          <w:tcPr>
            <w:tcW w:w="2977" w:type="dxa"/>
            <w:gridSpan w:val="3"/>
            <w:tcBorders>
              <w:top w:val="single" w:sz="1" w:space="0" w:color="000000"/>
              <w:left w:val="single" w:sz="1" w:space="0" w:color="000000"/>
              <w:bottom w:val="single" w:sz="1" w:space="0" w:color="000000"/>
              <w:right w:val="single" w:sz="1" w:space="0" w:color="000000"/>
            </w:tcBorders>
          </w:tcPr>
          <w:p w14:paraId="176BD57F" w14:textId="77777777" w:rsidR="00D1257B" w:rsidRDefault="00D1257B" w:rsidP="00D1257B">
            <w:pPr>
              <w:snapToGrid w:val="0"/>
              <w:spacing w:before="60"/>
              <w:jc w:val="right"/>
            </w:pPr>
          </w:p>
        </w:tc>
        <w:tc>
          <w:tcPr>
            <w:tcW w:w="1843" w:type="dxa"/>
            <w:gridSpan w:val="2"/>
            <w:tcBorders>
              <w:top w:val="single" w:sz="1" w:space="0" w:color="000000"/>
              <w:left w:val="single" w:sz="1" w:space="0" w:color="000000"/>
              <w:bottom w:val="single" w:sz="1" w:space="0" w:color="000000"/>
            </w:tcBorders>
            <w:vAlign w:val="center"/>
          </w:tcPr>
          <w:p w14:paraId="509FC70A" w14:textId="7779D1A0" w:rsidR="00D1257B" w:rsidRDefault="00D1257B" w:rsidP="00D1257B">
            <w:pPr>
              <w:snapToGrid w:val="0"/>
              <w:spacing w:before="60"/>
              <w:jc w:val="right"/>
            </w:pPr>
            <w:r>
              <w:t>euros</w:t>
            </w:r>
          </w:p>
        </w:tc>
        <w:tc>
          <w:tcPr>
            <w:tcW w:w="850" w:type="dxa"/>
            <w:tcBorders>
              <w:top w:val="single" w:sz="1" w:space="0" w:color="000000"/>
              <w:left w:val="single" w:sz="1" w:space="0" w:color="000000"/>
              <w:bottom w:val="single" w:sz="1" w:space="0" w:color="000000"/>
            </w:tcBorders>
          </w:tcPr>
          <w:p w14:paraId="19E1ABC8" w14:textId="77777777" w:rsidR="00D1257B" w:rsidRDefault="00D1257B" w:rsidP="00D1257B">
            <w:pPr>
              <w:snapToGrid w:val="0"/>
              <w:spacing w:before="60"/>
              <w:jc w:val="right"/>
            </w:pPr>
          </w:p>
        </w:tc>
        <w:tc>
          <w:tcPr>
            <w:tcW w:w="993" w:type="dxa"/>
            <w:tcBorders>
              <w:top w:val="single" w:sz="1" w:space="0" w:color="000000"/>
              <w:left w:val="single" w:sz="1" w:space="0" w:color="000000"/>
              <w:bottom w:val="single" w:sz="1" w:space="0" w:color="000000"/>
              <w:right w:val="single" w:sz="1" w:space="0" w:color="000000"/>
            </w:tcBorders>
            <w:vAlign w:val="center"/>
          </w:tcPr>
          <w:p w14:paraId="1CA39B55" w14:textId="1A6B1A6E" w:rsidR="00D1257B" w:rsidRDefault="00D1257B" w:rsidP="00D1257B">
            <w:pPr>
              <w:snapToGrid w:val="0"/>
              <w:spacing w:before="60"/>
              <w:jc w:val="right"/>
            </w:pPr>
          </w:p>
        </w:tc>
      </w:tr>
      <w:tr w:rsidR="00D1257B" w:rsidRPr="005C3EC6" w14:paraId="532134C4" w14:textId="1EEA320B" w:rsidTr="005C3EC6">
        <w:trPr>
          <w:trHeight w:val="6"/>
        </w:trPr>
        <w:tc>
          <w:tcPr>
            <w:tcW w:w="1947" w:type="dxa"/>
            <w:shd w:val="clear" w:color="auto" w:fill="DAEEF3" w:themeFill="accent5" w:themeFillTint="33"/>
            <w:vAlign w:val="center"/>
          </w:tcPr>
          <w:p w14:paraId="077CBD02" w14:textId="64CBFB1D" w:rsidR="00D1257B" w:rsidRPr="005C3EC6" w:rsidRDefault="00D1257B" w:rsidP="00D1257B">
            <w:pPr>
              <w:keepNext/>
              <w:snapToGrid w:val="0"/>
              <w:rPr>
                <w:b/>
                <w:bCs/>
              </w:rPr>
            </w:pPr>
            <w:r w:rsidRPr="005C3EC6">
              <w:rPr>
                <w:b/>
                <w:bCs/>
              </w:rPr>
              <w:t>Prêt Subordonnés</w:t>
            </w:r>
          </w:p>
        </w:tc>
        <w:tc>
          <w:tcPr>
            <w:tcW w:w="1347" w:type="dxa"/>
            <w:gridSpan w:val="2"/>
            <w:shd w:val="clear" w:color="auto" w:fill="DAEEF3" w:themeFill="accent5" w:themeFillTint="33"/>
          </w:tcPr>
          <w:p w14:paraId="50B112B9" w14:textId="77777777" w:rsidR="00D1257B" w:rsidRPr="005C3EC6" w:rsidRDefault="00D1257B" w:rsidP="00D1257B">
            <w:pPr>
              <w:keepNext/>
              <w:snapToGrid w:val="0"/>
              <w:rPr>
                <w:b/>
                <w:bCs/>
              </w:rPr>
            </w:pPr>
          </w:p>
        </w:tc>
        <w:tc>
          <w:tcPr>
            <w:tcW w:w="7338" w:type="dxa"/>
            <w:gridSpan w:val="8"/>
            <w:shd w:val="clear" w:color="auto" w:fill="DAEEF3" w:themeFill="accent5" w:themeFillTint="33"/>
          </w:tcPr>
          <w:p w14:paraId="198E9FB9" w14:textId="77777777" w:rsidR="00D1257B" w:rsidRPr="005C3EC6" w:rsidRDefault="00D1257B" w:rsidP="00D1257B">
            <w:pPr>
              <w:keepNext/>
              <w:snapToGrid w:val="0"/>
              <w:rPr>
                <w:b/>
                <w:bCs/>
              </w:rPr>
            </w:pPr>
          </w:p>
        </w:tc>
      </w:tr>
      <w:tr w:rsidR="00D1257B" w14:paraId="1725FB91" w14:textId="77777777" w:rsidTr="00D1257B">
        <w:trPr>
          <w:trHeight w:val="431"/>
        </w:trPr>
        <w:tc>
          <w:tcPr>
            <w:tcW w:w="3969" w:type="dxa"/>
            <w:gridSpan w:val="4"/>
            <w:tcBorders>
              <w:top w:val="single" w:sz="1" w:space="0" w:color="000000"/>
              <w:left w:val="single" w:sz="1" w:space="0" w:color="000000"/>
              <w:bottom w:val="single" w:sz="1" w:space="0" w:color="000000"/>
            </w:tcBorders>
            <w:vAlign w:val="center"/>
          </w:tcPr>
          <w:p w14:paraId="3BF23146" w14:textId="77777777" w:rsidR="00D1257B" w:rsidRDefault="00D1257B" w:rsidP="00D1257B">
            <w:pPr>
              <w:snapToGrid w:val="0"/>
            </w:pPr>
          </w:p>
        </w:tc>
        <w:tc>
          <w:tcPr>
            <w:tcW w:w="2977" w:type="dxa"/>
            <w:gridSpan w:val="3"/>
            <w:tcBorders>
              <w:top w:val="single" w:sz="1" w:space="0" w:color="000000"/>
              <w:left w:val="single" w:sz="1" w:space="0" w:color="000000"/>
              <w:bottom w:val="single" w:sz="1" w:space="0" w:color="000000"/>
              <w:right w:val="single" w:sz="1" w:space="0" w:color="000000"/>
            </w:tcBorders>
          </w:tcPr>
          <w:p w14:paraId="77C30CA8" w14:textId="77777777" w:rsidR="00D1257B" w:rsidRDefault="00D1257B" w:rsidP="00D1257B">
            <w:pPr>
              <w:snapToGrid w:val="0"/>
              <w:jc w:val="right"/>
            </w:pPr>
          </w:p>
        </w:tc>
        <w:tc>
          <w:tcPr>
            <w:tcW w:w="1843" w:type="dxa"/>
            <w:gridSpan w:val="2"/>
            <w:tcBorders>
              <w:top w:val="single" w:sz="1" w:space="0" w:color="000000"/>
              <w:left w:val="single" w:sz="1" w:space="0" w:color="000000"/>
              <w:bottom w:val="single" w:sz="1" w:space="0" w:color="000000"/>
            </w:tcBorders>
            <w:vAlign w:val="center"/>
          </w:tcPr>
          <w:p w14:paraId="55591DC0" w14:textId="0F9239E0" w:rsidR="00D1257B" w:rsidRDefault="00D1257B" w:rsidP="00D1257B">
            <w:pPr>
              <w:snapToGrid w:val="0"/>
              <w:jc w:val="right"/>
            </w:pPr>
            <w:r>
              <w:t>euros</w:t>
            </w:r>
          </w:p>
        </w:tc>
        <w:tc>
          <w:tcPr>
            <w:tcW w:w="850" w:type="dxa"/>
            <w:tcBorders>
              <w:top w:val="single" w:sz="1" w:space="0" w:color="000000"/>
              <w:left w:val="single" w:sz="1" w:space="0" w:color="000000"/>
              <w:bottom w:val="single" w:sz="1" w:space="0" w:color="000000"/>
            </w:tcBorders>
          </w:tcPr>
          <w:p w14:paraId="02314F86" w14:textId="77777777" w:rsidR="00D1257B" w:rsidRDefault="00D1257B" w:rsidP="00D1257B">
            <w:pPr>
              <w:snapToGrid w:val="0"/>
            </w:pPr>
          </w:p>
        </w:tc>
        <w:tc>
          <w:tcPr>
            <w:tcW w:w="993" w:type="dxa"/>
            <w:tcBorders>
              <w:top w:val="single" w:sz="1" w:space="0" w:color="000000"/>
              <w:left w:val="single" w:sz="1" w:space="0" w:color="000000"/>
              <w:bottom w:val="single" w:sz="1" w:space="0" w:color="000000"/>
              <w:right w:val="single" w:sz="1" w:space="0" w:color="000000"/>
            </w:tcBorders>
            <w:vAlign w:val="center"/>
          </w:tcPr>
          <w:p w14:paraId="56D727FD" w14:textId="34281EC6" w:rsidR="00D1257B" w:rsidRDefault="00D1257B" w:rsidP="00D1257B">
            <w:pPr>
              <w:snapToGrid w:val="0"/>
            </w:pPr>
          </w:p>
        </w:tc>
      </w:tr>
      <w:tr w:rsidR="00D1257B" w14:paraId="6ECB558B" w14:textId="77777777" w:rsidTr="00D1257B">
        <w:trPr>
          <w:trHeight w:val="431"/>
        </w:trPr>
        <w:tc>
          <w:tcPr>
            <w:tcW w:w="3969" w:type="dxa"/>
            <w:gridSpan w:val="4"/>
            <w:tcBorders>
              <w:left w:val="single" w:sz="1" w:space="0" w:color="000000"/>
              <w:bottom w:val="single" w:sz="1" w:space="0" w:color="000000"/>
            </w:tcBorders>
            <w:vAlign w:val="center"/>
          </w:tcPr>
          <w:p w14:paraId="2730974F" w14:textId="77777777" w:rsidR="00D1257B" w:rsidRDefault="00D1257B" w:rsidP="00D1257B">
            <w:pPr>
              <w:snapToGrid w:val="0"/>
            </w:pPr>
          </w:p>
        </w:tc>
        <w:tc>
          <w:tcPr>
            <w:tcW w:w="2977" w:type="dxa"/>
            <w:gridSpan w:val="3"/>
            <w:tcBorders>
              <w:left w:val="single" w:sz="1" w:space="0" w:color="000000"/>
              <w:bottom w:val="single" w:sz="1" w:space="0" w:color="000000"/>
              <w:right w:val="single" w:sz="1" w:space="0" w:color="000000"/>
            </w:tcBorders>
          </w:tcPr>
          <w:p w14:paraId="1B107DAC" w14:textId="77777777" w:rsidR="00D1257B" w:rsidRDefault="00D1257B" w:rsidP="00D1257B">
            <w:pPr>
              <w:snapToGrid w:val="0"/>
              <w:jc w:val="right"/>
            </w:pPr>
          </w:p>
        </w:tc>
        <w:tc>
          <w:tcPr>
            <w:tcW w:w="1843" w:type="dxa"/>
            <w:gridSpan w:val="2"/>
            <w:tcBorders>
              <w:left w:val="single" w:sz="1" w:space="0" w:color="000000"/>
              <w:bottom w:val="single" w:sz="1" w:space="0" w:color="000000"/>
            </w:tcBorders>
            <w:vAlign w:val="center"/>
          </w:tcPr>
          <w:p w14:paraId="0E297CEE" w14:textId="10C97169" w:rsidR="00D1257B" w:rsidRDefault="00D1257B" w:rsidP="00D1257B">
            <w:pPr>
              <w:snapToGrid w:val="0"/>
              <w:jc w:val="right"/>
            </w:pPr>
            <w:r>
              <w:t>euros</w:t>
            </w:r>
          </w:p>
        </w:tc>
        <w:tc>
          <w:tcPr>
            <w:tcW w:w="850" w:type="dxa"/>
            <w:tcBorders>
              <w:left w:val="single" w:sz="1" w:space="0" w:color="000000"/>
              <w:bottom w:val="single" w:sz="1" w:space="0" w:color="000000"/>
            </w:tcBorders>
          </w:tcPr>
          <w:p w14:paraId="667BAAC5" w14:textId="77777777" w:rsidR="00D1257B" w:rsidRDefault="00D1257B" w:rsidP="00D1257B">
            <w:pPr>
              <w:snapToGrid w:val="0"/>
            </w:pPr>
          </w:p>
        </w:tc>
        <w:tc>
          <w:tcPr>
            <w:tcW w:w="993" w:type="dxa"/>
            <w:tcBorders>
              <w:left w:val="single" w:sz="1" w:space="0" w:color="000000"/>
              <w:bottom w:val="single" w:sz="1" w:space="0" w:color="000000"/>
              <w:right w:val="single" w:sz="1" w:space="0" w:color="000000"/>
            </w:tcBorders>
            <w:vAlign w:val="center"/>
          </w:tcPr>
          <w:p w14:paraId="68AA7805" w14:textId="38C486FF" w:rsidR="00D1257B" w:rsidRDefault="00D1257B" w:rsidP="00D1257B">
            <w:pPr>
              <w:snapToGrid w:val="0"/>
            </w:pPr>
          </w:p>
        </w:tc>
      </w:tr>
      <w:tr w:rsidR="00D1257B" w14:paraId="736BD47E" w14:textId="77777777" w:rsidTr="00D1257B">
        <w:trPr>
          <w:trHeight w:val="431"/>
        </w:trPr>
        <w:tc>
          <w:tcPr>
            <w:tcW w:w="3969" w:type="dxa"/>
            <w:gridSpan w:val="4"/>
            <w:tcBorders>
              <w:left w:val="single" w:sz="1" w:space="0" w:color="000000"/>
              <w:bottom w:val="single" w:sz="1" w:space="0" w:color="000000"/>
            </w:tcBorders>
            <w:vAlign w:val="center"/>
          </w:tcPr>
          <w:p w14:paraId="099DADC2" w14:textId="77777777" w:rsidR="00D1257B" w:rsidRDefault="00D1257B" w:rsidP="00D1257B">
            <w:pPr>
              <w:snapToGrid w:val="0"/>
            </w:pPr>
          </w:p>
        </w:tc>
        <w:tc>
          <w:tcPr>
            <w:tcW w:w="2977" w:type="dxa"/>
            <w:gridSpan w:val="3"/>
            <w:tcBorders>
              <w:left w:val="single" w:sz="1" w:space="0" w:color="000000"/>
              <w:bottom w:val="single" w:sz="1" w:space="0" w:color="000000"/>
              <w:right w:val="single" w:sz="1" w:space="0" w:color="000000"/>
            </w:tcBorders>
          </w:tcPr>
          <w:p w14:paraId="5F42932E" w14:textId="77777777" w:rsidR="00D1257B" w:rsidRDefault="00D1257B" w:rsidP="00D1257B">
            <w:pPr>
              <w:snapToGrid w:val="0"/>
              <w:jc w:val="right"/>
            </w:pPr>
          </w:p>
        </w:tc>
        <w:tc>
          <w:tcPr>
            <w:tcW w:w="1843" w:type="dxa"/>
            <w:gridSpan w:val="2"/>
            <w:tcBorders>
              <w:left w:val="single" w:sz="1" w:space="0" w:color="000000"/>
              <w:bottom w:val="single" w:sz="1" w:space="0" w:color="000000"/>
            </w:tcBorders>
            <w:vAlign w:val="center"/>
          </w:tcPr>
          <w:p w14:paraId="011FB37D" w14:textId="62B1EF9F" w:rsidR="00D1257B" w:rsidRDefault="00D1257B" w:rsidP="00D1257B">
            <w:pPr>
              <w:snapToGrid w:val="0"/>
              <w:jc w:val="right"/>
            </w:pPr>
            <w:r>
              <w:t>euros</w:t>
            </w:r>
          </w:p>
        </w:tc>
        <w:tc>
          <w:tcPr>
            <w:tcW w:w="850" w:type="dxa"/>
            <w:tcBorders>
              <w:left w:val="single" w:sz="1" w:space="0" w:color="000000"/>
              <w:bottom w:val="single" w:sz="1" w:space="0" w:color="000000"/>
            </w:tcBorders>
          </w:tcPr>
          <w:p w14:paraId="60BEDBB7" w14:textId="77777777" w:rsidR="00D1257B" w:rsidRDefault="00D1257B" w:rsidP="00D1257B">
            <w:pPr>
              <w:snapToGrid w:val="0"/>
            </w:pPr>
          </w:p>
        </w:tc>
        <w:tc>
          <w:tcPr>
            <w:tcW w:w="993" w:type="dxa"/>
            <w:tcBorders>
              <w:left w:val="single" w:sz="1" w:space="0" w:color="000000"/>
              <w:bottom w:val="single" w:sz="1" w:space="0" w:color="000000"/>
              <w:right w:val="single" w:sz="1" w:space="0" w:color="000000"/>
            </w:tcBorders>
            <w:vAlign w:val="center"/>
          </w:tcPr>
          <w:p w14:paraId="383564E1" w14:textId="31533902" w:rsidR="00D1257B" w:rsidRDefault="00D1257B" w:rsidP="00D1257B">
            <w:pPr>
              <w:snapToGrid w:val="0"/>
            </w:pPr>
          </w:p>
        </w:tc>
      </w:tr>
      <w:tr w:rsidR="00D1257B" w:rsidRPr="005C3EC6" w14:paraId="343B999B" w14:textId="14FFDB18" w:rsidTr="005C3EC6">
        <w:trPr>
          <w:trHeight w:val="6"/>
        </w:trPr>
        <w:tc>
          <w:tcPr>
            <w:tcW w:w="2126" w:type="dxa"/>
            <w:gridSpan w:val="2"/>
            <w:shd w:val="clear" w:color="auto" w:fill="DAEEF3" w:themeFill="accent5" w:themeFillTint="33"/>
            <w:vAlign w:val="center"/>
          </w:tcPr>
          <w:p w14:paraId="0319CCAD" w14:textId="434A1D20" w:rsidR="00D1257B" w:rsidRPr="005C3EC6" w:rsidRDefault="00D1257B" w:rsidP="00D1257B">
            <w:pPr>
              <w:keepNext/>
              <w:snapToGrid w:val="0"/>
              <w:rPr>
                <w:b/>
                <w:bCs/>
              </w:rPr>
            </w:pPr>
            <w:r w:rsidRPr="005C3EC6">
              <w:rPr>
                <w:b/>
                <w:bCs/>
              </w:rPr>
              <w:t>Crédits ou prêts</w:t>
            </w:r>
          </w:p>
        </w:tc>
        <w:tc>
          <w:tcPr>
            <w:tcW w:w="6521" w:type="dxa"/>
            <w:gridSpan w:val="6"/>
            <w:shd w:val="clear" w:color="auto" w:fill="DAEEF3" w:themeFill="accent5" w:themeFillTint="33"/>
            <w:vAlign w:val="center"/>
          </w:tcPr>
          <w:p w14:paraId="24FF6B36" w14:textId="19D9A5FD" w:rsidR="00D1257B" w:rsidRPr="005C3EC6" w:rsidRDefault="00D1257B" w:rsidP="00D1257B">
            <w:pPr>
              <w:keepNext/>
              <w:snapToGrid w:val="0"/>
              <w:rPr>
                <w:b/>
                <w:bCs/>
              </w:rPr>
            </w:pPr>
          </w:p>
        </w:tc>
        <w:tc>
          <w:tcPr>
            <w:tcW w:w="1985" w:type="dxa"/>
            <w:gridSpan w:val="3"/>
            <w:shd w:val="clear" w:color="auto" w:fill="DAEEF3" w:themeFill="accent5" w:themeFillTint="33"/>
          </w:tcPr>
          <w:p w14:paraId="3684D281" w14:textId="77777777" w:rsidR="00D1257B" w:rsidRPr="005C3EC6" w:rsidRDefault="00D1257B" w:rsidP="00D1257B">
            <w:pPr>
              <w:keepNext/>
              <w:snapToGrid w:val="0"/>
              <w:rPr>
                <w:b/>
                <w:bCs/>
              </w:rPr>
            </w:pPr>
          </w:p>
        </w:tc>
      </w:tr>
      <w:tr w:rsidR="00D1257B" w14:paraId="5C4B9BBD" w14:textId="77777777" w:rsidTr="00D1257B">
        <w:trPr>
          <w:trHeight w:val="431"/>
        </w:trPr>
        <w:tc>
          <w:tcPr>
            <w:tcW w:w="3969" w:type="dxa"/>
            <w:gridSpan w:val="4"/>
            <w:tcBorders>
              <w:top w:val="single" w:sz="1" w:space="0" w:color="000000"/>
              <w:left w:val="single" w:sz="1" w:space="0" w:color="000000"/>
              <w:bottom w:val="single" w:sz="1" w:space="0" w:color="000000"/>
            </w:tcBorders>
            <w:vAlign w:val="center"/>
          </w:tcPr>
          <w:p w14:paraId="6D80AFF7" w14:textId="77777777" w:rsidR="00D1257B" w:rsidRDefault="00D1257B" w:rsidP="00D1257B">
            <w:pPr>
              <w:snapToGrid w:val="0"/>
            </w:pPr>
          </w:p>
        </w:tc>
        <w:tc>
          <w:tcPr>
            <w:tcW w:w="2977" w:type="dxa"/>
            <w:gridSpan w:val="3"/>
            <w:tcBorders>
              <w:top w:val="single" w:sz="1" w:space="0" w:color="000000"/>
              <w:left w:val="single" w:sz="1" w:space="0" w:color="000000"/>
              <w:bottom w:val="single" w:sz="1" w:space="0" w:color="000000"/>
              <w:right w:val="single" w:sz="1" w:space="0" w:color="000000"/>
            </w:tcBorders>
          </w:tcPr>
          <w:p w14:paraId="636DE5F0" w14:textId="77777777" w:rsidR="00D1257B" w:rsidRDefault="00D1257B" w:rsidP="00D1257B">
            <w:pPr>
              <w:snapToGrid w:val="0"/>
              <w:jc w:val="right"/>
            </w:pPr>
          </w:p>
        </w:tc>
        <w:tc>
          <w:tcPr>
            <w:tcW w:w="1843" w:type="dxa"/>
            <w:gridSpan w:val="2"/>
            <w:tcBorders>
              <w:top w:val="single" w:sz="1" w:space="0" w:color="000000"/>
              <w:left w:val="single" w:sz="1" w:space="0" w:color="000000"/>
              <w:bottom w:val="single" w:sz="1" w:space="0" w:color="000000"/>
            </w:tcBorders>
            <w:vAlign w:val="center"/>
          </w:tcPr>
          <w:p w14:paraId="7CEB7CB4" w14:textId="6EA02E7D" w:rsidR="00D1257B" w:rsidRDefault="00286EFA" w:rsidP="00D1257B">
            <w:pPr>
              <w:snapToGrid w:val="0"/>
              <w:jc w:val="right"/>
            </w:pPr>
            <w:r>
              <w:t xml:space="preserve">615.000 </w:t>
            </w:r>
            <w:r w:rsidR="00D1257B">
              <w:t>euros</w:t>
            </w:r>
          </w:p>
        </w:tc>
        <w:tc>
          <w:tcPr>
            <w:tcW w:w="850" w:type="dxa"/>
            <w:tcBorders>
              <w:top w:val="single" w:sz="1" w:space="0" w:color="000000"/>
              <w:left w:val="single" w:sz="1" w:space="0" w:color="000000"/>
              <w:bottom w:val="single" w:sz="1" w:space="0" w:color="000000"/>
            </w:tcBorders>
          </w:tcPr>
          <w:p w14:paraId="465E95D1" w14:textId="1C1FF07C" w:rsidR="00D1257B" w:rsidRDefault="00286EFA" w:rsidP="00286EFA">
            <w:pPr>
              <w:tabs>
                <w:tab w:val="center" w:pos="424"/>
                <w:tab w:val="right" w:pos="848"/>
              </w:tabs>
              <w:snapToGrid w:val="0"/>
              <w:spacing w:before="60"/>
            </w:pPr>
            <w:r>
              <w:tab/>
              <w:t>7 ans</w:t>
            </w:r>
            <w:r>
              <w:tab/>
              <w:t xml:space="preserve"> </w:t>
            </w:r>
          </w:p>
        </w:tc>
        <w:tc>
          <w:tcPr>
            <w:tcW w:w="993" w:type="dxa"/>
            <w:tcBorders>
              <w:top w:val="single" w:sz="1" w:space="0" w:color="000000"/>
              <w:left w:val="single" w:sz="1" w:space="0" w:color="000000"/>
              <w:bottom w:val="single" w:sz="1" w:space="0" w:color="000000"/>
              <w:right w:val="single" w:sz="1" w:space="0" w:color="000000"/>
            </w:tcBorders>
            <w:vAlign w:val="center"/>
          </w:tcPr>
          <w:p w14:paraId="711C0DD5" w14:textId="208C6DD7" w:rsidR="00D1257B" w:rsidRDefault="00D1257B" w:rsidP="00D1257B">
            <w:pPr>
              <w:snapToGrid w:val="0"/>
              <w:spacing w:before="60"/>
              <w:jc w:val="right"/>
            </w:pPr>
          </w:p>
        </w:tc>
      </w:tr>
      <w:tr w:rsidR="00D1257B" w14:paraId="3396AA01" w14:textId="77777777" w:rsidTr="00D1257B">
        <w:trPr>
          <w:trHeight w:val="431"/>
        </w:trPr>
        <w:tc>
          <w:tcPr>
            <w:tcW w:w="3969" w:type="dxa"/>
            <w:gridSpan w:val="4"/>
            <w:tcBorders>
              <w:top w:val="single" w:sz="1" w:space="0" w:color="000000"/>
              <w:left w:val="single" w:sz="1" w:space="0" w:color="000000"/>
              <w:bottom w:val="single" w:sz="1" w:space="0" w:color="000000"/>
            </w:tcBorders>
            <w:vAlign w:val="center"/>
          </w:tcPr>
          <w:p w14:paraId="5BA28922" w14:textId="77777777" w:rsidR="00D1257B" w:rsidRDefault="00D1257B" w:rsidP="00D1257B">
            <w:pPr>
              <w:snapToGrid w:val="0"/>
            </w:pPr>
          </w:p>
        </w:tc>
        <w:tc>
          <w:tcPr>
            <w:tcW w:w="2977" w:type="dxa"/>
            <w:gridSpan w:val="3"/>
            <w:tcBorders>
              <w:top w:val="single" w:sz="1" w:space="0" w:color="000000"/>
              <w:left w:val="single" w:sz="1" w:space="0" w:color="000000"/>
              <w:bottom w:val="single" w:sz="1" w:space="0" w:color="000000"/>
              <w:right w:val="single" w:sz="1" w:space="0" w:color="000000"/>
            </w:tcBorders>
          </w:tcPr>
          <w:p w14:paraId="495D55E3" w14:textId="77777777" w:rsidR="00D1257B" w:rsidRDefault="00D1257B" w:rsidP="00D1257B">
            <w:pPr>
              <w:snapToGrid w:val="0"/>
              <w:jc w:val="right"/>
            </w:pPr>
          </w:p>
        </w:tc>
        <w:tc>
          <w:tcPr>
            <w:tcW w:w="1843" w:type="dxa"/>
            <w:gridSpan w:val="2"/>
            <w:tcBorders>
              <w:top w:val="single" w:sz="1" w:space="0" w:color="000000"/>
              <w:left w:val="single" w:sz="1" w:space="0" w:color="000000"/>
              <w:bottom w:val="single" w:sz="1" w:space="0" w:color="000000"/>
            </w:tcBorders>
            <w:vAlign w:val="center"/>
          </w:tcPr>
          <w:p w14:paraId="0573D7A3" w14:textId="0A1B0361" w:rsidR="00D1257B" w:rsidRDefault="00D1257B" w:rsidP="00D1257B">
            <w:pPr>
              <w:snapToGrid w:val="0"/>
              <w:jc w:val="right"/>
            </w:pPr>
            <w:r>
              <w:t>euros</w:t>
            </w:r>
          </w:p>
        </w:tc>
        <w:tc>
          <w:tcPr>
            <w:tcW w:w="850" w:type="dxa"/>
            <w:tcBorders>
              <w:top w:val="single" w:sz="1" w:space="0" w:color="000000"/>
              <w:left w:val="single" w:sz="1" w:space="0" w:color="000000"/>
              <w:bottom w:val="single" w:sz="1" w:space="0" w:color="000000"/>
            </w:tcBorders>
          </w:tcPr>
          <w:p w14:paraId="455AC9B7" w14:textId="77777777" w:rsidR="00D1257B" w:rsidRDefault="00D1257B" w:rsidP="00D1257B">
            <w:pPr>
              <w:snapToGrid w:val="0"/>
              <w:spacing w:before="60"/>
              <w:jc w:val="right"/>
            </w:pPr>
          </w:p>
        </w:tc>
        <w:tc>
          <w:tcPr>
            <w:tcW w:w="993" w:type="dxa"/>
            <w:tcBorders>
              <w:top w:val="single" w:sz="1" w:space="0" w:color="000000"/>
              <w:left w:val="single" w:sz="1" w:space="0" w:color="000000"/>
              <w:bottom w:val="single" w:sz="1" w:space="0" w:color="000000"/>
              <w:right w:val="single" w:sz="1" w:space="0" w:color="000000"/>
            </w:tcBorders>
            <w:vAlign w:val="center"/>
          </w:tcPr>
          <w:p w14:paraId="48244C79" w14:textId="35A63C0F" w:rsidR="00D1257B" w:rsidRDefault="00D1257B" w:rsidP="00D1257B">
            <w:pPr>
              <w:snapToGrid w:val="0"/>
              <w:spacing w:before="60"/>
              <w:jc w:val="right"/>
            </w:pPr>
          </w:p>
        </w:tc>
      </w:tr>
      <w:tr w:rsidR="00D1257B" w14:paraId="1F85BEFD" w14:textId="77777777" w:rsidTr="00D1257B">
        <w:trPr>
          <w:trHeight w:val="431"/>
        </w:trPr>
        <w:tc>
          <w:tcPr>
            <w:tcW w:w="3969" w:type="dxa"/>
            <w:gridSpan w:val="4"/>
            <w:tcBorders>
              <w:left w:val="single" w:sz="1" w:space="0" w:color="000000"/>
              <w:bottom w:val="single" w:sz="1" w:space="0" w:color="000000"/>
            </w:tcBorders>
            <w:vAlign w:val="center"/>
          </w:tcPr>
          <w:p w14:paraId="3604BF5B" w14:textId="77777777" w:rsidR="00D1257B" w:rsidRDefault="00D1257B" w:rsidP="00D1257B">
            <w:pPr>
              <w:snapToGrid w:val="0"/>
            </w:pPr>
          </w:p>
        </w:tc>
        <w:tc>
          <w:tcPr>
            <w:tcW w:w="2977" w:type="dxa"/>
            <w:gridSpan w:val="3"/>
            <w:tcBorders>
              <w:left w:val="single" w:sz="1" w:space="0" w:color="000000"/>
              <w:bottom w:val="single" w:sz="1" w:space="0" w:color="000000"/>
              <w:right w:val="single" w:sz="1" w:space="0" w:color="000000"/>
            </w:tcBorders>
          </w:tcPr>
          <w:p w14:paraId="5D6C6163" w14:textId="77777777" w:rsidR="00D1257B" w:rsidRDefault="00D1257B" w:rsidP="00D1257B">
            <w:pPr>
              <w:snapToGrid w:val="0"/>
              <w:jc w:val="right"/>
            </w:pPr>
          </w:p>
        </w:tc>
        <w:tc>
          <w:tcPr>
            <w:tcW w:w="1843" w:type="dxa"/>
            <w:gridSpan w:val="2"/>
            <w:tcBorders>
              <w:left w:val="single" w:sz="1" w:space="0" w:color="000000"/>
              <w:bottom w:val="single" w:sz="1" w:space="0" w:color="000000"/>
            </w:tcBorders>
            <w:vAlign w:val="center"/>
          </w:tcPr>
          <w:p w14:paraId="6F2DDB79" w14:textId="1CB4C168" w:rsidR="00D1257B" w:rsidRDefault="00D1257B" w:rsidP="00D1257B">
            <w:pPr>
              <w:snapToGrid w:val="0"/>
              <w:jc w:val="right"/>
            </w:pPr>
            <w:r>
              <w:t>euros</w:t>
            </w:r>
          </w:p>
        </w:tc>
        <w:tc>
          <w:tcPr>
            <w:tcW w:w="850" w:type="dxa"/>
            <w:tcBorders>
              <w:left w:val="single" w:sz="1" w:space="0" w:color="000000"/>
              <w:bottom w:val="single" w:sz="1" w:space="0" w:color="000000"/>
            </w:tcBorders>
          </w:tcPr>
          <w:p w14:paraId="6477FE36" w14:textId="77777777" w:rsidR="00D1257B" w:rsidRDefault="00D1257B" w:rsidP="00D1257B">
            <w:pPr>
              <w:snapToGrid w:val="0"/>
              <w:spacing w:before="60"/>
              <w:jc w:val="right"/>
            </w:pPr>
          </w:p>
        </w:tc>
        <w:tc>
          <w:tcPr>
            <w:tcW w:w="993" w:type="dxa"/>
            <w:tcBorders>
              <w:left w:val="single" w:sz="1" w:space="0" w:color="000000"/>
              <w:bottom w:val="single" w:sz="1" w:space="0" w:color="000000"/>
              <w:right w:val="single" w:sz="1" w:space="0" w:color="000000"/>
            </w:tcBorders>
            <w:vAlign w:val="center"/>
          </w:tcPr>
          <w:p w14:paraId="4D49B3DB" w14:textId="46F94925" w:rsidR="00D1257B" w:rsidRDefault="00D1257B" w:rsidP="00D1257B">
            <w:pPr>
              <w:snapToGrid w:val="0"/>
              <w:spacing w:before="60"/>
              <w:jc w:val="right"/>
            </w:pPr>
          </w:p>
        </w:tc>
      </w:tr>
      <w:tr w:rsidR="00D1257B" w:rsidRPr="005C3EC6" w14:paraId="40D26A97" w14:textId="6A603B6D" w:rsidTr="005C3EC6">
        <w:trPr>
          <w:trHeight w:val="6"/>
        </w:trPr>
        <w:tc>
          <w:tcPr>
            <w:tcW w:w="4395" w:type="dxa"/>
            <w:gridSpan w:val="5"/>
            <w:shd w:val="clear" w:color="auto" w:fill="DAEEF3" w:themeFill="accent5" w:themeFillTint="33"/>
            <w:vAlign w:val="center"/>
          </w:tcPr>
          <w:p w14:paraId="5D0BB335" w14:textId="5FCE9393" w:rsidR="00D1257B" w:rsidRPr="005C3EC6" w:rsidRDefault="00D1257B" w:rsidP="00D1257B">
            <w:pPr>
              <w:keepNext/>
              <w:snapToGrid w:val="0"/>
              <w:rPr>
                <w:b/>
                <w:bCs/>
              </w:rPr>
            </w:pPr>
            <w:r w:rsidRPr="005C3EC6">
              <w:rPr>
                <w:b/>
                <w:bCs/>
              </w:rPr>
              <w:t xml:space="preserve">Autres sources de financement </w:t>
            </w:r>
            <w:r w:rsidR="003D283C" w:rsidRPr="005C3EC6">
              <w:rPr>
                <w:b/>
                <w:bCs/>
              </w:rPr>
              <w:t>(Subsides,….)</w:t>
            </w:r>
          </w:p>
        </w:tc>
        <w:tc>
          <w:tcPr>
            <w:tcW w:w="1842" w:type="dxa"/>
            <w:shd w:val="clear" w:color="auto" w:fill="DAEEF3" w:themeFill="accent5" w:themeFillTint="33"/>
          </w:tcPr>
          <w:p w14:paraId="4CCCADCD" w14:textId="77777777" w:rsidR="00D1257B" w:rsidRPr="005C3EC6" w:rsidRDefault="00D1257B" w:rsidP="00D1257B">
            <w:pPr>
              <w:keepNext/>
              <w:snapToGrid w:val="0"/>
              <w:rPr>
                <w:b/>
                <w:bCs/>
              </w:rPr>
            </w:pPr>
          </w:p>
        </w:tc>
        <w:tc>
          <w:tcPr>
            <w:tcW w:w="4395" w:type="dxa"/>
            <w:gridSpan w:val="5"/>
            <w:shd w:val="clear" w:color="auto" w:fill="DAEEF3" w:themeFill="accent5" w:themeFillTint="33"/>
          </w:tcPr>
          <w:p w14:paraId="08D4AE53" w14:textId="21E0EC0F" w:rsidR="00D1257B" w:rsidRPr="005C3EC6" w:rsidRDefault="00D1257B" w:rsidP="00D1257B">
            <w:pPr>
              <w:keepNext/>
              <w:snapToGrid w:val="0"/>
              <w:rPr>
                <w:b/>
                <w:bCs/>
              </w:rPr>
            </w:pPr>
          </w:p>
        </w:tc>
      </w:tr>
      <w:tr w:rsidR="00D1257B" w14:paraId="1D706E28" w14:textId="77777777" w:rsidTr="00D1257B">
        <w:trPr>
          <w:trHeight w:val="431"/>
        </w:trPr>
        <w:tc>
          <w:tcPr>
            <w:tcW w:w="3969" w:type="dxa"/>
            <w:gridSpan w:val="4"/>
            <w:tcBorders>
              <w:top w:val="single" w:sz="4" w:space="0" w:color="auto"/>
              <w:left w:val="single" w:sz="4" w:space="0" w:color="auto"/>
              <w:bottom w:val="single" w:sz="4" w:space="0" w:color="auto"/>
              <w:right w:val="single" w:sz="4" w:space="0" w:color="auto"/>
            </w:tcBorders>
            <w:vAlign w:val="center"/>
          </w:tcPr>
          <w:p w14:paraId="635009A8" w14:textId="77777777" w:rsidR="00D1257B" w:rsidRDefault="00D1257B" w:rsidP="00D1257B">
            <w:pPr>
              <w:keepNext/>
              <w:snapToGrid w:val="0"/>
            </w:pPr>
          </w:p>
        </w:tc>
        <w:tc>
          <w:tcPr>
            <w:tcW w:w="2977" w:type="dxa"/>
            <w:gridSpan w:val="3"/>
            <w:tcBorders>
              <w:top w:val="single" w:sz="4" w:space="0" w:color="auto"/>
              <w:left w:val="single" w:sz="4" w:space="0" w:color="auto"/>
              <w:bottom w:val="single" w:sz="4" w:space="0" w:color="auto"/>
              <w:right w:val="single" w:sz="4" w:space="0" w:color="auto"/>
            </w:tcBorders>
          </w:tcPr>
          <w:p w14:paraId="6D61A998" w14:textId="77777777" w:rsidR="00D1257B" w:rsidRDefault="00D1257B" w:rsidP="00D1257B">
            <w:pPr>
              <w:keepNext/>
              <w:snapToGrid w:val="0"/>
              <w:jc w:val="right"/>
            </w:pPr>
          </w:p>
        </w:tc>
        <w:tc>
          <w:tcPr>
            <w:tcW w:w="1843" w:type="dxa"/>
            <w:gridSpan w:val="2"/>
            <w:tcBorders>
              <w:top w:val="single" w:sz="4" w:space="0" w:color="auto"/>
              <w:left w:val="single" w:sz="4" w:space="0" w:color="auto"/>
              <w:bottom w:val="single" w:sz="4" w:space="0" w:color="auto"/>
              <w:right w:val="single" w:sz="4" w:space="0" w:color="auto"/>
            </w:tcBorders>
            <w:vAlign w:val="center"/>
          </w:tcPr>
          <w:p w14:paraId="108F53F7" w14:textId="63346DB5" w:rsidR="00D1257B" w:rsidRDefault="00D1257B" w:rsidP="00D1257B">
            <w:pPr>
              <w:keepNext/>
              <w:snapToGrid w:val="0"/>
              <w:jc w:val="right"/>
            </w:pPr>
            <w:r>
              <w:t>euros</w:t>
            </w:r>
          </w:p>
        </w:tc>
        <w:tc>
          <w:tcPr>
            <w:tcW w:w="850" w:type="dxa"/>
            <w:tcBorders>
              <w:top w:val="single" w:sz="4" w:space="0" w:color="auto"/>
              <w:left w:val="single" w:sz="4" w:space="0" w:color="auto"/>
              <w:bottom w:val="single" w:sz="4" w:space="0" w:color="auto"/>
              <w:right w:val="single" w:sz="4" w:space="0" w:color="auto"/>
            </w:tcBorders>
          </w:tcPr>
          <w:p w14:paraId="759D53A1" w14:textId="77777777" w:rsidR="00D1257B" w:rsidRDefault="00D1257B" w:rsidP="00D1257B">
            <w:pPr>
              <w:snapToGrid w:val="0"/>
              <w:spacing w:before="60"/>
              <w:jc w:val="right"/>
            </w:pPr>
          </w:p>
        </w:tc>
        <w:tc>
          <w:tcPr>
            <w:tcW w:w="993" w:type="dxa"/>
            <w:tcBorders>
              <w:top w:val="single" w:sz="4" w:space="0" w:color="auto"/>
              <w:left w:val="single" w:sz="4" w:space="0" w:color="auto"/>
              <w:bottom w:val="single" w:sz="4" w:space="0" w:color="auto"/>
              <w:right w:val="single" w:sz="4" w:space="0" w:color="auto"/>
            </w:tcBorders>
            <w:vAlign w:val="center"/>
          </w:tcPr>
          <w:p w14:paraId="6594EDB7" w14:textId="623064F1" w:rsidR="00D1257B" w:rsidRDefault="00D1257B" w:rsidP="00D1257B">
            <w:pPr>
              <w:snapToGrid w:val="0"/>
              <w:spacing w:before="60"/>
              <w:jc w:val="right"/>
            </w:pPr>
          </w:p>
        </w:tc>
      </w:tr>
      <w:tr w:rsidR="00D1257B" w14:paraId="431591A6" w14:textId="77777777" w:rsidTr="00D1257B">
        <w:trPr>
          <w:trHeight w:val="431"/>
        </w:trPr>
        <w:tc>
          <w:tcPr>
            <w:tcW w:w="3969" w:type="dxa"/>
            <w:gridSpan w:val="4"/>
            <w:tcBorders>
              <w:top w:val="single" w:sz="4" w:space="0" w:color="auto"/>
              <w:left w:val="single" w:sz="1" w:space="0" w:color="000000"/>
              <w:bottom w:val="single" w:sz="1" w:space="0" w:color="000000"/>
            </w:tcBorders>
            <w:vAlign w:val="center"/>
          </w:tcPr>
          <w:p w14:paraId="7D3EC4DA" w14:textId="77777777" w:rsidR="00D1257B" w:rsidRDefault="00D1257B" w:rsidP="00D1257B">
            <w:pPr>
              <w:keepNext/>
              <w:snapToGrid w:val="0"/>
            </w:pPr>
          </w:p>
        </w:tc>
        <w:tc>
          <w:tcPr>
            <w:tcW w:w="2977" w:type="dxa"/>
            <w:gridSpan w:val="3"/>
            <w:tcBorders>
              <w:top w:val="single" w:sz="4" w:space="0" w:color="auto"/>
              <w:left w:val="single" w:sz="1" w:space="0" w:color="000000"/>
              <w:bottom w:val="single" w:sz="1" w:space="0" w:color="000000"/>
              <w:right w:val="single" w:sz="1" w:space="0" w:color="000000"/>
            </w:tcBorders>
          </w:tcPr>
          <w:p w14:paraId="5683DABA" w14:textId="77777777" w:rsidR="00D1257B" w:rsidRDefault="00D1257B" w:rsidP="00D1257B">
            <w:pPr>
              <w:keepNext/>
              <w:snapToGrid w:val="0"/>
              <w:jc w:val="right"/>
            </w:pPr>
          </w:p>
        </w:tc>
        <w:tc>
          <w:tcPr>
            <w:tcW w:w="1843" w:type="dxa"/>
            <w:gridSpan w:val="2"/>
            <w:tcBorders>
              <w:top w:val="single" w:sz="4" w:space="0" w:color="auto"/>
              <w:left w:val="single" w:sz="1" w:space="0" w:color="000000"/>
              <w:bottom w:val="single" w:sz="1" w:space="0" w:color="000000"/>
            </w:tcBorders>
            <w:vAlign w:val="center"/>
          </w:tcPr>
          <w:p w14:paraId="6C12D49B" w14:textId="56B41B30" w:rsidR="00D1257B" w:rsidRDefault="00D1257B" w:rsidP="00D1257B">
            <w:pPr>
              <w:keepNext/>
              <w:snapToGrid w:val="0"/>
              <w:jc w:val="right"/>
            </w:pPr>
            <w:r>
              <w:t>euros</w:t>
            </w:r>
          </w:p>
        </w:tc>
        <w:tc>
          <w:tcPr>
            <w:tcW w:w="850" w:type="dxa"/>
            <w:tcBorders>
              <w:top w:val="single" w:sz="4" w:space="0" w:color="auto"/>
              <w:left w:val="single" w:sz="1" w:space="0" w:color="000000"/>
              <w:bottom w:val="single" w:sz="1" w:space="0" w:color="000000"/>
            </w:tcBorders>
          </w:tcPr>
          <w:p w14:paraId="64DB125C" w14:textId="77777777" w:rsidR="00D1257B" w:rsidRDefault="00D1257B" w:rsidP="00D1257B">
            <w:pPr>
              <w:snapToGrid w:val="0"/>
              <w:spacing w:before="60"/>
              <w:jc w:val="right"/>
            </w:pPr>
          </w:p>
        </w:tc>
        <w:tc>
          <w:tcPr>
            <w:tcW w:w="993" w:type="dxa"/>
            <w:tcBorders>
              <w:top w:val="single" w:sz="4" w:space="0" w:color="auto"/>
              <w:left w:val="single" w:sz="1" w:space="0" w:color="000000"/>
              <w:bottom w:val="single" w:sz="1" w:space="0" w:color="000000"/>
              <w:right w:val="single" w:sz="1" w:space="0" w:color="000000"/>
            </w:tcBorders>
            <w:vAlign w:val="center"/>
          </w:tcPr>
          <w:p w14:paraId="2973306D" w14:textId="2F9E3EC7" w:rsidR="00D1257B" w:rsidRDefault="00D1257B" w:rsidP="00D1257B">
            <w:pPr>
              <w:snapToGrid w:val="0"/>
              <w:spacing w:before="60"/>
              <w:jc w:val="right"/>
            </w:pPr>
          </w:p>
        </w:tc>
      </w:tr>
      <w:tr w:rsidR="00D1257B" w14:paraId="7A86BD3D" w14:textId="77777777" w:rsidTr="00D1257B">
        <w:trPr>
          <w:trHeight w:val="431"/>
        </w:trPr>
        <w:tc>
          <w:tcPr>
            <w:tcW w:w="3969" w:type="dxa"/>
            <w:gridSpan w:val="4"/>
            <w:tcBorders>
              <w:left w:val="single" w:sz="1" w:space="0" w:color="000000"/>
              <w:bottom w:val="single" w:sz="1" w:space="0" w:color="000000"/>
            </w:tcBorders>
            <w:vAlign w:val="center"/>
          </w:tcPr>
          <w:p w14:paraId="2D817528" w14:textId="77777777" w:rsidR="00D1257B" w:rsidRDefault="00D1257B" w:rsidP="00D1257B">
            <w:pPr>
              <w:keepNext/>
              <w:snapToGrid w:val="0"/>
            </w:pPr>
          </w:p>
        </w:tc>
        <w:tc>
          <w:tcPr>
            <w:tcW w:w="2977" w:type="dxa"/>
            <w:gridSpan w:val="3"/>
            <w:tcBorders>
              <w:left w:val="single" w:sz="1" w:space="0" w:color="000000"/>
              <w:bottom w:val="single" w:sz="1" w:space="0" w:color="000000"/>
              <w:right w:val="single" w:sz="1" w:space="0" w:color="000000"/>
            </w:tcBorders>
          </w:tcPr>
          <w:p w14:paraId="6F20D4F6" w14:textId="77777777" w:rsidR="00D1257B" w:rsidRDefault="00D1257B" w:rsidP="00D1257B">
            <w:pPr>
              <w:keepNext/>
              <w:snapToGrid w:val="0"/>
              <w:jc w:val="right"/>
            </w:pPr>
          </w:p>
        </w:tc>
        <w:tc>
          <w:tcPr>
            <w:tcW w:w="1843" w:type="dxa"/>
            <w:gridSpan w:val="2"/>
            <w:tcBorders>
              <w:left w:val="single" w:sz="1" w:space="0" w:color="000000"/>
              <w:bottom w:val="single" w:sz="1" w:space="0" w:color="000000"/>
            </w:tcBorders>
            <w:vAlign w:val="center"/>
          </w:tcPr>
          <w:p w14:paraId="5A784FEE" w14:textId="1B6AE6B1" w:rsidR="00D1257B" w:rsidRDefault="00D1257B" w:rsidP="00D1257B">
            <w:pPr>
              <w:keepNext/>
              <w:snapToGrid w:val="0"/>
              <w:jc w:val="right"/>
            </w:pPr>
            <w:r>
              <w:t>euros</w:t>
            </w:r>
          </w:p>
        </w:tc>
        <w:tc>
          <w:tcPr>
            <w:tcW w:w="850" w:type="dxa"/>
            <w:tcBorders>
              <w:left w:val="single" w:sz="1" w:space="0" w:color="000000"/>
              <w:bottom w:val="single" w:sz="2" w:space="0" w:color="000000"/>
            </w:tcBorders>
          </w:tcPr>
          <w:p w14:paraId="46B0A1EE" w14:textId="77777777" w:rsidR="00D1257B" w:rsidRDefault="00D1257B" w:rsidP="00D1257B">
            <w:pPr>
              <w:snapToGrid w:val="0"/>
              <w:spacing w:before="60"/>
              <w:jc w:val="right"/>
            </w:pPr>
          </w:p>
        </w:tc>
        <w:tc>
          <w:tcPr>
            <w:tcW w:w="993" w:type="dxa"/>
            <w:tcBorders>
              <w:left w:val="single" w:sz="1" w:space="0" w:color="000000"/>
              <w:bottom w:val="single" w:sz="2" w:space="0" w:color="000000"/>
              <w:right w:val="single" w:sz="1" w:space="0" w:color="000000"/>
            </w:tcBorders>
            <w:vAlign w:val="center"/>
          </w:tcPr>
          <w:p w14:paraId="549F337A" w14:textId="435C4ADC" w:rsidR="00D1257B" w:rsidRDefault="00D1257B" w:rsidP="00D1257B">
            <w:pPr>
              <w:snapToGrid w:val="0"/>
              <w:spacing w:before="60"/>
              <w:jc w:val="right"/>
            </w:pPr>
          </w:p>
        </w:tc>
      </w:tr>
      <w:tr w:rsidR="00D1257B" w14:paraId="34E232D8" w14:textId="77777777" w:rsidTr="00D1257B">
        <w:trPr>
          <w:trHeight w:val="431"/>
        </w:trPr>
        <w:tc>
          <w:tcPr>
            <w:tcW w:w="3969" w:type="dxa"/>
            <w:gridSpan w:val="4"/>
            <w:vAlign w:val="center"/>
          </w:tcPr>
          <w:p w14:paraId="1E16B8E9" w14:textId="77777777" w:rsidR="00D1257B" w:rsidRDefault="00D1257B" w:rsidP="00D1257B">
            <w:pPr>
              <w:snapToGrid w:val="0"/>
              <w:spacing w:before="60"/>
              <w:jc w:val="right"/>
              <w:rPr>
                <w:b/>
              </w:rPr>
            </w:pPr>
            <w:r>
              <w:rPr>
                <w:b/>
              </w:rPr>
              <w:t>Total </w:t>
            </w:r>
          </w:p>
        </w:tc>
        <w:tc>
          <w:tcPr>
            <w:tcW w:w="2977" w:type="dxa"/>
            <w:gridSpan w:val="3"/>
            <w:tcBorders>
              <w:right w:val="single" w:sz="1" w:space="0" w:color="000000"/>
            </w:tcBorders>
          </w:tcPr>
          <w:p w14:paraId="0AF12008" w14:textId="77777777" w:rsidR="00D1257B" w:rsidRDefault="00D1257B" w:rsidP="00D1257B">
            <w:pPr>
              <w:snapToGrid w:val="0"/>
              <w:spacing w:before="60"/>
              <w:jc w:val="right"/>
              <w:rPr>
                <w:b/>
              </w:rPr>
            </w:pPr>
          </w:p>
        </w:tc>
        <w:tc>
          <w:tcPr>
            <w:tcW w:w="1843" w:type="dxa"/>
            <w:gridSpan w:val="2"/>
            <w:tcBorders>
              <w:left w:val="single" w:sz="1" w:space="0" w:color="000000"/>
              <w:bottom w:val="single" w:sz="1" w:space="0" w:color="000000"/>
              <w:right w:val="single" w:sz="2" w:space="0" w:color="000000"/>
            </w:tcBorders>
            <w:vAlign w:val="center"/>
          </w:tcPr>
          <w:p w14:paraId="68C07DE9" w14:textId="5F9343A3" w:rsidR="00D1257B" w:rsidRDefault="00286EFA" w:rsidP="00D1257B">
            <w:pPr>
              <w:snapToGrid w:val="0"/>
              <w:spacing w:before="60"/>
              <w:jc w:val="right"/>
              <w:rPr>
                <w:b/>
              </w:rPr>
            </w:pPr>
            <w:r>
              <w:rPr>
                <w:b/>
              </w:rPr>
              <w:t xml:space="preserve">615 000 </w:t>
            </w:r>
            <w:r w:rsidR="00D1257B">
              <w:rPr>
                <w:b/>
              </w:rPr>
              <w:t>euros</w:t>
            </w:r>
          </w:p>
        </w:tc>
        <w:tc>
          <w:tcPr>
            <w:tcW w:w="850" w:type="dxa"/>
            <w:tcBorders>
              <w:top w:val="single" w:sz="2" w:space="0" w:color="000000"/>
              <w:left w:val="single" w:sz="2" w:space="0" w:color="000000"/>
            </w:tcBorders>
          </w:tcPr>
          <w:p w14:paraId="334F3601" w14:textId="77777777" w:rsidR="00D1257B" w:rsidRDefault="00D1257B" w:rsidP="00D1257B">
            <w:pPr>
              <w:snapToGrid w:val="0"/>
              <w:spacing w:before="60"/>
              <w:rPr>
                <w:b/>
              </w:rPr>
            </w:pPr>
          </w:p>
        </w:tc>
        <w:tc>
          <w:tcPr>
            <w:tcW w:w="993" w:type="dxa"/>
            <w:tcBorders>
              <w:top w:val="single" w:sz="2" w:space="0" w:color="000000"/>
            </w:tcBorders>
            <w:vAlign w:val="center"/>
          </w:tcPr>
          <w:p w14:paraId="3BAB477C" w14:textId="0140F04C" w:rsidR="00D1257B" w:rsidRDefault="00D1257B" w:rsidP="00D1257B">
            <w:pPr>
              <w:snapToGrid w:val="0"/>
              <w:spacing w:before="60"/>
              <w:rPr>
                <w:b/>
              </w:rPr>
            </w:pPr>
          </w:p>
        </w:tc>
      </w:tr>
    </w:tbl>
    <w:p w14:paraId="27D54D6B" w14:textId="77777777" w:rsidR="004169EF" w:rsidRDefault="004169EF">
      <w:pPr>
        <w:pStyle w:val="BodyText"/>
      </w:pPr>
    </w:p>
    <w:p w14:paraId="7EC62320" w14:textId="48CA0420" w:rsidR="004874AF" w:rsidRDefault="00BF1AAB" w:rsidP="00051DBB">
      <w:pPr>
        <w:suppressAutoHyphens w:val="0"/>
      </w:pPr>
      <w:r>
        <w:br w:type="page"/>
      </w:r>
    </w:p>
    <w:p w14:paraId="090D0D08" w14:textId="3154AAC7" w:rsidR="00744D75" w:rsidRDefault="00744D75" w:rsidP="00051DBB">
      <w:pPr>
        <w:suppressAutoHyphens w:val="0"/>
      </w:pPr>
    </w:p>
    <w:p w14:paraId="182863F2" w14:textId="77777777" w:rsidR="00744D75" w:rsidRPr="00051DBB" w:rsidRDefault="00744D75" w:rsidP="00051DBB">
      <w:pPr>
        <w:suppressAutoHyphens w:val="0"/>
      </w:pPr>
    </w:p>
    <w:p w14:paraId="67672168" w14:textId="43A7E55F" w:rsidR="004169EF" w:rsidRDefault="004169EF" w:rsidP="00CB2B60">
      <w:pPr>
        <w:pStyle w:val="WS-Roboto"/>
      </w:pPr>
      <w:r>
        <w:t xml:space="preserve">Cadre </w:t>
      </w:r>
      <w:r w:rsidR="007A2F57">
        <w:t>9</w:t>
      </w:r>
      <w:r>
        <w:t>. Partie spécifique utilisation durable de l'énergie</w:t>
      </w:r>
    </w:p>
    <w:p w14:paraId="240BAA9A" w14:textId="04D13BF8" w:rsidR="004169EF" w:rsidRDefault="004169EF" w:rsidP="005C3EC6">
      <w:pPr>
        <w:pStyle w:val="Explication"/>
        <w:jc w:val="both"/>
      </w:pPr>
      <w:r>
        <w:t>Votre entreprise pourrait bénéficier d'</w:t>
      </w:r>
      <w:r w:rsidR="00051DBB">
        <w:t>un financement spécifique si</w:t>
      </w:r>
      <w:r>
        <w:t xml:space="preserve"> elle réalis</w:t>
      </w:r>
      <w:r w:rsidR="00246EB4">
        <w:t>e un programme d'investissement</w:t>
      </w:r>
      <w:r>
        <w:t xml:space="preserve"> qui vise l'utilisation durable de l'énergie, soit :</w:t>
      </w:r>
    </w:p>
    <w:p w14:paraId="6E9C9A81" w14:textId="77777777" w:rsidR="004169EF" w:rsidRDefault="004169EF"/>
    <w:p w14:paraId="08E0286C" w14:textId="77777777" w:rsidR="004169EF" w:rsidRDefault="004169EF" w:rsidP="00C566B5">
      <w:pPr>
        <w:numPr>
          <w:ilvl w:val="0"/>
          <w:numId w:val="16"/>
        </w:numPr>
      </w:pPr>
      <w:r>
        <w:t xml:space="preserve">La réduction de la consommation d'énergie utilisée au cours du processus de </w:t>
      </w:r>
      <w:r w:rsidR="00F43A9C">
        <w:t>production ;</w:t>
      </w:r>
    </w:p>
    <w:p w14:paraId="1A7B7DE5" w14:textId="27E4FCB1" w:rsidR="004169EF" w:rsidRDefault="004169EF" w:rsidP="00C566B5">
      <w:pPr>
        <w:numPr>
          <w:ilvl w:val="0"/>
          <w:numId w:val="16"/>
        </w:numPr>
      </w:pPr>
      <w:r>
        <w:t>Le développement d'énergies issues de sources d'énergie renouvelables</w:t>
      </w:r>
      <w:r w:rsidR="00923ABA">
        <w:t>,</w:t>
      </w:r>
    </w:p>
    <w:p w14:paraId="0E9978AF" w14:textId="77777777" w:rsidR="004169EF" w:rsidRDefault="004169EF" w:rsidP="00C566B5">
      <w:pPr>
        <w:numPr>
          <w:ilvl w:val="0"/>
          <w:numId w:val="16"/>
        </w:numPr>
      </w:pPr>
      <w:r>
        <w:t>Le développement d'installations de cogénération à haut rendement.</w:t>
      </w:r>
    </w:p>
    <w:p w14:paraId="30B797C9" w14:textId="77777777" w:rsidR="004169EF" w:rsidRDefault="004169EF">
      <w:pPr>
        <w:pStyle w:val="List"/>
      </w:pPr>
    </w:p>
    <w:p w14:paraId="0E46B511" w14:textId="5F9B51FD" w:rsidR="004169EF" w:rsidRDefault="004169EF">
      <w:pPr>
        <w:pStyle w:val="List"/>
      </w:pPr>
      <w:r>
        <w:t xml:space="preserve">Si l'investissement résulte d'un audit énergétique </w:t>
      </w:r>
      <w:r w:rsidR="005C3EC6">
        <w:t>et/</w:t>
      </w:r>
      <w:r>
        <w:t>ou d'une étude de faisabilité réalisé</w:t>
      </w:r>
      <w:r w:rsidR="005C3EC6">
        <w:t>(e</w:t>
      </w:r>
      <w:r>
        <w:t>s</w:t>
      </w:r>
      <w:r w:rsidR="005C3EC6">
        <w:t>)</w:t>
      </w:r>
      <w:r>
        <w:t xml:space="preserve"> par un expert reconnu par la Région wallonne, ou par un facilitateur, veuillez fournir le rapport d'audit en annexe.</w:t>
      </w:r>
    </w:p>
    <w:p w14:paraId="499D05BF" w14:textId="77777777" w:rsidR="004169EF" w:rsidRDefault="004169EF">
      <w:pPr>
        <w:rPr>
          <w:sz w:val="18"/>
        </w:rPr>
      </w:pPr>
    </w:p>
    <w:p w14:paraId="27F24F8C" w14:textId="11E7522E" w:rsidR="004169EF" w:rsidRDefault="007A2F57" w:rsidP="00CB2B60">
      <w:pPr>
        <w:pStyle w:val="Heading2"/>
        <w:pBdr>
          <w:top w:val="single" w:sz="4" w:space="1" w:color="0FB5B9"/>
          <w:left w:val="single" w:sz="4" w:space="1" w:color="0FB5B9"/>
          <w:bottom w:val="single" w:sz="4" w:space="1" w:color="0FB5B9"/>
          <w:right w:val="single" w:sz="4" w:space="1" w:color="0FB5B9"/>
        </w:pBdr>
      </w:pPr>
      <w:r>
        <w:t>9</w:t>
      </w:r>
      <w:r w:rsidR="004169EF">
        <w:t>.1. Quel est le type de dossier déposé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4"/>
        <w:gridCol w:w="284"/>
        <w:gridCol w:w="7796"/>
        <w:gridCol w:w="1701"/>
      </w:tblGrid>
      <w:tr w:rsidR="004169EF" w14:paraId="4372B8C0" w14:textId="77777777">
        <w:tc>
          <w:tcPr>
            <w:tcW w:w="284" w:type="dxa"/>
          </w:tcPr>
          <w:p w14:paraId="59AEB2E0" w14:textId="77777777" w:rsidR="004169EF" w:rsidRDefault="004169EF">
            <w:pPr>
              <w:snapToGrid w:val="0"/>
              <w:spacing w:before="60"/>
              <w:jc w:val="center"/>
              <w:rPr>
                <w:sz w:val="22"/>
              </w:rPr>
            </w:pPr>
          </w:p>
        </w:tc>
        <w:tc>
          <w:tcPr>
            <w:tcW w:w="8080" w:type="dxa"/>
            <w:gridSpan w:val="2"/>
            <w:vAlign w:val="bottom"/>
          </w:tcPr>
          <w:p w14:paraId="1E111FB5" w14:textId="77777777" w:rsidR="004169EF" w:rsidRDefault="004169EF">
            <w:pPr>
              <w:pStyle w:val="List"/>
              <w:suppressAutoHyphens w:val="0"/>
              <w:rPr>
                <w:sz w:val="22"/>
              </w:rPr>
            </w:pPr>
          </w:p>
        </w:tc>
        <w:tc>
          <w:tcPr>
            <w:tcW w:w="1701" w:type="dxa"/>
          </w:tcPr>
          <w:p w14:paraId="11FA1E8D" w14:textId="50D94D36" w:rsidR="004169EF" w:rsidRDefault="001A0756" w:rsidP="005C3EC6">
            <w:pPr>
              <w:pStyle w:val="List"/>
              <w:suppressAutoHyphens w:val="0"/>
              <w:jc w:val="center"/>
              <w:rPr>
                <w:sz w:val="22"/>
              </w:rPr>
            </w:pPr>
            <w:r>
              <w:rPr>
                <w:sz w:val="22"/>
              </w:rPr>
              <w:t>Montant</w:t>
            </w:r>
            <w:r w:rsidR="004169EF">
              <w:rPr>
                <w:sz w:val="22"/>
              </w:rPr>
              <w:t xml:space="preserve"> de l'investissement</w:t>
            </w:r>
          </w:p>
        </w:tc>
      </w:tr>
      <w:tr w:rsidR="004169EF" w14:paraId="25A6E03E" w14:textId="77777777" w:rsidTr="007C1BC9">
        <w:tc>
          <w:tcPr>
            <w:tcW w:w="284" w:type="dxa"/>
            <w:vAlign w:val="center"/>
          </w:tcPr>
          <w:p w14:paraId="23267A10" w14:textId="77777777" w:rsidR="004169EF" w:rsidRDefault="00470002">
            <w:pPr>
              <w:snapToGrid w:val="0"/>
              <w:spacing w:before="60"/>
              <w:jc w:val="center"/>
              <w:rPr>
                <w:sz w:val="22"/>
              </w:rPr>
            </w:pPr>
            <w:r>
              <w:fldChar w:fldCharType="begin">
                <w:ffData>
                  <w:name w:val="CaseACocher10"/>
                  <w:enabled/>
                  <w:calcOnExit w:val="0"/>
                  <w:checkBox>
                    <w:sizeAuto/>
                    <w:default w:val="0"/>
                  </w:checkBox>
                </w:ffData>
              </w:fldChar>
            </w:r>
            <w:r w:rsidR="009759DA">
              <w:instrText xml:space="preserve"> FORMCHECKBOX </w:instrText>
            </w:r>
            <w:r w:rsidR="00000000">
              <w:fldChar w:fldCharType="separate"/>
            </w:r>
            <w:r>
              <w:fldChar w:fldCharType="end"/>
            </w:r>
          </w:p>
        </w:tc>
        <w:tc>
          <w:tcPr>
            <w:tcW w:w="8080" w:type="dxa"/>
            <w:gridSpan w:val="2"/>
            <w:vAlign w:val="center"/>
          </w:tcPr>
          <w:p w14:paraId="16258943" w14:textId="38CC8B73" w:rsidR="004169EF" w:rsidRDefault="00B9503F">
            <w:pPr>
              <w:pStyle w:val="List"/>
              <w:suppressAutoHyphens w:val="0"/>
              <w:rPr>
                <w:sz w:val="22"/>
              </w:rPr>
            </w:pPr>
            <w:r>
              <w:rPr>
                <w:sz w:val="22"/>
              </w:rPr>
              <w:t>Is</w:t>
            </w:r>
            <w:r w:rsidR="00DC1AF9">
              <w:rPr>
                <w:sz w:val="22"/>
              </w:rPr>
              <w:t>olation des mur</w:t>
            </w:r>
            <w:r>
              <w:rPr>
                <w:sz w:val="22"/>
              </w:rPr>
              <w:t>s</w:t>
            </w:r>
          </w:p>
        </w:tc>
        <w:tc>
          <w:tcPr>
            <w:tcW w:w="1701" w:type="dxa"/>
            <w:tcBorders>
              <w:bottom w:val="single" w:sz="4" w:space="0" w:color="auto"/>
            </w:tcBorders>
            <w:vAlign w:val="center"/>
          </w:tcPr>
          <w:p w14:paraId="390F93D3" w14:textId="77777777" w:rsidR="004169EF" w:rsidRDefault="004169EF">
            <w:pPr>
              <w:pStyle w:val="List"/>
              <w:suppressAutoHyphens w:val="0"/>
            </w:pPr>
          </w:p>
        </w:tc>
      </w:tr>
      <w:tr w:rsidR="004169EF" w14:paraId="4284E041" w14:textId="77777777" w:rsidTr="007C1BC9">
        <w:trPr>
          <w:trHeight w:val="340"/>
        </w:trPr>
        <w:tc>
          <w:tcPr>
            <w:tcW w:w="284" w:type="dxa"/>
            <w:vAlign w:val="center"/>
          </w:tcPr>
          <w:p w14:paraId="0DF57528" w14:textId="77777777" w:rsidR="004169EF" w:rsidRDefault="00470002">
            <w:pPr>
              <w:snapToGrid w:val="0"/>
              <w:spacing w:before="60"/>
              <w:jc w:val="center"/>
              <w:rPr>
                <w:sz w:val="22"/>
              </w:rPr>
            </w:pPr>
            <w:r>
              <w:fldChar w:fldCharType="begin">
                <w:ffData>
                  <w:name w:val="CaseACocher10"/>
                  <w:enabled/>
                  <w:calcOnExit w:val="0"/>
                  <w:checkBox>
                    <w:sizeAuto/>
                    <w:default w:val="0"/>
                  </w:checkBox>
                </w:ffData>
              </w:fldChar>
            </w:r>
            <w:r w:rsidR="009759DA">
              <w:instrText xml:space="preserve"> FORMCHECKBOX </w:instrText>
            </w:r>
            <w:r w:rsidR="00000000">
              <w:fldChar w:fldCharType="separate"/>
            </w:r>
            <w:r>
              <w:fldChar w:fldCharType="end"/>
            </w:r>
          </w:p>
        </w:tc>
        <w:tc>
          <w:tcPr>
            <w:tcW w:w="8080" w:type="dxa"/>
            <w:gridSpan w:val="2"/>
            <w:vAlign w:val="center"/>
          </w:tcPr>
          <w:p w14:paraId="1C9C2FB6" w14:textId="582EC346" w:rsidR="004169EF" w:rsidRDefault="00B9503F">
            <w:pPr>
              <w:pStyle w:val="Rubrique"/>
              <w:rPr>
                <w:sz w:val="22"/>
              </w:rPr>
            </w:pPr>
            <w:r>
              <w:rPr>
                <w:sz w:val="22"/>
              </w:rPr>
              <w:t>Isolation de la toiture</w:t>
            </w:r>
          </w:p>
        </w:tc>
        <w:tc>
          <w:tcPr>
            <w:tcW w:w="1701" w:type="dxa"/>
            <w:tcBorders>
              <w:bottom w:val="single" w:sz="4" w:space="0" w:color="auto"/>
            </w:tcBorders>
          </w:tcPr>
          <w:p w14:paraId="2EDF2B17" w14:textId="77777777" w:rsidR="004169EF" w:rsidRDefault="004169EF">
            <w:pPr>
              <w:pStyle w:val="Rubrique"/>
              <w:rPr>
                <w:sz w:val="20"/>
              </w:rPr>
            </w:pPr>
          </w:p>
        </w:tc>
      </w:tr>
      <w:tr w:rsidR="00B9503F" w14:paraId="168EA3B9" w14:textId="77777777" w:rsidTr="007C1BC9">
        <w:trPr>
          <w:trHeight w:val="340"/>
        </w:trPr>
        <w:tc>
          <w:tcPr>
            <w:tcW w:w="284" w:type="dxa"/>
            <w:vAlign w:val="center"/>
          </w:tcPr>
          <w:p w14:paraId="47CA4397" w14:textId="723E50D1" w:rsidR="00B9503F" w:rsidRDefault="00B9503F" w:rsidP="00B9503F">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8080" w:type="dxa"/>
            <w:gridSpan w:val="2"/>
            <w:vAlign w:val="center"/>
          </w:tcPr>
          <w:p w14:paraId="358FE374" w14:textId="25D5DC4D" w:rsidR="00B9503F" w:rsidRDefault="001A0756" w:rsidP="00B9503F">
            <w:pPr>
              <w:pStyle w:val="Rubrique"/>
              <w:rPr>
                <w:sz w:val="22"/>
              </w:rPr>
            </w:pPr>
            <w:r>
              <w:rPr>
                <w:sz w:val="22"/>
              </w:rPr>
              <w:t>Remplacement des châssis</w:t>
            </w:r>
          </w:p>
        </w:tc>
        <w:tc>
          <w:tcPr>
            <w:tcW w:w="1701" w:type="dxa"/>
            <w:tcBorders>
              <w:bottom w:val="single" w:sz="4" w:space="0" w:color="auto"/>
            </w:tcBorders>
          </w:tcPr>
          <w:p w14:paraId="6C15ACAF" w14:textId="77777777" w:rsidR="00B9503F" w:rsidRDefault="00B9503F" w:rsidP="00B9503F">
            <w:pPr>
              <w:pStyle w:val="Rubrique"/>
              <w:rPr>
                <w:sz w:val="20"/>
              </w:rPr>
            </w:pPr>
          </w:p>
        </w:tc>
      </w:tr>
      <w:tr w:rsidR="00B9503F" w14:paraId="7314D50E" w14:textId="77777777" w:rsidTr="001A1FCA">
        <w:trPr>
          <w:trHeight w:val="340"/>
        </w:trPr>
        <w:tc>
          <w:tcPr>
            <w:tcW w:w="284" w:type="dxa"/>
            <w:vAlign w:val="center"/>
          </w:tcPr>
          <w:p w14:paraId="340A8F34" w14:textId="77777777" w:rsidR="00B9503F" w:rsidRDefault="00B9503F" w:rsidP="001A1FCA">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8080" w:type="dxa"/>
            <w:gridSpan w:val="2"/>
            <w:vAlign w:val="center"/>
          </w:tcPr>
          <w:p w14:paraId="14247CC2" w14:textId="38807EC5" w:rsidR="00B9503F" w:rsidRDefault="001A0756" w:rsidP="001A1FCA">
            <w:pPr>
              <w:pStyle w:val="Rubrique"/>
              <w:rPr>
                <w:sz w:val="22"/>
              </w:rPr>
            </w:pPr>
            <w:r>
              <w:rPr>
                <w:sz w:val="22"/>
              </w:rPr>
              <w:t>Rénovation, optimisation ou installation d’un système de chauffage</w:t>
            </w:r>
          </w:p>
        </w:tc>
        <w:tc>
          <w:tcPr>
            <w:tcW w:w="1701" w:type="dxa"/>
            <w:tcBorders>
              <w:bottom w:val="single" w:sz="4" w:space="0" w:color="auto"/>
            </w:tcBorders>
          </w:tcPr>
          <w:p w14:paraId="56D2E129" w14:textId="77777777" w:rsidR="00B9503F" w:rsidRDefault="00B9503F" w:rsidP="001A1FCA">
            <w:pPr>
              <w:pStyle w:val="Rubrique"/>
              <w:rPr>
                <w:sz w:val="20"/>
              </w:rPr>
            </w:pPr>
          </w:p>
        </w:tc>
      </w:tr>
      <w:tr w:rsidR="001A0756" w14:paraId="718E2895" w14:textId="77777777" w:rsidTr="001A1FCA">
        <w:trPr>
          <w:trHeight w:val="340"/>
        </w:trPr>
        <w:tc>
          <w:tcPr>
            <w:tcW w:w="284" w:type="dxa"/>
            <w:vAlign w:val="center"/>
          </w:tcPr>
          <w:p w14:paraId="31D1ADEE" w14:textId="77777777" w:rsidR="001A0756" w:rsidRDefault="001A0756" w:rsidP="001A0756">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8080" w:type="dxa"/>
            <w:gridSpan w:val="2"/>
            <w:vAlign w:val="center"/>
          </w:tcPr>
          <w:p w14:paraId="540A4266" w14:textId="3142C347" w:rsidR="001A0756" w:rsidRDefault="001A0756" w:rsidP="001A0756">
            <w:pPr>
              <w:pStyle w:val="Rubrique"/>
              <w:rPr>
                <w:sz w:val="22"/>
              </w:rPr>
            </w:pPr>
            <w:r>
              <w:rPr>
                <w:sz w:val="22"/>
              </w:rPr>
              <w:t xml:space="preserve">Rénovation, optimisation ou installation d’un système de </w:t>
            </w:r>
            <w:proofErr w:type="spellStart"/>
            <w:r>
              <w:rPr>
                <w:sz w:val="22"/>
              </w:rPr>
              <w:t>co-génération</w:t>
            </w:r>
            <w:proofErr w:type="spellEnd"/>
          </w:p>
        </w:tc>
        <w:tc>
          <w:tcPr>
            <w:tcW w:w="1701" w:type="dxa"/>
            <w:tcBorders>
              <w:bottom w:val="single" w:sz="4" w:space="0" w:color="auto"/>
            </w:tcBorders>
          </w:tcPr>
          <w:p w14:paraId="28A23313" w14:textId="77777777" w:rsidR="001A0756" w:rsidRDefault="001A0756" w:rsidP="001A0756">
            <w:pPr>
              <w:pStyle w:val="Rubrique"/>
              <w:rPr>
                <w:sz w:val="20"/>
              </w:rPr>
            </w:pPr>
          </w:p>
        </w:tc>
      </w:tr>
      <w:tr w:rsidR="001A0756" w14:paraId="1B6A308A" w14:textId="77777777" w:rsidTr="001A1FCA">
        <w:trPr>
          <w:trHeight w:val="340"/>
        </w:trPr>
        <w:tc>
          <w:tcPr>
            <w:tcW w:w="284" w:type="dxa"/>
            <w:vAlign w:val="center"/>
          </w:tcPr>
          <w:p w14:paraId="477A90FC" w14:textId="77777777" w:rsidR="001A0756" w:rsidRDefault="001A0756" w:rsidP="001A0756">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8080" w:type="dxa"/>
            <w:gridSpan w:val="2"/>
            <w:vAlign w:val="center"/>
          </w:tcPr>
          <w:p w14:paraId="4418E119" w14:textId="52638258" w:rsidR="001A0756" w:rsidRDefault="00DC1AF9" w:rsidP="00DC1AF9">
            <w:pPr>
              <w:pStyle w:val="Rubrique"/>
              <w:rPr>
                <w:sz w:val="22"/>
              </w:rPr>
            </w:pPr>
            <w:r>
              <w:rPr>
                <w:sz w:val="22"/>
              </w:rPr>
              <w:t>O</w:t>
            </w:r>
            <w:r w:rsidR="001A0756">
              <w:rPr>
                <w:sz w:val="22"/>
              </w:rPr>
              <w:t>ptimisation des installations électriques</w:t>
            </w:r>
          </w:p>
        </w:tc>
        <w:tc>
          <w:tcPr>
            <w:tcW w:w="1701" w:type="dxa"/>
            <w:tcBorders>
              <w:bottom w:val="single" w:sz="4" w:space="0" w:color="auto"/>
            </w:tcBorders>
          </w:tcPr>
          <w:p w14:paraId="098055DA" w14:textId="77777777" w:rsidR="001A0756" w:rsidRDefault="001A0756" w:rsidP="001A0756">
            <w:pPr>
              <w:pStyle w:val="Rubrique"/>
              <w:rPr>
                <w:sz w:val="20"/>
              </w:rPr>
            </w:pPr>
          </w:p>
        </w:tc>
      </w:tr>
      <w:tr w:rsidR="00B9503F" w14:paraId="26421B37" w14:textId="77777777" w:rsidTr="001A1FCA">
        <w:trPr>
          <w:trHeight w:val="340"/>
        </w:trPr>
        <w:tc>
          <w:tcPr>
            <w:tcW w:w="284" w:type="dxa"/>
            <w:vAlign w:val="center"/>
          </w:tcPr>
          <w:p w14:paraId="12C1FE5F" w14:textId="77777777" w:rsidR="00B9503F" w:rsidRDefault="00B9503F" w:rsidP="001A1FCA">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8080" w:type="dxa"/>
            <w:gridSpan w:val="2"/>
            <w:vAlign w:val="center"/>
          </w:tcPr>
          <w:p w14:paraId="37484546" w14:textId="0931F26D" w:rsidR="00B9503F" w:rsidRDefault="001A0756" w:rsidP="001A1FCA">
            <w:pPr>
              <w:pStyle w:val="Rubrique"/>
              <w:rPr>
                <w:sz w:val="22"/>
              </w:rPr>
            </w:pPr>
            <w:r>
              <w:rPr>
                <w:sz w:val="22"/>
              </w:rPr>
              <w:t>Amélioration de la ventilation/climatisation</w:t>
            </w:r>
          </w:p>
        </w:tc>
        <w:tc>
          <w:tcPr>
            <w:tcW w:w="1701" w:type="dxa"/>
            <w:tcBorders>
              <w:bottom w:val="single" w:sz="4" w:space="0" w:color="auto"/>
            </w:tcBorders>
          </w:tcPr>
          <w:p w14:paraId="6A966232" w14:textId="77777777" w:rsidR="00B9503F" w:rsidRDefault="00B9503F" w:rsidP="001A1FCA">
            <w:pPr>
              <w:pStyle w:val="Rubrique"/>
              <w:rPr>
                <w:sz w:val="20"/>
              </w:rPr>
            </w:pPr>
          </w:p>
        </w:tc>
      </w:tr>
      <w:tr w:rsidR="00B9503F" w14:paraId="1E48AE98" w14:textId="77777777" w:rsidTr="001A1FCA">
        <w:trPr>
          <w:trHeight w:val="340"/>
        </w:trPr>
        <w:tc>
          <w:tcPr>
            <w:tcW w:w="284" w:type="dxa"/>
            <w:vAlign w:val="center"/>
          </w:tcPr>
          <w:p w14:paraId="408DA387" w14:textId="77777777" w:rsidR="00B9503F" w:rsidRDefault="00B9503F" w:rsidP="001A1FCA">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8080" w:type="dxa"/>
            <w:gridSpan w:val="2"/>
            <w:vAlign w:val="center"/>
          </w:tcPr>
          <w:p w14:paraId="14C73675" w14:textId="25EA7871" w:rsidR="00B9503F" w:rsidRDefault="001A0756" w:rsidP="001A1FCA">
            <w:pPr>
              <w:pStyle w:val="Rubrique"/>
              <w:rPr>
                <w:sz w:val="22"/>
              </w:rPr>
            </w:pPr>
            <w:r>
              <w:rPr>
                <w:sz w:val="22"/>
              </w:rPr>
              <w:t>Production d’énergie renouvelable</w:t>
            </w:r>
          </w:p>
        </w:tc>
        <w:tc>
          <w:tcPr>
            <w:tcW w:w="1701" w:type="dxa"/>
            <w:tcBorders>
              <w:bottom w:val="single" w:sz="4" w:space="0" w:color="auto"/>
            </w:tcBorders>
          </w:tcPr>
          <w:p w14:paraId="3980D3C3" w14:textId="77777777" w:rsidR="00B9503F" w:rsidRDefault="00B9503F" w:rsidP="001A1FCA">
            <w:pPr>
              <w:pStyle w:val="Rubrique"/>
              <w:rPr>
                <w:sz w:val="20"/>
              </w:rPr>
            </w:pPr>
          </w:p>
        </w:tc>
      </w:tr>
      <w:tr w:rsidR="00B9503F" w14:paraId="51017C84" w14:textId="77777777" w:rsidTr="007C1BC9">
        <w:trPr>
          <w:gridBefore w:val="1"/>
          <w:wBefore w:w="284" w:type="dxa"/>
          <w:trHeight w:val="340"/>
        </w:trPr>
        <w:tc>
          <w:tcPr>
            <w:tcW w:w="284" w:type="dxa"/>
            <w:vAlign w:val="center"/>
          </w:tcPr>
          <w:p w14:paraId="7E9C01B7" w14:textId="77777777" w:rsidR="00B9503F" w:rsidRDefault="00B9503F" w:rsidP="00B9503F">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7796" w:type="dxa"/>
            <w:vAlign w:val="center"/>
          </w:tcPr>
          <w:p w14:paraId="41FABD18" w14:textId="404B6259" w:rsidR="00B9503F" w:rsidRDefault="001A0756" w:rsidP="00B9503F">
            <w:pPr>
              <w:pStyle w:val="Rubrique"/>
              <w:rPr>
                <w:sz w:val="20"/>
              </w:rPr>
            </w:pPr>
            <w:r>
              <w:rPr>
                <w:sz w:val="20"/>
              </w:rPr>
              <w:t xml:space="preserve">Energie solaire </w:t>
            </w:r>
          </w:p>
        </w:tc>
        <w:tc>
          <w:tcPr>
            <w:tcW w:w="1701" w:type="dxa"/>
            <w:tcBorders>
              <w:top w:val="single" w:sz="4" w:space="0" w:color="auto"/>
            </w:tcBorders>
          </w:tcPr>
          <w:p w14:paraId="4B35260C" w14:textId="77777777" w:rsidR="00B9503F" w:rsidRDefault="00B9503F" w:rsidP="00B9503F">
            <w:pPr>
              <w:pStyle w:val="Rubrique"/>
              <w:rPr>
                <w:sz w:val="20"/>
              </w:rPr>
            </w:pPr>
          </w:p>
        </w:tc>
      </w:tr>
      <w:tr w:rsidR="00B9503F" w14:paraId="1FE2134C" w14:textId="77777777" w:rsidTr="007C1BC9">
        <w:trPr>
          <w:gridBefore w:val="1"/>
          <w:wBefore w:w="284" w:type="dxa"/>
          <w:trHeight w:val="340"/>
        </w:trPr>
        <w:tc>
          <w:tcPr>
            <w:tcW w:w="284" w:type="dxa"/>
            <w:vAlign w:val="center"/>
          </w:tcPr>
          <w:p w14:paraId="4112ABD8" w14:textId="77777777" w:rsidR="00B9503F" w:rsidRDefault="00B9503F" w:rsidP="00B9503F">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7796" w:type="dxa"/>
            <w:vAlign w:val="center"/>
          </w:tcPr>
          <w:p w14:paraId="045759C9" w14:textId="0C7065AA" w:rsidR="00B9503F" w:rsidRDefault="00B9503F" w:rsidP="001C35C9">
            <w:pPr>
              <w:snapToGrid w:val="0"/>
              <w:spacing w:before="60"/>
            </w:pPr>
            <w:r>
              <w:t>Energie éolienne</w:t>
            </w:r>
          </w:p>
        </w:tc>
        <w:tc>
          <w:tcPr>
            <w:tcW w:w="1701" w:type="dxa"/>
          </w:tcPr>
          <w:p w14:paraId="261C1F1B" w14:textId="77777777" w:rsidR="00B9503F" w:rsidRDefault="00B9503F" w:rsidP="00B9503F">
            <w:pPr>
              <w:snapToGrid w:val="0"/>
              <w:spacing w:before="60"/>
            </w:pPr>
          </w:p>
        </w:tc>
      </w:tr>
      <w:tr w:rsidR="00B9503F" w14:paraId="3D02840F" w14:textId="77777777" w:rsidTr="007C1BC9">
        <w:trPr>
          <w:gridBefore w:val="1"/>
          <w:wBefore w:w="284" w:type="dxa"/>
          <w:trHeight w:val="340"/>
        </w:trPr>
        <w:tc>
          <w:tcPr>
            <w:tcW w:w="284" w:type="dxa"/>
            <w:vAlign w:val="center"/>
          </w:tcPr>
          <w:p w14:paraId="3F0AFED6" w14:textId="77777777" w:rsidR="00B9503F" w:rsidRDefault="00B9503F" w:rsidP="00B9503F">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7796" w:type="dxa"/>
            <w:vAlign w:val="center"/>
          </w:tcPr>
          <w:p w14:paraId="23DF225F" w14:textId="77777777" w:rsidR="00B9503F" w:rsidRDefault="00B9503F" w:rsidP="00B9503F">
            <w:pPr>
              <w:snapToGrid w:val="0"/>
              <w:spacing w:before="60"/>
            </w:pPr>
            <w:r>
              <w:t>Energie hydraulique </w:t>
            </w:r>
          </w:p>
        </w:tc>
        <w:tc>
          <w:tcPr>
            <w:tcW w:w="1701" w:type="dxa"/>
          </w:tcPr>
          <w:p w14:paraId="42366D0E" w14:textId="77777777" w:rsidR="00B9503F" w:rsidRDefault="00B9503F" w:rsidP="00B9503F">
            <w:pPr>
              <w:snapToGrid w:val="0"/>
              <w:spacing w:before="60"/>
            </w:pPr>
          </w:p>
        </w:tc>
      </w:tr>
      <w:tr w:rsidR="00B9503F" w14:paraId="69DC9070" w14:textId="77777777" w:rsidTr="007C1BC9">
        <w:trPr>
          <w:gridBefore w:val="1"/>
          <w:wBefore w:w="284" w:type="dxa"/>
          <w:trHeight w:val="340"/>
        </w:trPr>
        <w:tc>
          <w:tcPr>
            <w:tcW w:w="284" w:type="dxa"/>
            <w:vAlign w:val="center"/>
          </w:tcPr>
          <w:p w14:paraId="2491025A" w14:textId="77777777" w:rsidR="00B9503F" w:rsidRDefault="00B9503F" w:rsidP="00B9503F">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7796" w:type="dxa"/>
            <w:vAlign w:val="center"/>
          </w:tcPr>
          <w:p w14:paraId="6A13F46F" w14:textId="77777777" w:rsidR="00B9503F" w:rsidRDefault="00B9503F" w:rsidP="00B9503F">
            <w:pPr>
              <w:snapToGrid w:val="0"/>
              <w:spacing w:before="60"/>
            </w:pPr>
            <w:r>
              <w:t>Chaudière Biomasse solide</w:t>
            </w:r>
          </w:p>
        </w:tc>
        <w:tc>
          <w:tcPr>
            <w:tcW w:w="1701" w:type="dxa"/>
          </w:tcPr>
          <w:p w14:paraId="1A9539F1" w14:textId="77777777" w:rsidR="00B9503F" w:rsidRDefault="00B9503F" w:rsidP="00B9503F">
            <w:pPr>
              <w:snapToGrid w:val="0"/>
              <w:spacing w:before="60"/>
            </w:pPr>
          </w:p>
        </w:tc>
      </w:tr>
      <w:tr w:rsidR="00B9503F" w14:paraId="4CFF7BB4" w14:textId="77777777" w:rsidTr="007C1BC9">
        <w:trPr>
          <w:gridBefore w:val="1"/>
          <w:wBefore w:w="284" w:type="dxa"/>
          <w:trHeight w:val="340"/>
        </w:trPr>
        <w:tc>
          <w:tcPr>
            <w:tcW w:w="284" w:type="dxa"/>
            <w:vAlign w:val="center"/>
          </w:tcPr>
          <w:p w14:paraId="4D9E1A3D" w14:textId="77777777" w:rsidR="00B9503F" w:rsidRDefault="00B9503F" w:rsidP="00B9503F">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7796" w:type="dxa"/>
            <w:vAlign w:val="center"/>
          </w:tcPr>
          <w:p w14:paraId="4561722C" w14:textId="0C850916" w:rsidR="00B9503F" w:rsidRDefault="00B9503F" w:rsidP="001C35C9">
            <w:pPr>
              <w:snapToGrid w:val="0"/>
              <w:spacing w:before="60"/>
            </w:pPr>
            <w:r>
              <w:t>Cogénération Biomasse solide</w:t>
            </w:r>
          </w:p>
        </w:tc>
        <w:tc>
          <w:tcPr>
            <w:tcW w:w="1701" w:type="dxa"/>
          </w:tcPr>
          <w:p w14:paraId="4665DDEC" w14:textId="77777777" w:rsidR="00B9503F" w:rsidRDefault="00B9503F" w:rsidP="00B9503F">
            <w:pPr>
              <w:snapToGrid w:val="0"/>
              <w:spacing w:before="60"/>
            </w:pPr>
          </w:p>
        </w:tc>
      </w:tr>
      <w:tr w:rsidR="00B9503F" w14:paraId="3EB0CB1D" w14:textId="77777777" w:rsidTr="007C1BC9">
        <w:trPr>
          <w:gridBefore w:val="1"/>
          <w:wBefore w:w="284" w:type="dxa"/>
          <w:trHeight w:val="340"/>
        </w:trPr>
        <w:tc>
          <w:tcPr>
            <w:tcW w:w="284" w:type="dxa"/>
            <w:vAlign w:val="center"/>
          </w:tcPr>
          <w:p w14:paraId="0039817C" w14:textId="77777777" w:rsidR="00B9503F" w:rsidRDefault="00B9503F" w:rsidP="00B9503F">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7796" w:type="dxa"/>
            <w:vAlign w:val="center"/>
          </w:tcPr>
          <w:p w14:paraId="39292466" w14:textId="5D45B271" w:rsidR="00B9503F" w:rsidRDefault="00B9503F" w:rsidP="001C35C9">
            <w:pPr>
              <w:snapToGrid w:val="0"/>
              <w:spacing w:before="60"/>
            </w:pPr>
            <w:r>
              <w:t>Biométhanisation agricole ou mixte</w:t>
            </w:r>
          </w:p>
        </w:tc>
        <w:tc>
          <w:tcPr>
            <w:tcW w:w="1701" w:type="dxa"/>
          </w:tcPr>
          <w:p w14:paraId="7A66394A" w14:textId="77777777" w:rsidR="00B9503F" w:rsidRDefault="00B9503F" w:rsidP="00B9503F">
            <w:pPr>
              <w:snapToGrid w:val="0"/>
              <w:spacing w:before="60"/>
            </w:pPr>
          </w:p>
        </w:tc>
      </w:tr>
      <w:tr w:rsidR="00B9503F" w14:paraId="3EF57745" w14:textId="77777777" w:rsidTr="007C1BC9">
        <w:trPr>
          <w:gridBefore w:val="1"/>
          <w:wBefore w:w="284" w:type="dxa"/>
          <w:trHeight w:val="340"/>
        </w:trPr>
        <w:tc>
          <w:tcPr>
            <w:tcW w:w="284" w:type="dxa"/>
            <w:vAlign w:val="center"/>
          </w:tcPr>
          <w:p w14:paraId="1F6CDB7F" w14:textId="77777777" w:rsidR="00B9503F" w:rsidRDefault="00B9503F" w:rsidP="00B9503F">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7796" w:type="dxa"/>
            <w:vAlign w:val="center"/>
          </w:tcPr>
          <w:p w14:paraId="2E2D6750" w14:textId="77777777" w:rsidR="00B9503F" w:rsidRDefault="00B9503F" w:rsidP="00B9503F">
            <w:pPr>
              <w:snapToGrid w:val="0"/>
              <w:spacing w:before="60"/>
            </w:pPr>
            <w:r>
              <w:t>Energie géothermique</w:t>
            </w:r>
          </w:p>
        </w:tc>
        <w:tc>
          <w:tcPr>
            <w:tcW w:w="1701" w:type="dxa"/>
          </w:tcPr>
          <w:p w14:paraId="1EE1292D" w14:textId="77777777" w:rsidR="00B9503F" w:rsidRDefault="00B9503F" w:rsidP="00B9503F">
            <w:pPr>
              <w:snapToGrid w:val="0"/>
              <w:spacing w:before="60"/>
            </w:pPr>
          </w:p>
        </w:tc>
      </w:tr>
      <w:tr w:rsidR="00B9503F" w14:paraId="7E7B5CBB" w14:textId="77777777" w:rsidTr="007C1BC9">
        <w:trPr>
          <w:gridBefore w:val="1"/>
          <w:wBefore w:w="284" w:type="dxa"/>
          <w:trHeight w:val="340"/>
        </w:trPr>
        <w:tc>
          <w:tcPr>
            <w:tcW w:w="284" w:type="dxa"/>
            <w:vAlign w:val="center"/>
          </w:tcPr>
          <w:p w14:paraId="69ED5653" w14:textId="77777777" w:rsidR="00B9503F" w:rsidRDefault="00B9503F" w:rsidP="00B9503F">
            <w:pPr>
              <w:snapToGrid w:val="0"/>
              <w:spacing w:before="60"/>
              <w:jc w:val="cente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7796" w:type="dxa"/>
            <w:vAlign w:val="center"/>
          </w:tcPr>
          <w:p w14:paraId="51159A33" w14:textId="77777777" w:rsidR="00B9503F" w:rsidRDefault="00B9503F" w:rsidP="00B9503F">
            <w:pPr>
              <w:snapToGrid w:val="0"/>
              <w:spacing w:before="60"/>
            </w:pPr>
            <w:r>
              <w:t>Pompes à chaleur</w:t>
            </w:r>
          </w:p>
        </w:tc>
        <w:tc>
          <w:tcPr>
            <w:tcW w:w="1701" w:type="dxa"/>
          </w:tcPr>
          <w:p w14:paraId="44C96D85" w14:textId="77777777" w:rsidR="00B9503F" w:rsidRDefault="00B9503F" w:rsidP="00B9503F">
            <w:pPr>
              <w:snapToGrid w:val="0"/>
              <w:spacing w:before="60"/>
            </w:pPr>
          </w:p>
        </w:tc>
      </w:tr>
      <w:tr w:rsidR="00B9503F" w14:paraId="675A7F79" w14:textId="77777777" w:rsidTr="007C1BC9">
        <w:tc>
          <w:tcPr>
            <w:tcW w:w="284" w:type="dxa"/>
            <w:vAlign w:val="center"/>
          </w:tcPr>
          <w:p w14:paraId="5DA174D5" w14:textId="77777777" w:rsidR="00B9503F" w:rsidRDefault="00B9503F" w:rsidP="00B9503F">
            <w:pPr>
              <w:snapToGrid w:val="0"/>
              <w:spacing w:before="60"/>
              <w:jc w:val="center"/>
              <w:rPr>
                <w:sz w:val="22"/>
              </w:rPr>
            </w:pP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8080" w:type="dxa"/>
            <w:gridSpan w:val="2"/>
            <w:vAlign w:val="center"/>
          </w:tcPr>
          <w:p w14:paraId="160BF5CF" w14:textId="32E6E96B" w:rsidR="00B9503F" w:rsidRDefault="001A0756" w:rsidP="00B9503F">
            <w:pPr>
              <w:snapToGrid w:val="0"/>
              <w:spacing w:before="60"/>
              <w:rPr>
                <w:sz w:val="22"/>
              </w:rPr>
            </w:pPr>
            <w:r>
              <w:rPr>
                <w:sz w:val="22"/>
              </w:rPr>
              <w:t>Autres (dé</w:t>
            </w:r>
            <w:r w:rsidR="005C3EC6">
              <w:rPr>
                <w:sz w:val="22"/>
              </w:rPr>
              <w:t>c</w:t>
            </w:r>
            <w:r>
              <w:rPr>
                <w:sz w:val="22"/>
              </w:rPr>
              <w:t>rivez) :……………………………………………………..</w:t>
            </w:r>
          </w:p>
        </w:tc>
        <w:tc>
          <w:tcPr>
            <w:tcW w:w="1701" w:type="dxa"/>
          </w:tcPr>
          <w:p w14:paraId="63E1C549" w14:textId="77777777" w:rsidR="00B9503F" w:rsidRDefault="00B9503F" w:rsidP="00B9503F">
            <w:pPr>
              <w:snapToGrid w:val="0"/>
              <w:spacing w:before="60"/>
            </w:pPr>
          </w:p>
        </w:tc>
      </w:tr>
    </w:tbl>
    <w:p w14:paraId="47709368" w14:textId="77777777" w:rsidR="007A6912" w:rsidRPr="007A6912" w:rsidRDefault="007A6912" w:rsidP="007A6912">
      <w:pPr>
        <w:pStyle w:val="CommentText"/>
        <w:rPr>
          <w:b w:val="0"/>
        </w:rPr>
      </w:pPr>
    </w:p>
    <w:p w14:paraId="44D3E621" w14:textId="3B4E5F6A" w:rsidR="004169EF" w:rsidRDefault="007A2F57" w:rsidP="00CB2B60">
      <w:pPr>
        <w:pStyle w:val="Heading2"/>
        <w:pBdr>
          <w:top w:val="single" w:sz="4" w:space="1" w:color="0FB5B9"/>
          <w:left w:val="single" w:sz="4" w:space="1" w:color="0FB5B9"/>
          <w:bottom w:val="single" w:sz="4" w:space="1" w:color="0FB5B9"/>
          <w:right w:val="single" w:sz="4" w:space="1" w:color="0FB5B9"/>
        </w:pBdr>
      </w:pPr>
      <w:r>
        <w:t>9</w:t>
      </w:r>
      <w:r w:rsidR="004169EF">
        <w:t>.2. Eléments à fournir :</w:t>
      </w:r>
    </w:p>
    <w:p w14:paraId="091E5B8A" w14:textId="77777777" w:rsidR="00DC1AF9" w:rsidRDefault="004169EF" w:rsidP="00DC1AF9">
      <w:pPr>
        <w:jc w:val="both"/>
      </w:pPr>
      <w:r w:rsidRPr="00DC1AF9">
        <w:rPr>
          <w:rFonts w:cs="Arial"/>
        </w:rPr>
        <w:t xml:space="preserve">Dans tous les cas, </w:t>
      </w:r>
      <w:r w:rsidR="00DC1AF9" w:rsidRPr="00DC1AF9">
        <w:rPr>
          <w:rFonts w:cs="Arial"/>
        </w:rPr>
        <w:t>veuillez</w:t>
      </w:r>
      <w:r w:rsidR="00DC1AF9">
        <w:t xml:space="preserve"> joindre les éléments suivants :</w:t>
      </w:r>
    </w:p>
    <w:p w14:paraId="6CAA5FAC" w14:textId="77777777" w:rsidR="00DC1AF9" w:rsidRDefault="00DC1AF9" w:rsidP="00DC1AF9">
      <w:pPr>
        <w:pStyle w:val="Enumration"/>
        <w:numPr>
          <w:ilvl w:val="0"/>
          <w:numId w:val="20"/>
        </w:numPr>
        <w:jc w:val="both"/>
      </w:pPr>
      <w:r>
        <w:t>Quels sont les effets escomptés de votre programme d’investissement en termes d’économie d’énergie et économie d’émission de CO2 ?</w:t>
      </w:r>
    </w:p>
    <w:p w14:paraId="103068AB" w14:textId="2AEC4CA0" w:rsidR="004169EF" w:rsidRDefault="00DC1AF9" w:rsidP="006E6ABC">
      <w:pPr>
        <w:pStyle w:val="CommentText"/>
        <w:snapToGrid w:val="0"/>
        <w:jc w:val="both"/>
        <w:rPr>
          <w:b w:val="0"/>
        </w:rPr>
      </w:pPr>
      <w:r>
        <w:rPr>
          <w:b w:val="0"/>
        </w:rPr>
        <w:t>S</w:t>
      </w:r>
      <w:r w:rsidR="004169EF">
        <w:rPr>
          <w:b w:val="0"/>
        </w:rPr>
        <w:t>i vous disposez d’une étude techni</w:t>
      </w:r>
      <w:r w:rsidR="006D0168">
        <w:rPr>
          <w:b w:val="0"/>
        </w:rPr>
        <w:t>que</w:t>
      </w:r>
      <w:r w:rsidR="004169EF">
        <w:rPr>
          <w:b w:val="0"/>
        </w:rPr>
        <w:t xml:space="preserve"> relative à l'investissement, joignez-en une copie.</w:t>
      </w:r>
    </w:p>
    <w:p w14:paraId="31BE7EAE" w14:textId="77777777" w:rsidR="004169EF" w:rsidRDefault="004169EF"/>
    <w:p w14:paraId="21D7AB37" w14:textId="6F10DADD" w:rsidR="004169EF" w:rsidRPr="006117A8" w:rsidRDefault="007A2F57" w:rsidP="006117A8">
      <w:pPr>
        <w:pStyle w:val="WS-Light"/>
      </w:pPr>
      <w:r>
        <w:t>9</w:t>
      </w:r>
      <w:r w:rsidR="004169EF" w:rsidRPr="006117A8">
        <w:t>.3. Personne de contact qui assure la responsabilité technique du dossier :</w:t>
      </w:r>
      <w:r w:rsidR="0099583B" w:rsidRPr="006117A8">
        <w:t xml:space="preserve"> </w:t>
      </w:r>
    </w:p>
    <w:p w14:paraId="69D02E6D" w14:textId="77777777" w:rsidR="004169EF" w:rsidRPr="00F43A9C" w:rsidRDefault="004169EF">
      <w:pPr>
        <w:rPr>
          <w:sz w:val="16"/>
          <w:szCs w:val="16"/>
        </w:rPr>
      </w:pPr>
    </w:p>
    <w:tbl>
      <w:tblPr>
        <w:tblW w:w="0" w:type="auto"/>
        <w:tblLayout w:type="fixed"/>
        <w:tblCellMar>
          <w:left w:w="0" w:type="dxa"/>
          <w:right w:w="0" w:type="dxa"/>
        </w:tblCellMar>
        <w:tblLook w:val="0000" w:firstRow="0" w:lastRow="0" w:firstColumn="0" w:lastColumn="0" w:noHBand="0" w:noVBand="0"/>
      </w:tblPr>
      <w:tblGrid>
        <w:gridCol w:w="5104"/>
        <w:gridCol w:w="5133"/>
      </w:tblGrid>
      <w:tr w:rsidR="004169EF" w14:paraId="27C54712" w14:textId="77777777" w:rsidTr="009B35F3">
        <w:trPr>
          <w:trHeight w:val="283"/>
        </w:trPr>
        <w:tc>
          <w:tcPr>
            <w:tcW w:w="5104" w:type="dxa"/>
          </w:tcPr>
          <w:p w14:paraId="7291F671" w14:textId="62A99820" w:rsidR="004169EF" w:rsidRDefault="004169EF">
            <w:pPr>
              <w:pStyle w:val="Rubrique"/>
            </w:pPr>
            <w:r>
              <w:t>Nom</w:t>
            </w:r>
            <w:r w:rsidR="00404296">
              <w:t xml:space="preserve"> </w:t>
            </w:r>
            <w:r w:rsidR="00404296" w:rsidRPr="00983442">
              <w:rPr>
                <w:i/>
              </w:rPr>
              <w:t>(en majuscules)</w:t>
            </w:r>
          </w:p>
        </w:tc>
        <w:tc>
          <w:tcPr>
            <w:tcW w:w="5133" w:type="dxa"/>
          </w:tcPr>
          <w:p w14:paraId="64A84E00" w14:textId="27C41D99" w:rsidR="004169EF" w:rsidRDefault="004169EF">
            <w:pPr>
              <w:pStyle w:val="Rubrique"/>
            </w:pPr>
            <w:r>
              <w:t>Prénom</w:t>
            </w:r>
            <w:r w:rsidR="00404296">
              <w:t xml:space="preserve"> </w:t>
            </w:r>
            <w:r w:rsidR="00404296" w:rsidRPr="00983442">
              <w:rPr>
                <w:i/>
              </w:rPr>
              <w:t>(en majuscules)</w:t>
            </w:r>
          </w:p>
        </w:tc>
      </w:tr>
      <w:tr w:rsidR="004169EF" w14:paraId="2B0541A9" w14:textId="77777777" w:rsidTr="009B35F3">
        <w:trPr>
          <w:trHeight w:val="283"/>
        </w:trPr>
        <w:tc>
          <w:tcPr>
            <w:tcW w:w="5104" w:type="dxa"/>
            <w:tcBorders>
              <w:left w:val="single" w:sz="4" w:space="0" w:color="auto"/>
              <w:bottom w:val="single" w:sz="4" w:space="0" w:color="auto"/>
              <w:right w:val="single" w:sz="4" w:space="0" w:color="auto"/>
            </w:tcBorders>
          </w:tcPr>
          <w:p w14:paraId="564434AF" w14:textId="77777777" w:rsidR="004169EF" w:rsidRDefault="004169EF">
            <w:pPr>
              <w:pStyle w:val="Rubrique"/>
            </w:pPr>
          </w:p>
        </w:tc>
        <w:tc>
          <w:tcPr>
            <w:tcW w:w="5133" w:type="dxa"/>
            <w:tcBorders>
              <w:left w:val="single" w:sz="4" w:space="0" w:color="auto"/>
              <w:bottom w:val="single" w:sz="4" w:space="0" w:color="auto"/>
              <w:right w:val="single" w:sz="4" w:space="0" w:color="auto"/>
            </w:tcBorders>
          </w:tcPr>
          <w:p w14:paraId="11A611CB" w14:textId="77777777" w:rsidR="004169EF" w:rsidRDefault="004169EF">
            <w:pPr>
              <w:pStyle w:val="Rubrique"/>
            </w:pPr>
          </w:p>
        </w:tc>
      </w:tr>
    </w:tbl>
    <w:p w14:paraId="03B4AA9E" w14:textId="77777777" w:rsidR="004169EF" w:rsidRPr="00F43A9C" w:rsidRDefault="004169EF">
      <w:pPr>
        <w:pStyle w:val="BodyText"/>
        <w:rPr>
          <w:sz w:val="16"/>
          <w:szCs w:val="16"/>
        </w:rPr>
      </w:pPr>
    </w:p>
    <w:tbl>
      <w:tblPr>
        <w:tblW w:w="0" w:type="auto"/>
        <w:tblLayout w:type="fixed"/>
        <w:tblCellMar>
          <w:left w:w="0" w:type="dxa"/>
          <w:right w:w="0" w:type="dxa"/>
        </w:tblCellMar>
        <w:tblLook w:val="0000" w:firstRow="0" w:lastRow="0" w:firstColumn="0" w:lastColumn="0" w:noHBand="0" w:noVBand="0"/>
      </w:tblPr>
      <w:tblGrid>
        <w:gridCol w:w="294"/>
        <w:gridCol w:w="283"/>
        <w:gridCol w:w="283"/>
        <w:gridCol w:w="283"/>
        <w:gridCol w:w="283"/>
        <w:gridCol w:w="283"/>
        <w:gridCol w:w="283"/>
        <w:gridCol w:w="283"/>
        <w:gridCol w:w="283"/>
        <w:gridCol w:w="272"/>
        <w:gridCol w:w="294"/>
        <w:gridCol w:w="283"/>
        <w:gridCol w:w="283"/>
        <w:gridCol w:w="283"/>
        <w:gridCol w:w="283"/>
        <w:gridCol w:w="283"/>
        <w:gridCol w:w="282"/>
        <w:gridCol w:w="282"/>
        <w:gridCol w:w="283"/>
        <w:gridCol w:w="283"/>
        <w:gridCol w:w="4537"/>
      </w:tblGrid>
      <w:tr w:rsidR="004169EF" w14:paraId="7CA8881D" w14:textId="77777777">
        <w:trPr>
          <w:trHeight w:val="283"/>
        </w:trPr>
        <w:tc>
          <w:tcPr>
            <w:tcW w:w="2830" w:type="dxa"/>
            <w:gridSpan w:val="10"/>
            <w:vAlign w:val="center"/>
          </w:tcPr>
          <w:p w14:paraId="4502280B" w14:textId="77777777" w:rsidR="004169EF" w:rsidRDefault="004169EF">
            <w:pPr>
              <w:pStyle w:val="Rubrique"/>
            </w:pPr>
            <w:r>
              <w:t>Tél</w:t>
            </w:r>
          </w:p>
        </w:tc>
        <w:tc>
          <w:tcPr>
            <w:tcW w:w="2839" w:type="dxa"/>
            <w:gridSpan w:val="10"/>
            <w:vAlign w:val="center"/>
          </w:tcPr>
          <w:p w14:paraId="7EC7141F" w14:textId="77777777" w:rsidR="004169EF" w:rsidRDefault="004169EF">
            <w:pPr>
              <w:pStyle w:val="Rubrique"/>
            </w:pPr>
            <w:r>
              <w:t>Fax</w:t>
            </w:r>
          </w:p>
        </w:tc>
        <w:tc>
          <w:tcPr>
            <w:tcW w:w="4537" w:type="dxa"/>
            <w:vAlign w:val="center"/>
          </w:tcPr>
          <w:p w14:paraId="365BD935" w14:textId="798B0AC6" w:rsidR="004169EF" w:rsidRDefault="004169EF">
            <w:pPr>
              <w:pStyle w:val="Rubrique"/>
            </w:pPr>
            <w:r>
              <w:t>Courriel</w:t>
            </w:r>
            <w:r w:rsidR="00404296">
              <w:t xml:space="preserve"> </w:t>
            </w:r>
            <w:r w:rsidR="00404296" w:rsidRPr="00983442">
              <w:rPr>
                <w:i/>
              </w:rPr>
              <w:t>(en majuscules)</w:t>
            </w:r>
          </w:p>
        </w:tc>
      </w:tr>
      <w:tr w:rsidR="004169EF" w14:paraId="36BE6ED1" w14:textId="77777777">
        <w:trPr>
          <w:trHeight w:val="283"/>
        </w:trPr>
        <w:tc>
          <w:tcPr>
            <w:tcW w:w="294" w:type="dxa"/>
            <w:tcBorders>
              <w:left w:val="single" w:sz="1" w:space="0" w:color="000000"/>
              <w:bottom w:val="single" w:sz="1" w:space="0" w:color="000000"/>
            </w:tcBorders>
          </w:tcPr>
          <w:p w14:paraId="687AB3C6" w14:textId="77777777" w:rsidR="004169EF" w:rsidRDefault="004169EF">
            <w:pPr>
              <w:pStyle w:val="Rubrique"/>
            </w:pPr>
          </w:p>
        </w:tc>
        <w:tc>
          <w:tcPr>
            <w:tcW w:w="283" w:type="dxa"/>
            <w:tcBorders>
              <w:left w:val="single" w:sz="1" w:space="0" w:color="000000"/>
              <w:bottom w:val="single" w:sz="1" w:space="0" w:color="000000"/>
            </w:tcBorders>
          </w:tcPr>
          <w:p w14:paraId="464F9ADB" w14:textId="77777777" w:rsidR="004169EF" w:rsidRDefault="004169EF">
            <w:pPr>
              <w:pStyle w:val="Rubrique"/>
            </w:pPr>
          </w:p>
        </w:tc>
        <w:tc>
          <w:tcPr>
            <w:tcW w:w="283" w:type="dxa"/>
            <w:tcBorders>
              <w:left w:val="single" w:sz="1" w:space="0" w:color="000000"/>
              <w:bottom w:val="single" w:sz="1" w:space="0" w:color="000000"/>
            </w:tcBorders>
          </w:tcPr>
          <w:p w14:paraId="76F49AEC" w14:textId="77777777" w:rsidR="004169EF" w:rsidRDefault="004169EF">
            <w:pPr>
              <w:pStyle w:val="Rubrique"/>
            </w:pPr>
          </w:p>
        </w:tc>
        <w:tc>
          <w:tcPr>
            <w:tcW w:w="283" w:type="dxa"/>
            <w:tcBorders>
              <w:left w:val="single" w:sz="1" w:space="0" w:color="000000"/>
              <w:bottom w:val="single" w:sz="1" w:space="0" w:color="000000"/>
            </w:tcBorders>
          </w:tcPr>
          <w:p w14:paraId="20E847FF" w14:textId="77777777" w:rsidR="004169EF" w:rsidRDefault="004169EF">
            <w:pPr>
              <w:pStyle w:val="Rubrique"/>
            </w:pPr>
          </w:p>
        </w:tc>
        <w:tc>
          <w:tcPr>
            <w:tcW w:w="283" w:type="dxa"/>
            <w:tcBorders>
              <w:left w:val="single" w:sz="1" w:space="0" w:color="000000"/>
              <w:bottom w:val="single" w:sz="1" w:space="0" w:color="000000"/>
            </w:tcBorders>
          </w:tcPr>
          <w:p w14:paraId="0A1EC9A5" w14:textId="77777777" w:rsidR="004169EF" w:rsidRDefault="004169EF">
            <w:pPr>
              <w:pStyle w:val="Rubrique"/>
            </w:pPr>
          </w:p>
        </w:tc>
        <w:tc>
          <w:tcPr>
            <w:tcW w:w="283" w:type="dxa"/>
            <w:tcBorders>
              <w:left w:val="single" w:sz="1" w:space="0" w:color="000000"/>
              <w:bottom w:val="single" w:sz="1" w:space="0" w:color="000000"/>
            </w:tcBorders>
          </w:tcPr>
          <w:p w14:paraId="5A2A87C5" w14:textId="77777777" w:rsidR="004169EF" w:rsidRDefault="004169EF">
            <w:pPr>
              <w:pStyle w:val="Rubrique"/>
            </w:pPr>
          </w:p>
        </w:tc>
        <w:tc>
          <w:tcPr>
            <w:tcW w:w="283" w:type="dxa"/>
            <w:tcBorders>
              <w:left w:val="single" w:sz="1" w:space="0" w:color="000000"/>
              <w:bottom w:val="single" w:sz="1" w:space="0" w:color="000000"/>
            </w:tcBorders>
          </w:tcPr>
          <w:p w14:paraId="2CA77FB0" w14:textId="77777777" w:rsidR="004169EF" w:rsidRDefault="004169EF">
            <w:pPr>
              <w:pStyle w:val="Rubrique"/>
            </w:pPr>
          </w:p>
        </w:tc>
        <w:tc>
          <w:tcPr>
            <w:tcW w:w="283" w:type="dxa"/>
            <w:tcBorders>
              <w:left w:val="single" w:sz="1" w:space="0" w:color="000000"/>
              <w:bottom w:val="single" w:sz="1" w:space="0" w:color="000000"/>
            </w:tcBorders>
          </w:tcPr>
          <w:p w14:paraId="30DA44BA" w14:textId="77777777" w:rsidR="004169EF" w:rsidRDefault="004169EF">
            <w:pPr>
              <w:pStyle w:val="Rubrique"/>
            </w:pPr>
          </w:p>
        </w:tc>
        <w:tc>
          <w:tcPr>
            <w:tcW w:w="283" w:type="dxa"/>
            <w:tcBorders>
              <w:left w:val="single" w:sz="1" w:space="0" w:color="000000"/>
              <w:bottom w:val="single" w:sz="1" w:space="0" w:color="000000"/>
            </w:tcBorders>
          </w:tcPr>
          <w:p w14:paraId="408B597B" w14:textId="77777777" w:rsidR="004169EF" w:rsidRDefault="004169EF">
            <w:pPr>
              <w:pStyle w:val="Rubrique"/>
            </w:pPr>
          </w:p>
        </w:tc>
        <w:tc>
          <w:tcPr>
            <w:tcW w:w="272" w:type="dxa"/>
            <w:tcBorders>
              <w:left w:val="single" w:sz="1" w:space="0" w:color="000000"/>
            </w:tcBorders>
          </w:tcPr>
          <w:p w14:paraId="3CF48938" w14:textId="77777777" w:rsidR="004169EF" w:rsidRDefault="004169EF">
            <w:pPr>
              <w:pStyle w:val="Rubrique"/>
            </w:pPr>
          </w:p>
        </w:tc>
        <w:tc>
          <w:tcPr>
            <w:tcW w:w="294" w:type="dxa"/>
            <w:tcBorders>
              <w:left w:val="single" w:sz="1" w:space="0" w:color="000000"/>
              <w:bottom w:val="single" w:sz="1" w:space="0" w:color="000000"/>
            </w:tcBorders>
          </w:tcPr>
          <w:p w14:paraId="0C40F267" w14:textId="77777777" w:rsidR="004169EF" w:rsidRDefault="004169EF">
            <w:pPr>
              <w:pStyle w:val="Rubrique"/>
            </w:pPr>
          </w:p>
        </w:tc>
        <w:tc>
          <w:tcPr>
            <w:tcW w:w="283" w:type="dxa"/>
            <w:tcBorders>
              <w:left w:val="single" w:sz="1" w:space="0" w:color="000000"/>
              <w:bottom w:val="single" w:sz="1" w:space="0" w:color="000000"/>
            </w:tcBorders>
          </w:tcPr>
          <w:p w14:paraId="32A010B7" w14:textId="77777777" w:rsidR="004169EF" w:rsidRDefault="004169EF">
            <w:pPr>
              <w:pStyle w:val="Rubrique"/>
            </w:pPr>
          </w:p>
        </w:tc>
        <w:tc>
          <w:tcPr>
            <w:tcW w:w="283" w:type="dxa"/>
            <w:tcBorders>
              <w:left w:val="single" w:sz="1" w:space="0" w:color="000000"/>
              <w:bottom w:val="single" w:sz="1" w:space="0" w:color="000000"/>
            </w:tcBorders>
          </w:tcPr>
          <w:p w14:paraId="41AE1845" w14:textId="77777777" w:rsidR="004169EF" w:rsidRDefault="004169EF">
            <w:pPr>
              <w:pStyle w:val="Rubrique"/>
            </w:pPr>
          </w:p>
        </w:tc>
        <w:tc>
          <w:tcPr>
            <w:tcW w:w="283" w:type="dxa"/>
            <w:tcBorders>
              <w:left w:val="single" w:sz="1" w:space="0" w:color="000000"/>
              <w:bottom w:val="single" w:sz="1" w:space="0" w:color="000000"/>
            </w:tcBorders>
          </w:tcPr>
          <w:p w14:paraId="4EE5D619" w14:textId="77777777" w:rsidR="004169EF" w:rsidRDefault="004169EF">
            <w:pPr>
              <w:pStyle w:val="Rubrique"/>
            </w:pPr>
          </w:p>
        </w:tc>
        <w:tc>
          <w:tcPr>
            <w:tcW w:w="283" w:type="dxa"/>
            <w:tcBorders>
              <w:left w:val="single" w:sz="1" w:space="0" w:color="000000"/>
              <w:bottom w:val="single" w:sz="1" w:space="0" w:color="000000"/>
            </w:tcBorders>
          </w:tcPr>
          <w:p w14:paraId="62535E6A" w14:textId="77777777" w:rsidR="004169EF" w:rsidRDefault="004169EF">
            <w:pPr>
              <w:pStyle w:val="Rubrique"/>
            </w:pPr>
          </w:p>
        </w:tc>
        <w:tc>
          <w:tcPr>
            <w:tcW w:w="283" w:type="dxa"/>
            <w:tcBorders>
              <w:left w:val="single" w:sz="1" w:space="0" w:color="000000"/>
              <w:bottom w:val="single" w:sz="1" w:space="0" w:color="000000"/>
            </w:tcBorders>
          </w:tcPr>
          <w:p w14:paraId="3359E07A" w14:textId="77777777" w:rsidR="004169EF" w:rsidRDefault="004169EF">
            <w:pPr>
              <w:pStyle w:val="Rubrique"/>
            </w:pPr>
          </w:p>
        </w:tc>
        <w:tc>
          <w:tcPr>
            <w:tcW w:w="282" w:type="dxa"/>
            <w:tcBorders>
              <w:left w:val="single" w:sz="1" w:space="0" w:color="000000"/>
              <w:bottom w:val="single" w:sz="1" w:space="0" w:color="000000"/>
            </w:tcBorders>
          </w:tcPr>
          <w:p w14:paraId="1A05653D" w14:textId="77777777" w:rsidR="004169EF" w:rsidRDefault="004169EF">
            <w:pPr>
              <w:pStyle w:val="Rubrique"/>
            </w:pPr>
          </w:p>
        </w:tc>
        <w:tc>
          <w:tcPr>
            <w:tcW w:w="282" w:type="dxa"/>
            <w:tcBorders>
              <w:left w:val="single" w:sz="1" w:space="0" w:color="000000"/>
              <w:bottom w:val="single" w:sz="1" w:space="0" w:color="000000"/>
            </w:tcBorders>
          </w:tcPr>
          <w:p w14:paraId="5C09A27C" w14:textId="77777777" w:rsidR="004169EF" w:rsidRDefault="004169EF">
            <w:pPr>
              <w:pStyle w:val="Rubrique"/>
            </w:pPr>
          </w:p>
        </w:tc>
        <w:tc>
          <w:tcPr>
            <w:tcW w:w="283" w:type="dxa"/>
            <w:tcBorders>
              <w:left w:val="single" w:sz="1" w:space="0" w:color="000000"/>
              <w:bottom w:val="single" w:sz="1" w:space="0" w:color="000000"/>
            </w:tcBorders>
          </w:tcPr>
          <w:p w14:paraId="78AB5A44" w14:textId="77777777" w:rsidR="004169EF" w:rsidRDefault="004169EF">
            <w:pPr>
              <w:pStyle w:val="Rubrique"/>
            </w:pPr>
          </w:p>
        </w:tc>
        <w:tc>
          <w:tcPr>
            <w:tcW w:w="283" w:type="dxa"/>
            <w:tcBorders>
              <w:left w:val="single" w:sz="1" w:space="0" w:color="000000"/>
            </w:tcBorders>
          </w:tcPr>
          <w:p w14:paraId="60B2E022" w14:textId="77777777" w:rsidR="004169EF" w:rsidRDefault="004169EF">
            <w:pPr>
              <w:pStyle w:val="Rubrique"/>
            </w:pPr>
          </w:p>
        </w:tc>
        <w:tc>
          <w:tcPr>
            <w:tcW w:w="4537" w:type="dxa"/>
            <w:tcBorders>
              <w:left w:val="single" w:sz="1" w:space="0" w:color="000000"/>
              <w:bottom w:val="single" w:sz="1" w:space="0" w:color="000000"/>
              <w:right w:val="single" w:sz="1" w:space="0" w:color="000000"/>
            </w:tcBorders>
          </w:tcPr>
          <w:p w14:paraId="494D54E3" w14:textId="77777777" w:rsidR="004169EF" w:rsidRDefault="004169EF">
            <w:pPr>
              <w:pStyle w:val="Rubrique"/>
            </w:pPr>
          </w:p>
        </w:tc>
      </w:tr>
    </w:tbl>
    <w:p w14:paraId="42AE2669" w14:textId="77777777" w:rsidR="00267119" w:rsidRPr="00F43A9C" w:rsidRDefault="00267119">
      <w:pPr>
        <w:spacing w:line="240" w:lineRule="exact"/>
        <w:rPr>
          <w:sz w:val="16"/>
          <w:szCs w:val="16"/>
        </w:rPr>
      </w:pPr>
    </w:p>
    <w:p w14:paraId="395F1B79" w14:textId="32701885" w:rsidR="004169EF" w:rsidRDefault="00F713A1">
      <w:r>
        <w:br w:type="page"/>
      </w:r>
    </w:p>
    <w:p w14:paraId="11697E23" w14:textId="763A5F12" w:rsidR="00744D75" w:rsidRDefault="00744D75"/>
    <w:p w14:paraId="385E2688" w14:textId="77777777" w:rsidR="00744D75" w:rsidRDefault="00744D75"/>
    <w:p w14:paraId="10ADD19E" w14:textId="6CA146DE" w:rsidR="004169EF" w:rsidRDefault="004169EF" w:rsidP="00CB2B60">
      <w:pPr>
        <w:pStyle w:val="WS-Roboto"/>
      </w:pPr>
      <w:r>
        <w:t>Cadre 1</w:t>
      </w:r>
      <w:r w:rsidR="007A2F57">
        <w:t>0</w:t>
      </w:r>
      <w:r>
        <w:t xml:space="preserve">. </w:t>
      </w:r>
      <w:r w:rsidR="00F77D7F">
        <w:t>AIDE de Minimis</w:t>
      </w:r>
    </w:p>
    <w:p w14:paraId="4E304C59" w14:textId="77777777" w:rsidR="004169EF" w:rsidRDefault="004169EF">
      <w:pPr>
        <w:widowControl w:val="0"/>
      </w:pPr>
    </w:p>
    <w:p w14:paraId="2DEDE439" w14:textId="3106E813" w:rsidR="004169EF" w:rsidRDefault="00164CF6">
      <w:pPr>
        <w:widowControl w:val="0"/>
      </w:pPr>
      <w:r>
        <w:t>Veuillez citer</w:t>
      </w:r>
      <w:r w:rsidR="00F77D7F">
        <w:t xml:space="preserve"> les aides précédemment reçues</w:t>
      </w:r>
      <w:r w:rsidR="004169EF">
        <w:t xml:space="preserve"> </w:t>
      </w:r>
      <w:r w:rsidR="00F77D7F">
        <w:t>et reprises dans les aides de minimis</w:t>
      </w:r>
      <w:r w:rsidR="004A0BF8">
        <w:t> :</w:t>
      </w:r>
    </w:p>
    <w:p w14:paraId="1A593C25" w14:textId="77777777" w:rsidR="004169EF" w:rsidRDefault="004169EF">
      <w:pPr>
        <w:widowControl w:val="0"/>
      </w:pPr>
    </w:p>
    <w:tbl>
      <w:tblPr>
        <w:tblW w:w="10063" w:type="dxa"/>
        <w:tblInd w:w="1" w:type="dxa"/>
        <w:tblLayout w:type="fixed"/>
        <w:tblCellMar>
          <w:left w:w="0" w:type="dxa"/>
          <w:right w:w="0" w:type="dxa"/>
        </w:tblCellMar>
        <w:tblLook w:val="0000" w:firstRow="0" w:lastRow="0" w:firstColumn="0" w:lastColumn="0" w:noHBand="0" w:noVBand="0"/>
      </w:tblPr>
      <w:tblGrid>
        <w:gridCol w:w="1841"/>
        <w:gridCol w:w="3827"/>
        <w:gridCol w:w="2694"/>
        <w:gridCol w:w="1701"/>
      </w:tblGrid>
      <w:tr w:rsidR="004B106B" w:rsidRPr="005C3EC6" w14:paraId="57CBC024" w14:textId="13A829EB" w:rsidTr="005C3EC6">
        <w:tc>
          <w:tcPr>
            <w:tcW w:w="1841" w:type="dxa"/>
            <w:tcBorders>
              <w:top w:val="single" w:sz="1" w:space="0" w:color="000000"/>
              <w:left w:val="single" w:sz="1" w:space="0" w:color="000000"/>
              <w:bottom w:val="single" w:sz="1" w:space="0" w:color="000000"/>
            </w:tcBorders>
            <w:shd w:val="clear" w:color="auto" w:fill="DAEEF3" w:themeFill="accent5" w:themeFillTint="33"/>
          </w:tcPr>
          <w:p w14:paraId="6C651E52" w14:textId="5C3208A6" w:rsidR="004B106B" w:rsidRPr="005C3EC6" w:rsidRDefault="004B106B">
            <w:pPr>
              <w:widowControl w:val="0"/>
              <w:snapToGrid w:val="0"/>
              <w:jc w:val="center"/>
              <w:rPr>
                <w:b/>
                <w:bCs/>
              </w:rPr>
            </w:pPr>
            <w:r w:rsidRPr="005C3EC6">
              <w:rPr>
                <w:b/>
                <w:bCs/>
              </w:rPr>
              <w:t>Date d’octroi</w:t>
            </w:r>
          </w:p>
        </w:tc>
        <w:tc>
          <w:tcPr>
            <w:tcW w:w="3827" w:type="dxa"/>
            <w:tcBorders>
              <w:top w:val="single" w:sz="1" w:space="0" w:color="000000"/>
              <w:left w:val="single" w:sz="1" w:space="0" w:color="000000"/>
              <w:bottom w:val="single" w:sz="1" w:space="0" w:color="000000"/>
              <w:right w:val="single" w:sz="1" w:space="0" w:color="000000"/>
            </w:tcBorders>
            <w:shd w:val="clear" w:color="auto" w:fill="DAEEF3" w:themeFill="accent5" w:themeFillTint="33"/>
          </w:tcPr>
          <w:p w14:paraId="7E49298B" w14:textId="365A0DBA" w:rsidR="004B106B" w:rsidRPr="005C3EC6" w:rsidRDefault="004B106B">
            <w:pPr>
              <w:snapToGrid w:val="0"/>
              <w:jc w:val="center"/>
              <w:rPr>
                <w:b/>
                <w:bCs/>
              </w:rPr>
            </w:pPr>
            <w:r w:rsidRPr="005C3EC6">
              <w:rPr>
                <w:b/>
                <w:bCs/>
              </w:rPr>
              <w:t>Objet de l’aide</w:t>
            </w:r>
          </w:p>
        </w:tc>
        <w:tc>
          <w:tcPr>
            <w:tcW w:w="2694" w:type="dxa"/>
            <w:tcBorders>
              <w:top w:val="single" w:sz="1" w:space="0" w:color="000000"/>
              <w:left w:val="single" w:sz="1" w:space="0" w:color="000000"/>
              <w:bottom w:val="single" w:sz="1" w:space="0" w:color="000000"/>
              <w:right w:val="single" w:sz="1" w:space="0" w:color="000000"/>
            </w:tcBorders>
            <w:shd w:val="clear" w:color="auto" w:fill="DAEEF3" w:themeFill="accent5" w:themeFillTint="33"/>
          </w:tcPr>
          <w:p w14:paraId="7D1A429C" w14:textId="4FB2211F" w:rsidR="004B106B" w:rsidRPr="005C3EC6" w:rsidRDefault="004B106B">
            <w:pPr>
              <w:snapToGrid w:val="0"/>
              <w:jc w:val="center"/>
              <w:rPr>
                <w:b/>
                <w:bCs/>
              </w:rPr>
            </w:pPr>
            <w:r w:rsidRPr="005C3EC6">
              <w:rPr>
                <w:b/>
                <w:bCs/>
              </w:rPr>
              <w:t>Pouvoir Subsidiant</w:t>
            </w:r>
          </w:p>
        </w:tc>
        <w:tc>
          <w:tcPr>
            <w:tcW w:w="1701" w:type="dxa"/>
            <w:tcBorders>
              <w:top w:val="single" w:sz="1" w:space="0" w:color="000000"/>
              <w:left w:val="single" w:sz="1" w:space="0" w:color="000000"/>
              <w:bottom w:val="single" w:sz="1" w:space="0" w:color="000000"/>
              <w:right w:val="single" w:sz="1" w:space="0" w:color="000000"/>
            </w:tcBorders>
            <w:shd w:val="clear" w:color="auto" w:fill="DAEEF3" w:themeFill="accent5" w:themeFillTint="33"/>
          </w:tcPr>
          <w:p w14:paraId="355CE19B" w14:textId="06E5DE65" w:rsidR="004B106B" w:rsidRPr="005C3EC6" w:rsidRDefault="004B106B">
            <w:pPr>
              <w:snapToGrid w:val="0"/>
              <w:jc w:val="center"/>
              <w:rPr>
                <w:b/>
                <w:bCs/>
              </w:rPr>
            </w:pPr>
            <w:r w:rsidRPr="005C3EC6">
              <w:rPr>
                <w:b/>
                <w:bCs/>
              </w:rPr>
              <w:t>Montant en Eur</w:t>
            </w:r>
            <w:r w:rsidR="005C3EC6">
              <w:rPr>
                <w:b/>
                <w:bCs/>
              </w:rPr>
              <w:t>os</w:t>
            </w:r>
          </w:p>
        </w:tc>
      </w:tr>
      <w:tr w:rsidR="004B106B" w14:paraId="32AE0F6D" w14:textId="4747CADB" w:rsidTr="004B106B">
        <w:trPr>
          <w:trHeight w:val="431"/>
        </w:trPr>
        <w:tc>
          <w:tcPr>
            <w:tcW w:w="1841" w:type="dxa"/>
            <w:tcBorders>
              <w:left w:val="single" w:sz="1" w:space="0" w:color="000000"/>
              <w:bottom w:val="single" w:sz="1" w:space="0" w:color="000000"/>
            </w:tcBorders>
          </w:tcPr>
          <w:p w14:paraId="3E970EA7" w14:textId="77777777" w:rsidR="004B106B" w:rsidRDefault="004B106B">
            <w:pPr>
              <w:widowControl w:val="0"/>
              <w:snapToGrid w:val="0"/>
              <w:spacing w:before="60"/>
              <w:rPr>
                <w:b/>
                <w:sz w:val="18"/>
              </w:rPr>
            </w:pPr>
          </w:p>
        </w:tc>
        <w:tc>
          <w:tcPr>
            <w:tcW w:w="3827" w:type="dxa"/>
            <w:tcBorders>
              <w:left w:val="single" w:sz="1" w:space="0" w:color="000000"/>
              <w:bottom w:val="single" w:sz="1" w:space="0" w:color="000000"/>
              <w:right w:val="single" w:sz="1" w:space="0" w:color="000000"/>
            </w:tcBorders>
          </w:tcPr>
          <w:p w14:paraId="4419F3E2" w14:textId="77777777" w:rsidR="004B106B" w:rsidRDefault="004B106B">
            <w:pPr>
              <w:snapToGrid w:val="0"/>
              <w:spacing w:before="60"/>
              <w:rPr>
                <w:sz w:val="18"/>
              </w:rPr>
            </w:pPr>
          </w:p>
        </w:tc>
        <w:tc>
          <w:tcPr>
            <w:tcW w:w="2694" w:type="dxa"/>
            <w:tcBorders>
              <w:left w:val="single" w:sz="1" w:space="0" w:color="000000"/>
              <w:bottom w:val="single" w:sz="1" w:space="0" w:color="000000"/>
              <w:right w:val="single" w:sz="1" w:space="0" w:color="000000"/>
            </w:tcBorders>
          </w:tcPr>
          <w:p w14:paraId="3509170F" w14:textId="77777777" w:rsidR="004B106B" w:rsidRDefault="004B106B">
            <w:pPr>
              <w:snapToGrid w:val="0"/>
              <w:spacing w:before="60"/>
              <w:rPr>
                <w:sz w:val="18"/>
              </w:rPr>
            </w:pPr>
          </w:p>
        </w:tc>
        <w:tc>
          <w:tcPr>
            <w:tcW w:w="1701" w:type="dxa"/>
            <w:tcBorders>
              <w:left w:val="single" w:sz="1" w:space="0" w:color="000000"/>
              <w:bottom w:val="single" w:sz="1" w:space="0" w:color="000000"/>
              <w:right w:val="single" w:sz="1" w:space="0" w:color="000000"/>
            </w:tcBorders>
          </w:tcPr>
          <w:p w14:paraId="283DFB57" w14:textId="737A472A" w:rsidR="004B106B" w:rsidRDefault="004B106B">
            <w:pPr>
              <w:snapToGrid w:val="0"/>
              <w:spacing w:before="60"/>
              <w:rPr>
                <w:sz w:val="18"/>
              </w:rPr>
            </w:pPr>
          </w:p>
        </w:tc>
      </w:tr>
      <w:tr w:rsidR="004B106B" w14:paraId="5E98765A" w14:textId="77777777" w:rsidTr="004B106B">
        <w:trPr>
          <w:trHeight w:val="431"/>
        </w:trPr>
        <w:tc>
          <w:tcPr>
            <w:tcW w:w="1841" w:type="dxa"/>
            <w:tcBorders>
              <w:left w:val="single" w:sz="1" w:space="0" w:color="000000"/>
              <w:bottom w:val="single" w:sz="1" w:space="0" w:color="000000"/>
            </w:tcBorders>
          </w:tcPr>
          <w:p w14:paraId="65F9779F" w14:textId="77777777" w:rsidR="004B106B" w:rsidRDefault="004B106B">
            <w:pPr>
              <w:widowControl w:val="0"/>
              <w:snapToGrid w:val="0"/>
              <w:spacing w:before="60"/>
              <w:rPr>
                <w:b/>
                <w:sz w:val="18"/>
              </w:rPr>
            </w:pPr>
          </w:p>
        </w:tc>
        <w:tc>
          <w:tcPr>
            <w:tcW w:w="3827" w:type="dxa"/>
            <w:tcBorders>
              <w:left w:val="single" w:sz="1" w:space="0" w:color="000000"/>
              <w:bottom w:val="single" w:sz="1" w:space="0" w:color="000000"/>
              <w:right w:val="single" w:sz="1" w:space="0" w:color="000000"/>
            </w:tcBorders>
          </w:tcPr>
          <w:p w14:paraId="2E6F0021" w14:textId="77777777" w:rsidR="004B106B" w:rsidRDefault="004B106B">
            <w:pPr>
              <w:snapToGrid w:val="0"/>
              <w:spacing w:before="60"/>
              <w:rPr>
                <w:sz w:val="18"/>
              </w:rPr>
            </w:pPr>
          </w:p>
        </w:tc>
        <w:tc>
          <w:tcPr>
            <w:tcW w:w="2694" w:type="dxa"/>
            <w:tcBorders>
              <w:left w:val="single" w:sz="1" w:space="0" w:color="000000"/>
              <w:bottom w:val="single" w:sz="1" w:space="0" w:color="000000"/>
              <w:right w:val="single" w:sz="1" w:space="0" w:color="000000"/>
            </w:tcBorders>
          </w:tcPr>
          <w:p w14:paraId="7364C502" w14:textId="77777777" w:rsidR="004B106B" w:rsidRDefault="004B106B">
            <w:pPr>
              <w:snapToGrid w:val="0"/>
              <w:spacing w:before="60"/>
              <w:rPr>
                <w:sz w:val="18"/>
              </w:rPr>
            </w:pPr>
          </w:p>
        </w:tc>
        <w:tc>
          <w:tcPr>
            <w:tcW w:w="1701" w:type="dxa"/>
            <w:tcBorders>
              <w:left w:val="single" w:sz="1" w:space="0" w:color="000000"/>
              <w:bottom w:val="single" w:sz="1" w:space="0" w:color="000000"/>
              <w:right w:val="single" w:sz="1" w:space="0" w:color="000000"/>
            </w:tcBorders>
          </w:tcPr>
          <w:p w14:paraId="7BE6C174" w14:textId="77777777" w:rsidR="004B106B" w:rsidRDefault="004B106B">
            <w:pPr>
              <w:snapToGrid w:val="0"/>
              <w:spacing w:before="60"/>
              <w:rPr>
                <w:sz w:val="18"/>
              </w:rPr>
            </w:pPr>
          </w:p>
        </w:tc>
      </w:tr>
      <w:tr w:rsidR="004B106B" w14:paraId="1254EFEC" w14:textId="77777777" w:rsidTr="004B106B">
        <w:trPr>
          <w:trHeight w:val="431"/>
        </w:trPr>
        <w:tc>
          <w:tcPr>
            <w:tcW w:w="1841" w:type="dxa"/>
            <w:tcBorders>
              <w:left w:val="single" w:sz="1" w:space="0" w:color="000000"/>
              <w:bottom w:val="single" w:sz="1" w:space="0" w:color="000000"/>
            </w:tcBorders>
          </w:tcPr>
          <w:p w14:paraId="56F011C5" w14:textId="77777777" w:rsidR="004B106B" w:rsidRDefault="004B106B">
            <w:pPr>
              <w:widowControl w:val="0"/>
              <w:snapToGrid w:val="0"/>
              <w:spacing w:before="60"/>
              <w:rPr>
                <w:b/>
                <w:sz w:val="18"/>
              </w:rPr>
            </w:pPr>
          </w:p>
        </w:tc>
        <w:tc>
          <w:tcPr>
            <w:tcW w:w="3827" w:type="dxa"/>
            <w:tcBorders>
              <w:left w:val="single" w:sz="1" w:space="0" w:color="000000"/>
              <w:bottom w:val="single" w:sz="1" w:space="0" w:color="000000"/>
              <w:right w:val="single" w:sz="1" w:space="0" w:color="000000"/>
            </w:tcBorders>
          </w:tcPr>
          <w:p w14:paraId="52E68EBA" w14:textId="77777777" w:rsidR="004B106B" w:rsidRDefault="004B106B">
            <w:pPr>
              <w:snapToGrid w:val="0"/>
              <w:spacing w:before="60"/>
              <w:rPr>
                <w:sz w:val="18"/>
              </w:rPr>
            </w:pPr>
          </w:p>
        </w:tc>
        <w:tc>
          <w:tcPr>
            <w:tcW w:w="2694" w:type="dxa"/>
            <w:tcBorders>
              <w:left w:val="single" w:sz="1" w:space="0" w:color="000000"/>
              <w:bottom w:val="single" w:sz="1" w:space="0" w:color="000000"/>
              <w:right w:val="single" w:sz="1" w:space="0" w:color="000000"/>
            </w:tcBorders>
          </w:tcPr>
          <w:p w14:paraId="71FE5F71" w14:textId="77777777" w:rsidR="004B106B" w:rsidRDefault="004B106B">
            <w:pPr>
              <w:snapToGrid w:val="0"/>
              <w:spacing w:before="60"/>
              <w:rPr>
                <w:sz w:val="18"/>
              </w:rPr>
            </w:pPr>
          </w:p>
        </w:tc>
        <w:tc>
          <w:tcPr>
            <w:tcW w:w="1701" w:type="dxa"/>
            <w:tcBorders>
              <w:left w:val="single" w:sz="1" w:space="0" w:color="000000"/>
              <w:bottom w:val="single" w:sz="1" w:space="0" w:color="000000"/>
              <w:right w:val="single" w:sz="1" w:space="0" w:color="000000"/>
            </w:tcBorders>
          </w:tcPr>
          <w:p w14:paraId="46A06524" w14:textId="77777777" w:rsidR="004B106B" w:rsidRDefault="004B106B">
            <w:pPr>
              <w:snapToGrid w:val="0"/>
              <w:spacing w:before="60"/>
              <w:rPr>
                <w:sz w:val="18"/>
              </w:rPr>
            </w:pPr>
          </w:p>
        </w:tc>
      </w:tr>
      <w:tr w:rsidR="004B106B" w14:paraId="48563DB0" w14:textId="77777777" w:rsidTr="004B106B">
        <w:trPr>
          <w:trHeight w:val="431"/>
        </w:trPr>
        <w:tc>
          <w:tcPr>
            <w:tcW w:w="1841" w:type="dxa"/>
            <w:tcBorders>
              <w:left w:val="single" w:sz="1" w:space="0" w:color="000000"/>
              <w:bottom w:val="single" w:sz="1" w:space="0" w:color="000000"/>
            </w:tcBorders>
          </w:tcPr>
          <w:p w14:paraId="170934B5" w14:textId="77777777" w:rsidR="004B106B" w:rsidRDefault="004B106B">
            <w:pPr>
              <w:widowControl w:val="0"/>
              <w:snapToGrid w:val="0"/>
              <w:spacing w:before="60"/>
              <w:rPr>
                <w:b/>
                <w:sz w:val="18"/>
              </w:rPr>
            </w:pPr>
          </w:p>
        </w:tc>
        <w:tc>
          <w:tcPr>
            <w:tcW w:w="3827" w:type="dxa"/>
            <w:tcBorders>
              <w:left w:val="single" w:sz="1" w:space="0" w:color="000000"/>
              <w:bottom w:val="single" w:sz="1" w:space="0" w:color="000000"/>
              <w:right w:val="single" w:sz="1" w:space="0" w:color="000000"/>
            </w:tcBorders>
          </w:tcPr>
          <w:p w14:paraId="5737CB29" w14:textId="77777777" w:rsidR="004B106B" w:rsidRDefault="004B106B">
            <w:pPr>
              <w:snapToGrid w:val="0"/>
              <w:spacing w:before="60"/>
              <w:rPr>
                <w:sz w:val="18"/>
              </w:rPr>
            </w:pPr>
          </w:p>
        </w:tc>
        <w:tc>
          <w:tcPr>
            <w:tcW w:w="2694" w:type="dxa"/>
            <w:tcBorders>
              <w:left w:val="single" w:sz="1" w:space="0" w:color="000000"/>
              <w:bottom w:val="single" w:sz="1" w:space="0" w:color="000000"/>
              <w:right w:val="single" w:sz="1" w:space="0" w:color="000000"/>
            </w:tcBorders>
          </w:tcPr>
          <w:p w14:paraId="1279C1B5" w14:textId="77777777" w:rsidR="004B106B" w:rsidRDefault="004B106B">
            <w:pPr>
              <w:snapToGrid w:val="0"/>
              <w:spacing w:before="60"/>
              <w:rPr>
                <w:sz w:val="18"/>
              </w:rPr>
            </w:pPr>
          </w:p>
        </w:tc>
        <w:tc>
          <w:tcPr>
            <w:tcW w:w="1701" w:type="dxa"/>
            <w:tcBorders>
              <w:left w:val="single" w:sz="1" w:space="0" w:color="000000"/>
              <w:bottom w:val="single" w:sz="1" w:space="0" w:color="000000"/>
              <w:right w:val="single" w:sz="1" w:space="0" w:color="000000"/>
            </w:tcBorders>
          </w:tcPr>
          <w:p w14:paraId="6409001D" w14:textId="77777777" w:rsidR="004B106B" w:rsidRDefault="004B106B">
            <w:pPr>
              <w:snapToGrid w:val="0"/>
              <w:spacing w:before="60"/>
              <w:rPr>
                <w:sz w:val="18"/>
              </w:rPr>
            </w:pPr>
          </w:p>
        </w:tc>
      </w:tr>
      <w:tr w:rsidR="004B106B" w14:paraId="60690A57" w14:textId="77777777" w:rsidTr="004B106B">
        <w:trPr>
          <w:trHeight w:val="431"/>
        </w:trPr>
        <w:tc>
          <w:tcPr>
            <w:tcW w:w="1841" w:type="dxa"/>
            <w:tcBorders>
              <w:left w:val="single" w:sz="1" w:space="0" w:color="000000"/>
              <w:bottom w:val="single" w:sz="1" w:space="0" w:color="000000"/>
            </w:tcBorders>
          </w:tcPr>
          <w:p w14:paraId="3EF86A4B" w14:textId="77777777" w:rsidR="004B106B" w:rsidRDefault="004B106B">
            <w:pPr>
              <w:widowControl w:val="0"/>
              <w:snapToGrid w:val="0"/>
              <w:spacing w:before="60"/>
              <w:rPr>
                <w:b/>
                <w:sz w:val="18"/>
              </w:rPr>
            </w:pPr>
          </w:p>
        </w:tc>
        <w:tc>
          <w:tcPr>
            <w:tcW w:w="3827" w:type="dxa"/>
            <w:tcBorders>
              <w:left w:val="single" w:sz="1" w:space="0" w:color="000000"/>
              <w:bottom w:val="single" w:sz="1" w:space="0" w:color="000000"/>
              <w:right w:val="single" w:sz="1" w:space="0" w:color="000000"/>
            </w:tcBorders>
          </w:tcPr>
          <w:p w14:paraId="5B1287C6" w14:textId="77777777" w:rsidR="004B106B" w:rsidRDefault="004B106B">
            <w:pPr>
              <w:snapToGrid w:val="0"/>
              <w:spacing w:before="60"/>
              <w:rPr>
                <w:sz w:val="18"/>
              </w:rPr>
            </w:pPr>
          </w:p>
        </w:tc>
        <w:tc>
          <w:tcPr>
            <w:tcW w:w="2694" w:type="dxa"/>
            <w:tcBorders>
              <w:left w:val="single" w:sz="1" w:space="0" w:color="000000"/>
              <w:bottom w:val="single" w:sz="1" w:space="0" w:color="000000"/>
              <w:right w:val="single" w:sz="1" w:space="0" w:color="000000"/>
            </w:tcBorders>
          </w:tcPr>
          <w:p w14:paraId="70EFB089" w14:textId="77777777" w:rsidR="004B106B" w:rsidRDefault="004B106B">
            <w:pPr>
              <w:snapToGrid w:val="0"/>
              <w:spacing w:before="60"/>
              <w:rPr>
                <w:sz w:val="18"/>
              </w:rPr>
            </w:pPr>
          </w:p>
        </w:tc>
        <w:tc>
          <w:tcPr>
            <w:tcW w:w="1701" w:type="dxa"/>
            <w:tcBorders>
              <w:left w:val="single" w:sz="1" w:space="0" w:color="000000"/>
              <w:bottom w:val="single" w:sz="1" w:space="0" w:color="000000"/>
              <w:right w:val="single" w:sz="1" w:space="0" w:color="000000"/>
            </w:tcBorders>
          </w:tcPr>
          <w:p w14:paraId="36547068" w14:textId="77777777" w:rsidR="004B106B" w:rsidRDefault="004B106B">
            <w:pPr>
              <w:snapToGrid w:val="0"/>
              <w:spacing w:before="60"/>
              <w:rPr>
                <w:sz w:val="18"/>
              </w:rPr>
            </w:pPr>
          </w:p>
        </w:tc>
      </w:tr>
      <w:tr w:rsidR="004B106B" w14:paraId="36B4D1B8" w14:textId="77777777" w:rsidTr="004B106B">
        <w:trPr>
          <w:trHeight w:val="431"/>
        </w:trPr>
        <w:tc>
          <w:tcPr>
            <w:tcW w:w="1841" w:type="dxa"/>
            <w:tcBorders>
              <w:left w:val="single" w:sz="1" w:space="0" w:color="000000"/>
              <w:bottom w:val="single" w:sz="1" w:space="0" w:color="000000"/>
            </w:tcBorders>
          </w:tcPr>
          <w:p w14:paraId="2B408735" w14:textId="77777777" w:rsidR="004B106B" w:rsidRDefault="004B106B">
            <w:pPr>
              <w:widowControl w:val="0"/>
              <w:snapToGrid w:val="0"/>
              <w:spacing w:before="60"/>
              <w:rPr>
                <w:b/>
                <w:sz w:val="18"/>
              </w:rPr>
            </w:pPr>
          </w:p>
        </w:tc>
        <w:tc>
          <w:tcPr>
            <w:tcW w:w="3827" w:type="dxa"/>
            <w:tcBorders>
              <w:left w:val="single" w:sz="1" w:space="0" w:color="000000"/>
              <w:bottom w:val="single" w:sz="1" w:space="0" w:color="000000"/>
              <w:right w:val="single" w:sz="1" w:space="0" w:color="000000"/>
            </w:tcBorders>
          </w:tcPr>
          <w:p w14:paraId="658FC72E" w14:textId="77777777" w:rsidR="004B106B" w:rsidRDefault="004B106B">
            <w:pPr>
              <w:snapToGrid w:val="0"/>
              <w:spacing w:before="60"/>
              <w:rPr>
                <w:sz w:val="18"/>
              </w:rPr>
            </w:pPr>
          </w:p>
        </w:tc>
        <w:tc>
          <w:tcPr>
            <w:tcW w:w="2694" w:type="dxa"/>
            <w:tcBorders>
              <w:left w:val="single" w:sz="1" w:space="0" w:color="000000"/>
              <w:bottom w:val="single" w:sz="1" w:space="0" w:color="000000"/>
              <w:right w:val="single" w:sz="1" w:space="0" w:color="000000"/>
            </w:tcBorders>
          </w:tcPr>
          <w:p w14:paraId="57D92220" w14:textId="77777777" w:rsidR="004B106B" w:rsidRDefault="004B106B">
            <w:pPr>
              <w:snapToGrid w:val="0"/>
              <w:spacing w:before="60"/>
              <w:rPr>
                <w:sz w:val="18"/>
              </w:rPr>
            </w:pPr>
          </w:p>
        </w:tc>
        <w:tc>
          <w:tcPr>
            <w:tcW w:w="1701" w:type="dxa"/>
            <w:tcBorders>
              <w:left w:val="single" w:sz="1" w:space="0" w:color="000000"/>
              <w:bottom w:val="single" w:sz="1" w:space="0" w:color="000000"/>
              <w:right w:val="single" w:sz="1" w:space="0" w:color="000000"/>
            </w:tcBorders>
          </w:tcPr>
          <w:p w14:paraId="3FFF0D7A" w14:textId="77777777" w:rsidR="004B106B" w:rsidRDefault="004B106B">
            <w:pPr>
              <w:snapToGrid w:val="0"/>
              <w:spacing w:before="60"/>
              <w:rPr>
                <w:sz w:val="18"/>
              </w:rPr>
            </w:pPr>
          </w:p>
        </w:tc>
      </w:tr>
      <w:tr w:rsidR="004B106B" w14:paraId="7C5788E4" w14:textId="77777777" w:rsidTr="004B106B">
        <w:trPr>
          <w:trHeight w:val="431"/>
        </w:trPr>
        <w:tc>
          <w:tcPr>
            <w:tcW w:w="1841" w:type="dxa"/>
            <w:tcBorders>
              <w:left w:val="single" w:sz="1" w:space="0" w:color="000000"/>
              <w:bottom w:val="single" w:sz="1" w:space="0" w:color="000000"/>
            </w:tcBorders>
          </w:tcPr>
          <w:p w14:paraId="5F0E4227" w14:textId="77777777" w:rsidR="004B106B" w:rsidRDefault="004B106B">
            <w:pPr>
              <w:widowControl w:val="0"/>
              <w:snapToGrid w:val="0"/>
              <w:spacing w:before="60"/>
              <w:rPr>
                <w:b/>
                <w:sz w:val="18"/>
              </w:rPr>
            </w:pPr>
          </w:p>
        </w:tc>
        <w:tc>
          <w:tcPr>
            <w:tcW w:w="3827" w:type="dxa"/>
            <w:tcBorders>
              <w:left w:val="single" w:sz="1" w:space="0" w:color="000000"/>
              <w:bottom w:val="single" w:sz="1" w:space="0" w:color="000000"/>
              <w:right w:val="single" w:sz="1" w:space="0" w:color="000000"/>
            </w:tcBorders>
          </w:tcPr>
          <w:p w14:paraId="410CB84C" w14:textId="77777777" w:rsidR="004B106B" w:rsidRDefault="004B106B">
            <w:pPr>
              <w:snapToGrid w:val="0"/>
              <w:spacing w:before="60"/>
              <w:rPr>
                <w:sz w:val="18"/>
              </w:rPr>
            </w:pPr>
          </w:p>
        </w:tc>
        <w:tc>
          <w:tcPr>
            <w:tcW w:w="2694" w:type="dxa"/>
            <w:tcBorders>
              <w:left w:val="single" w:sz="1" w:space="0" w:color="000000"/>
              <w:bottom w:val="single" w:sz="1" w:space="0" w:color="000000"/>
              <w:right w:val="single" w:sz="1" w:space="0" w:color="000000"/>
            </w:tcBorders>
          </w:tcPr>
          <w:p w14:paraId="20070531" w14:textId="77777777" w:rsidR="004B106B" w:rsidRDefault="004B106B">
            <w:pPr>
              <w:snapToGrid w:val="0"/>
              <w:spacing w:before="60"/>
              <w:rPr>
                <w:sz w:val="18"/>
              </w:rPr>
            </w:pPr>
          </w:p>
        </w:tc>
        <w:tc>
          <w:tcPr>
            <w:tcW w:w="1701" w:type="dxa"/>
            <w:tcBorders>
              <w:left w:val="single" w:sz="1" w:space="0" w:color="000000"/>
              <w:bottom w:val="single" w:sz="1" w:space="0" w:color="000000"/>
              <w:right w:val="single" w:sz="1" w:space="0" w:color="000000"/>
            </w:tcBorders>
          </w:tcPr>
          <w:p w14:paraId="485EEA83" w14:textId="77777777" w:rsidR="004B106B" w:rsidRDefault="004B106B">
            <w:pPr>
              <w:snapToGrid w:val="0"/>
              <w:spacing w:before="60"/>
              <w:rPr>
                <w:sz w:val="18"/>
              </w:rPr>
            </w:pPr>
          </w:p>
        </w:tc>
      </w:tr>
      <w:tr w:rsidR="004B106B" w14:paraId="04F76AEB" w14:textId="6CE012E4" w:rsidTr="004B106B">
        <w:trPr>
          <w:trHeight w:val="431"/>
        </w:trPr>
        <w:tc>
          <w:tcPr>
            <w:tcW w:w="1841" w:type="dxa"/>
            <w:tcBorders>
              <w:left w:val="single" w:sz="1" w:space="0" w:color="000000"/>
              <w:bottom w:val="single" w:sz="4" w:space="0" w:color="auto"/>
            </w:tcBorders>
          </w:tcPr>
          <w:p w14:paraId="5A9298C5" w14:textId="77777777" w:rsidR="004B106B" w:rsidRDefault="004B106B">
            <w:pPr>
              <w:widowControl w:val="0"/>
              <w:snapToGrid w:val="0"/>
              <w:spacing w:before="60"/>
              <w:rPr>
                <w:sz w:val="18"/>
              </w:rPr>
            </w:pPr>
          </w:p>
        </w:tc>
        <w:tc>
          <w:tcPr>
            <w:tcW w:w="3827" w:type="dxa"/>
            <w:tcBorders>
              <w:left w:val="single" w:sz="1" w:space="0" w:color="000000"/>
              <w:bottom w:val="single" w:sz="4" w:space="0" w:color="auto"/>
              <w:right w:val="single" w:sz="1" w:space="0" w:color="000000"/>
            </w:tcBorders>
          </w:tcPr>
          <w:p w14:paraId="44FBA50B" w14:textId="77777777" w:rsidR="004B106B" w:rsidRDefault="004B106B">
            <w:pPr>
              <w:snapToGrid w:val="0"/>
              <w:spacing w:before="60"/>
              <w:rPr>
                <w:sz w:val="18"/>
              </w:rPr>
            </w:pPr>
          </w:p>
        </w:tc>
        <w:tc>
          <w:tcPr>
            <w:tcW w:w="2694" w:type="dxa"/>
            <w:tcBorders>
              <w:left w:val="single" w:sz="1" w:space="0" w:color="000000"/>
              <w:bottom w:val="single" w:sz="1" w:space="0" w:color="000000"/>
              <w:right w:val="single" w:sz="1" w:space="0" w:color="000000"/>
            </w:tcBorders>
          </w:tcPr>
          <w:p w14:paraId="31CC7C85" w14:textId="77777777" w:rsidR="004B106B" w:rsidRDefault="004B106B">
            <w:pPr>
              <w:snapToGrid w:val="0"/>
              <w:spacing w:before="60"/>
              <w:rPr>
                <w:sz w:val="18"/>
              </w:rPr>
            </w:pPr>
          </w:p>
        </w:tc>
        <w:tc>
          <w:tcPr>
            <w:tcW w:w="1701" w:type="dxa"/>
            <w:tcBorders>
              <w:left w:val="single" w:sz="1" w:space="0" w:color="000000"/>
              <w:bottom w:val="single" w:sz="1" w:space="0" w:color="000000"/>
              <w:right w:val="single" w:sz="1" w:space="0" w:color="000000"/>
            </w:tcBorders>
          </w:tcPr>
          <w:p w14:paraId="6B41B04F" w14:textId="38C67D95" w:rsidR="004B106B" w:rsidRDefault="004B106B">
            <w:pPr>
              <w:snapToGrid w:val="0"/>
              <w:spacing w:before="60"/>
              <w:rPr>
                <w:sz w:val="18"/>
              </w:rPr>
            </w:pPr>
          </w:p>
        </w:tc>
      </w:tr>
      <w:tr w:rsidR="004B106B" w14:paraId="42FEDFC3" w14:textId="5215ADBA" w:rsidTr="004B106B">
        <w:trPr>
          <w:trHeight w:val="431"/>
        </w:trPr>
        <w:tc>
          <w:tcPr>
            <w:tcW w:w="1841" w:type="dxa"/>
            <w:tcBorders>
              <w:top w:val="single" w:sz="4" w:space="0" w:color="auto"/>
            </w:tcBorders>
          </w:tcPr>
          <w:p w14:paraId="22CD7DA2" w14:textId="77777777" w:rsidR="004B106B" w:rsidRDefault="004B106B">
            <w:pPr>
              <w:widowControl w:val="0"/>
              <w:snapToGrid w:val="0"/>
              <w:spacing w:before="60"/>
              <w:rPr>
                <w:sz w:val="18"/>
              </w:rPr>
            </w:pPr>
          </w:p>
        </w:tc>
        <w:tc>
          <w:tcPr>
            <w:tcW w:w="3827" w:type="dxa"/>
            <w:tcBorders>
              <w:top w:val="single" w:sz="4" w:space="0" w:color="auto"/>
              <w:right w:val="single" w:sz="2" w:space="0" w:color="000000"/>
            </w:tcBorders>
          </w:tcPr>
          <w:p w14:paraId="40597589" w14:textId="77777777" w:rsidR="004B106B" w:rsidRDefault="004B106B">
            <w:pPr>
              <w:snapToGrid w:val="0"/>
              <w:spacing w:before="60"/>
              <w:rPr>
                <w:sz w:val="18"/>
              </w:rPr>
            </w:pPr>
          </w:p>
        </w:tc>
        <w:tc>
          <w:tcPr>
            <w:tcW w:w="2694" w:type="dxa"/>
            <w:tcBorders>
              <w:left w:val="single" w:sz="2" w:space="0" w:color="000000"/>
              <w:bottom w:val="single" w:sz="1" w:space="0" w:color="000000"/>
              <w:right w:val="single" w:sz="1" w:space="0" w:color="000000"/>
            </w:tcBorders>
          </w:tcPr>
          <w:p w14:paraId="66DC2A30" w14:textId="6F82EF95" w:rsidR="004B106B" w:rsidRPr="004B106B" w:rsidRDefault="004B106B" w:rsidP="004B106B">
            <w:pPr>
              <w:snapToGrid w:val="0"/>
              <w:spacing w:before="60"/>
              <w:jc w:val="center"/>
              <w:rPr>
                <w:b/>
                <w:sz w:val="18"/>
                <w:u w:val="single"/>
              </w:rPr>
            </w:pPr>
            <w:r w:rsidRPr="004B106B">
              <w:rPr>
                <w:b/>
                <w:sz w:val="22"/>
                <w:u w:val="single"/>
              </w:rPr>
              <w:t>Total :</w:t>
            </w:r>
          </w:p>
        </w:tc>
        <w:tc>
          <w:tcPr>
            <w:tcW w:w="1701" w:type="dxa"/>
            <w:tcBorders>
              <w:left w:val="single" w:sz="1" w:space="0" w:color="000000"/>
              <w:bottom w:val="single" w:sz="1" w:space="0" w:color="000000"/>
              <w:right w:val="single" w:sz="1" w:space="0" w:color="000000"/>
            </w:tcBorders>
          </w:tcPr>
          <w:p w14:paraId="24B6891F" w14:textId="0CD1C76C" w:rsidR="004B106B" w:rsidRDefault="004B106B">
            <w:pPr>
              <w:snapToGrid w:val="0"/>
              <w:spacing w:before="60"/>
              <w:rPr>
                <w:sz w:val="18"/>
              </w:rPr>
            </w:pPr>
          </w:p>
        </w:tc>
      </w:tr>
    </w:tbl>
    <w:p w14:paraId="46DB1142" w14:textId="77777777" w:rsidR="004169EF" w:rsidRDefault="004169EF">
      <w:pPr>
        <w:widowControl w:val="0"/>
      </w:pPr>
    </w:p>
    <w:p w14:paraId="6633EE05" w14:textId="5AFDF4ED" w:rsidR="00C531AA" w:rsidRDefault="009B1018" w:rsidP="00BC03FE">
      <w:pPr>
        <w:pStyle w:val="FootnoteText"/>
        <w:widowControl w:val="0"/>
        <w:ind w:firstLine="0"/>
        <w:jc w:val="both"/>
      </w:pPr>
      <w:r>
        <w:br w:type="page"/>
      </w:r>
    </w:p>
    <w:p w14:paraId="3BE28C6A" w14:textId="77777777" w:rsidR="00BA4C84" w:rsidRDefault="00BA4C84" w:rsidP="00BA4C84"/>
    <w:p w14:paraId="7D319F16" w14:textId="77777777" w:rsidR="00BA4C84" w:rsidRDefault="00BA4C84" w:rsidP="00BA4C84"/>
    <w:p w14:paraId="21687C04" w14:textId="588272FB" w:rsidR="004169EF" w:rsidRDefault="004169EF" w:rsidP="00CB2B60">
      <w:pPr>
        <w:pStyle w:val="WS-Roboto"/>
      </w:pPr>
      <w:r>
        <w:t>Cadre 1</w:t>
      </w:r>
      <w:r w:rsidR="007A2F57">
        <w:t>1</w:t>
      </w:r>
      <w:r>
        <w:t>.</w:t>
      </w:r>
      <w:r>
        <w:tab/>
        <w:t xml:space="preserve">Protection de la vie privée </w:t>
      </w:r>
    </w:p>
    <w:p w14:paraId="020AAB5A" w14:textId="77777777" w:rsidR="004E17C7" w:rsidRDefault="004E17C7" w:rsidP="004E17C7">
      <w:pPr>
        <w:jc w:val="both"/>
      </w:pPr>
    </w:p>
    <w:p w14:paraId="66BFC90E" w14:textId="3B91890E" w:rsidR="004E17C7" w:rsidRDefault="004E17C7" w:rsidP="004E17C7">
      <w:pPr>
        <w:jc w:val="both"/>
      </w:pPr>
      <w:r>
        <w:t>En annexe</w:t>
      </w:r>
      <w:r w:rsidR="00E271D9">
        <w:t xml:space="preserve"> A</w:t>
      </w:r>
      <w:r>
        <w:t>, vous trouverez notre politique de protection des données</w:t>
      </w:r>
      <w:r w:rsidR="005C3EC6">
        <w:t>.</w:t>
      </w:r>
    </w:p>
    <w:p w14:paraId="09AFE3CD" w14:textId="77777777" w:rsidR="004E17C7" w:rsidRDefault="004E17C7" w:rsidP="004E17C7">
      <w:pPr>
        <w:jc w:val="both"/>
      </w:pPr>
    </w:p>
    <w:p w14:paraId="13A610FE" w14:textId="15C2038B" w:rsidR="004E17C7" w:rsidRPr="004E17C7" w:rsidRDefault="004E17C7" w:rsidP="004E17C7">
      <w:pPr>
        <w:jc w:val="both"/>
      </w:pPr>
      <w:r w:rsidRPr="004E17C7">
        <w:t xml:space="preserve">L’Entreprise reconnait qu’elle a pris connaissance de la politique de protection des données de </w:t>
      </w:r>
      <w:r w:rsidR="005C3EC6">
        <w:t>WALLONIE SANTÉ</w:t>
      </w:r>
      <w:r w:rsidRPr="004E17C7">
        <w:t xml:space="preserve"> (version du 16 juin 2020) et s’engage à communiquer ce document à ses préposés notamment ses administrateurs, membres du personnel, sous-traitants et prestataires de services éventuels ainsi qu’à toutes parties prenantes au dossier de financement notamment en leur qualité de codébiteur, de tiers garant réel ou personnel. </w:t>
      </w:r>
    </w:p>
    <w:p w14:paraId="64E6995E" w14:textId="77777777" w:rsidR="004E17C7" w:rsidRPr="004E17C7" w:rsidRDefault="004E17C7" w:rsidP="004E17C7">
      <w:pPr>
        <w:jc w:val="both"/>
      </w:pPr>
    </w:p>
    <w:p w14:paraId="7D9694B8" w14:textId="29A62992" w:rsidR="004E17C7" w:rsidRDefault="004E17C7" w:rsidP="004E17C7">
      <w:pPr>
        <w:jc w:val="both"/>
      </w:pPr>
      <w:r w:rsidRPr="004E17C7">
        <w:t>L’Entreprise accepte par ailleurs expressément que les données de ses préposés soient traitées conformément à la politique de protection des données de</w:t>
      </w:r>
      <w:r w:rsidR="005C3EC6">
        <w:t xml:space="preserve"> WALLONIE SANTÉ</w:t>
      </w:r>
      <w:r w:rsidRPr="004E17C7">
        <w:t xml:space="preserve"> transmise.</w:t>
      </w:r>
    </w:p>
    <w:p w14:paraId="3F9D4E85" w14:textId="28D8EEA5" w:rsidR="004E17C7" w:rsidRDefault="004E17C7" w:rsidP="004E17C7">
      <w:pPr>
        <w:jc w:val="both"/>
      </w:pPr>
    </w:p>
    <w:p w14:paraId="2547E943" w14:textId="77777777" w:rsidR="004E17C7" w:rsidRDefault="004E17C7" w:rsidP="004E17C7">
      <w:pPr>
        <w:jc w:val="both"/>
      </w:pPr>
    </w:p>
    <w:p w14:paraId="522F1D2F" w14:textId="77777777" w:rsidR="004E17C7" w:rsidRDefault="004E17C7" w:rsidP="004E17C7">
      <w:pPr>
        <w:tabs>
          <w:tab w:val="left" w:pos="1211"/>
          <w:tab w:val="left" w:pos="2061"/>
          <w:tab w:val="left" w:pos="3054"/>
          <w:tab w:val="left" w:pos="5463"/>
          <w:tab w:val="left" w:pos="6172"/>
          <w:tab w:val="right" w:pos="10708"/>
        </w:tabs>
        <w:spacing w:line="240" w:lineRule="exact"/>
      </w:pPr>
      <w:r>
        <w:t>Je soussigné,</w:t>
      </w:r>
    </w:p>
    <w:tbl>
      <w:tblPr>
        <w:tblW w:w="10205" w:type="dxa"/>
        <w:tblLayout w:type="fixed"/>
        <w:tblCellMar>
          <w:left w:w="0" w:type="dxa"/>
          <w:right w:w="0" w:type="dxa"/>
        </w:tblCellMar>
        <w:tblLook w:val="0000" w:firstRow="0" w:lastRow="0" w:firstColumn="0" w:lastColumn="0" w:noHBand="0" w:noVBand="0"/>
      </w:tblPr>
      <w:tblGrid>
        <w:gridCol w:w="5099"/>
        <w:gridCol w:w="1711"/>
        <w:gridCol w:w="306"/>
        <w:gridCol w:w="309"/>
        <w:gridCol w:w="309"/>
        <w:gridCol w:w="309"/>
        <w:gridCol w:w="309"/>
        <w:gridCol w:w="309"/>
        <w:gridCol w:w="309"/>
        <w:gridCol w:w="309"/>
        <w:gridCol w:w="309"/>
        <w:gridCol w:w="335"/>
        <w:gridCol w:w="272"/>
        <w:gridCol w:w="10"/>
      </w:tblGrid>
      <w:tr w:rsidR="004E17C7" w14:paraId="73B6B7AF" w14:textId="77777777" w:rsidTr="004E17C7">
        <w:trPr>
          <w:trHeight w:hRule="exact" w:val="283"/>
        </w:trPr>
        <w:tc>
          <w:tcPr>
            <w:tcW w:w="5099" w:type="dxa"/>
            <w:vAlign w:val="center"/>
          </w:tcPr>
          <w:p w14:paraId="747F6B37" w14:textId="77777777" w:rsidR="004E17C7" w:rsidRDefault="004E17C7" w:rsidP="00094FC5">
            <w:pPr>
              <w:pStyle w:val="Rubrique"/>
            </w:pPr>
            <w:r>
              <w:t xml:space="preserve">Nom </w:t>
            </w:r>
            <w:r w:rsidRPr="00983442">
              <w:rPr>
                <w:i/>
              </w:rPr>
              <w:t>(en majuscules)</w:t>
            </w:r>
          </w:p>
        </w:tc>
        <w:tc>
          <w:tcPr>
            <w:tcW w:w="5106" w:type="dxa"/>
            <w:gridSpan w:val="13"/>
            <w:vAlign w:val="center"/>
          </w:tcPr>
          <w:p w14:paraId="57410056" w14:textId="77777777" w:rsidR="004E17C7" w:rsidRDefault="004E17C7" w:rsidP="00094FC5">
            <w:pPr>
              <w:pStyle w:val="Rubrique"/>
            </w:pPr>
            <w:r>
              <w:t xml:space="preserve">Prénom </w:t>
            </w:r>
            <w:r w:rsidRPr="00983442">
              <w:rPr>
                <w:i/>
              </w:rPr>
              <w:t>(en majuscules)</w:t>
            </w:r>
          </w:p>
        </w:tc>
      </w:tr>
      <w:tr w:rsidR="004E17C7" w14:paraId="43558627" w14:textId="77777777" w:rsidTr="004E17C7">
        <w:trPr>
          <w:trHeight w:hRule="exact" w:val="283"/>
        </w:trPr>
        <w:tc>
          <w:tcPr>
            <w:tcW w:w="5099" w:type="dxa"/>
            <w:tcBorders>
              <w:left w:val="single" w:sz="1" w:space="0" w:color="000000"/>
              <w:bottom w:val="single" w:sz="1" w:space="0" w:color="000000"/>
            </w:tcBorders>
            <w:vAlign w:val="bottom"/>
          </w:tcPr>
          <w:p w14:paraId="43B1A99D" w14:textId="77777777" w:rsidR="004E17C7" w:rsidRDefault="004E17C7" w:rsidP="00094FC5">
            <w:pPr>
              <w:pStyle w:val="Rubrique"/>
              <w:rPr>
                <w:sz w:val="20"/>
              </w:rPr>
            </w:pPr>
          </w:p>
        </w:tc>
        <w:tc>
          <w:tcPr>
            <w:tcW w:w="5106" w:type="dxa"/>
            <w:gridSpan w:val="13"/>
            <w:tcBorders>
              <w:left w:val="single" w:sz="1" w:space="0" w:color="000000"/>
              <w:bottom w:val="single" w:sz="1" w:space="0" w:color="000000"/>
              <w:right w:val="single" w:sz="1" w:space="0" w:color="000000"/>
            </w:tcBorders>
            <w:vAlign w:val="bottom"/>
          </w:tcPr>
          <w:p w14:paraId="11C4BB63" w14:textId="77777777" w:rsidR="004E17C7" w:rsidRDefault="004E17C7" w:rsidP="00094FC5">
            <w:pPr>
              <w:pStyle w:val="Rubrique"/>
            </w:pPr>
          </w:p>
        </w:tc>
      </w:tr>
      <w:tr w:rsidR="004E17C7" w14:paraId="33803C97" w14:textId="77777777" w:rsidTr="004E17C7">
        <w:tc>
          <w:tcPr>
            <w:tcW w:w="10205" w:type="dxa"/>
            <w:gridSpan w:val="14"/>
          </w:tcPr>
          <w:p w14:paraId="4308610E" w14:textId="77777777" w:rsidR="004E17C7" w:rsidRDefault="004E17C7" w:rsidP="00094FC5">
            <w:pPr>
              <w:pStyle w:val="Rubrique"/>
            </w:pPr>
            <w:r>
              <w:t>Fonction au sein de l’entreprise</w:t>
            </w:r>
          </w:p>
        </w:tc>
      </w:tr>
      <w:tr w:rsidR="004E17C7" w14:paraId="182B0E7B" w14:textId="77777777" w:rsidTr="004E17C7">
        <w:trPr>
          <w:trHeight w:val="283"/>
        </w:trPr>
        <w:tc>
          <w:tcPr>
            <w:tcW w:w="10205" w:type="dxa"/>
            <w:gridSpan w:val="14"/>
            <w:tcBorders>
              <w:left w:val="single" w:sz="1" w:space="0" w:color="000000"/>
              <w:bottom w:val="single" w:sz="1" w:space="0" w:color="000000"/>
              <w:right w:val="single" w:sz="1" w:space="0" w:color="000000"/>
            </w:tcBorders>
          </w:tcPr>
          <w:p w14:paraId="59A132EA" w14:textId="77777777" w:rsidR="004E17C7" w:rsidRDefault="004E17C7" w:rsidP="00094FC5">
            <w:pPr>
              <w:pStyle w:val="Rubrique"/>
            </w:pPr>
          </w:p>
        </w:tc>
      </w:tr>
      <w:tr w:rsidR="004E17C7" w14:paraId="3D70599F" w14:textId="77777777" w:rsidTr="004E17C7">
        <w:trPr>
          <w:gridAfter w:val="1"/>
          <w:wAfter w:w="10" w:type="dxa"/>
        </w:trPr>
        <w:tc>
          <w:tcPr>
            <w:tcW w:w="6810" w:type="dxa"/>
            <w:gridSpan w:val="2"/>
            <w:vAlign w:val="center"/>
          </w:tcPr>
          <w:p w14:paraId="00A35619" w14:textId="77777777" w:rsidR="004E17C7" w:rsidRDefault="004E17C7" w:rsidP="00094FC5">
            <w:pPr>
              <w:pStyle w:val="Rubrique"/>
            </w:pPr>
            <w:r>
              <w:t>Lieu</w:t>
            </w:r>
          </w:p>
        </w:tc>
        <w:tc>
          <w:tcPr>
            <w:tcW w:w="306" w:type="dxa"/>
            <w:vAlign w:val="center"/>
          </w:tcPr>
          <w:p w14:paraId="152AAF36" w14:textId="77777777" w:rsidR="004E17C7" w:rsidRDefault="004E17C7" w:rsidP="00094FC5">
            <w:pPr>
              <w:pStyle w:val="Rubrique"/>
            </w:pPr>
          </w:p>
        </w:tc>
        <w:tc>
          <w:tcPr>
            <w:tcW w:w="3079" w:type="dxa"/>
            <w:gridSpan w:val="10"/>
            <w:vAlign w:val="center"/>
          </w:tcPr>
          <w:p w14:paraId="219071F4" w14:textId="77777777" w:rsidR="004E17C7" w:rsidRDefault="004E17C7" w:rsidP="00094FC5">
            <w:pPr>
              <w:pStyle w:val="Rubrique"/>
            </w:pPr>
            <w:r>
              <w:t>Date</w:t>
            </w:r>
          </w:p>
        </w:tc>
      </w:tr>
      <w:tr w:rsidR="004E17C7" w14:paraId="5449A856" w14:textId="77777777" w:rsidTr="004E17C7">
        <w:trPr>
          <w:gridAfter w:val="1"/>
          <w:wAfter w:w="10" w:type="dxa"/>
          <w:trHeight w:hRule="exact" w:val="283"/>
        </w:trPr>
        <w:tc>
          <w:tcPr>
            <w:tcW w:w="6810" w:type="dxa"/>
            <w:gridSpan w:val="2"/>
            <w:tcBorders>
              <w:left w:val="single" w:sz="1" w:space="0" w:color="000000"/>
              <w:bottom w:val="single" w:sz="1" w:space="0" w:color="000000"/>
            </w:tcBorders>
            <w:vAlign w:val="center"/>
          </w:tcPr>
          <w:p w14:paraId="1A2AFEE5" w14:textId="77777777" w:rsidR="004E17C7" w:rsidRDefault="004E17C7" w:rsidP="00094FC5">
            <w:pPr>
              <w:snapToGrid w:val="0"/>
              <w:jc w:val="center"/>
            </w:pPr>
          </w:p>
        </w:tc>
        <w:tc>
          <w:tcPr>
            <w:tcW w:w="306" w:type="dxa"/>
            <w:tcBorders>
              <w:left w:val="single" w:sz="1" w:space="0" w:color="000000"/>
            </w:tcBorders>
            <w:vAlign w:val="center"/>
          </w:tcPr>
          <w:p w14:paraId="7E8155FA" w14:textId="77777777" w:rsidR="004E17C7" w:rsidRDefault="004E17C7" w:rsidP="00094FC5">
            <w:pPr>
              <w:snapToGrid w:val="0"/>
              <w:jc w:val="center"/>
            </w:pPr>
          </w:p>
        </w:tc>
        <w:tc>
          <w:tcPr>
            <w:tcW w:w="309" w:type="dxa"/>
            <w:tcBorders>
              <w:left w:val="single" w:sz="1" w:space="0" w:color="000000"/>
              <w:bottom w:val="single" w:sz="1" w:space="0" w:color="000000"/>
            </w:tcBorders>
            <w:vAlign w:val="center"/>
          </w:tcPr>
          <w:p w14:paraId="42CC6044" w14:textId="77777777" w:rsidR="004E17C7" w:rsidRDefault="004E17C7" w:rsidP="00094FC5">
            <w:pPr>
              <w:snapToGrid w:val="0"/>
              <w:jc w:val="center"/>
            </w:pPr>
          </w:p>
        </w:tc>
        <w:tc>
          <w:tcPr>
            <w:tcW w:w="309" w:type="dxa"/>
            <w:tcBorders>
              <w:left w:val="single" w:sz="1" w:space="0" w:color="000000"/>
              <w:bottom w:val="single" w:sz="1" w:space="0" w:color="000000"/>
            </w:tcBorders>
            <w:vAlign w:val="center"/>
          </w:tcPr>
          <w:p w14:paraId="3595E1B4" w14:textId="77777777" w:rsidR="004E17C7" w:rsidRDefault="004E17C7" w:rsidP="00094FC5">
            <w:pPr>
              <w:snapToGrid w:val="0"/>
              <w:jc w:val="center"/>
            </w:pPr>
          </w:p>
        </w:tc>
        <w:tc>
          <w:tcPr>
            <w:tcW w:w="309" w:type="dxa"/>
            <w:tcBorders>
              <w:left w:val="single" w:sz="1" w:space="0" w:color="000000"/>
            </w:tcBorders>
            <w:vAlign w:val="center"/>
          </w:tcPr>
          <w:p w14:paraId="5200776D" w14:textId="77777777" w:rsidR="004E17C7" w:rsidRDefault="004E17C7" w:rsidP="00094FC5">
            <w:pPr>
              <w:snapToGrid w:val="0"/>
              <w:jc w:val="center"/>
            </w:pPr>
            <w:r>
              <w:t>/</w:t>
            </w:r>
          </w:p>
        </w:tc>
        <w:tc>
          <w:tcPr>
            <w:tcW w:w="309" w:type="dxa"/>
            <w:tcBorders>
              <w:left w:val="single" w:sz="1" w:space="0" w:color="000000"/>
              <w:bottom w:val="single" w:sz="1" w:space="0" w:color="000000"/>
            </w:tcBorders>
            <w:vAlign w:val="center"/>
          </w:tcPr>
          <w:p w14:paraId="76F283E9" w14:textId="77777777" w:rsidR="004E17C7" w:rsidRDefault="004E17C7" w:rsidP="00094FC5">
            <w:pPr>
              <w:snapToGrid w:val="0"/>
              <w:jc w:val="center"/>
            </w:pPr>
          </w:p>
        </w:tc>
        <w:tc>
          <w:tcPr>
            <w:tcW w:w="309" w:type="dxa"/>
            <w:tcBorders>
              <w:left w:val="single" w:sz="1" w:space="0" w:color="000000"/>
              <w:bottom w:val="single" w:sz="1" w:space="0" w:color="000000"/>
            </w:tcBorders>
            <w:vAlign w:val="center"/>
          </w:tcPr>
          <w:p w14:paraId="50BB7063" w14:textId="77777777" w:rsidR="004E17C7" w:rsidRDefault="004E17C7" w:rsidP="00094FC5">
            <w:pPr>
              <w:snapToGrid w:val="0"/>
              <w:jc w:val="center"/>
            </w:pPr>
          </w:p>
        </w:tc>
        <w:tc>
          <w:tcPr>
            <w:tcW w:w="309" w:type="dxa"/>
            <w:tcBorders>
              <w:left w:val="single" w:sz="1" w:space="0" w:color="000000"/>
            </w:tcBorders>
            <w:vAlign w:val="center"/>
          </w:tcPr>
          <w:p w14:paraId="41D371C9" w14:textId="77777777" w:rsidR="004E17C7" w:rsidRDefault="004E17C7" w:rsidP="00094FC5">
            <w:pPr>
              <w:snapToGrid w:val="0"/>
              <w:jc w:val="center"/>
            </w:pPr>
            <w:r>
              <w:t>/</w:t>
            </w:r>
          </w:p>
        </w:tc>
        <w:tc>
          <w:tcPr>
            <w:tcW w:w="309" w:type="dxa"/>
            <w:tcBorders>
              <w:left w:val="single" w:sz="1" w:space="0" w:color="000000"/>
              <w:bottom w:val="single" w:sz="1" w:space="0" w:color="000000"/>
            </w:tcBorders>
            <w:vAlign w:val="center"/>
          </w:tcPr>
          <w:p w14:paraId="67C11478" w14:textId="77777777" w:rsidR="004E17C7" w:rsidRDefault="004E17C7" w:rsidP="00094FC5">
            <w:pPr>
              <w:snapToGrid w:val="0"/>
              <w:jc w:val="center"/>
            </w:pPr>
          </w:p>
        </w:tc>
        <w:tc>
          <w:tcPr>
            <w:tcW w:w="309" w:type="dxa"/>
            <w:tcBorders>
              <w:left w:val="single" w:sz="1" w:space="0" w:color="000000"/>
              <w:bottom w:val="single" w:sz="1" w:space="0" w:color="000000"/>
            </w:tcBorders>
            <w:vAlign w:val="center"/>
          </w:tcPr>
          <w:p w14:paraId="753B215F" w14:textId="77777777" w:rsidR="004E17C7" w:rsidRDefault="004E17C7" w:rsidP="00094FC5">
            <w:pPr>
              <w:snapToGrid w:val="0"/>
              <w:jc w:val="center"/>
            </w:pPr>
          </w:p>
        </w:tc>
        <w:tc>
          <w:tcPr>
            <w:tcW w:w="335" w:type="dxa"/>
            <w:tcBorders>
              <w:left w:val="single" w:sz="1" w:space="0" w:color="000000"/>
              <w:bottom w:val="single" w:sz="1" w:space="0" w:color="000000"/>
            </w:tcBorders>
            <w:vAlign w:val="center"/>
          </w:tcPr>
          <w:p w14:paraId="787C3B49" w14:textId="77777777" w:rsidR="004E17C7" w:rsidRDefault="004E17C7" w:rsidP="00094FC5">
            <w:pPr>
              <w:snapToGrid w:val="0"/>
              <w:jc w:val="center"/>
            </w:pPr>
          </w:p>
        </w:tc>
        <w:tc>
          <w:tcPr>
            <w:tcW w:w="272" w:type="dxa"/>
            <w:tcBorders>
              <w:left w:val="single" w:sz="1" w:space="0" w:color="000000"/>
              <w:bottom w:val="single" w:sz="1" w:space="0" w:color="000000"/>
              <w:right w:val="single" w:sz="1" w:space="0" w:color="000000"/>
            </w:tcBorders>
            <w:vAlign w:val="center"/>
          </w:tcPr>
          <w:p w14:paraId="50FB5070" w14:textId="77777777" w:rsidR="004E17C7" w:rsidRDefault="004E17C7" w:rsidP="00094FC5">
            <w:pPr>
              <w:snapToGrid w:val="0"/>
              <w:jc w:val="center"/>
            </w:pPr>
          </w:p>
        </w:tc>
      </w:tr>
      <w:tr w:rsidR="004E17C7" w14:paraId="0127AB80" w14:textId="77777777" w:rsidTr="004E17C7">
        <w:trPr>
          <w:gridAfter w:val="1"/>
          <w:wAfter w:w="10" w:type="dxa"/>
          <w:trHeight w:hRule="exact" w:val="283"/>
        </w:trPr>
        <w:tc>
          <w:tcPr>
            <w:tcW w:w="6810" w:type="dxa"/>
            <w:gridSpan w:val="2"/>
            <w:vAlign w:val="center"/>
          </w:tcPr>
          <w:p w14:paraId="28CBC84E" w14:textId="77777777" w:rsidR="004E17C7" w:rsidRDefault="004E17C7" w:rsidP="00094FC5">
            <w:pPr>
              <w:pStyle w:val="Rubrique"/>
            </w:pPr>
            <w:r>
              <w:t>Signature</w:t>
            </w:r>
          </w:p>
        </w:tc>
        <w:tc>
          <w:tcPr>
            <w:tcW w:w="306" w:type="dxa"/>
            <w:vAlign w:val="center"/>
          </w:tcPr>
          <w:p w14:paraId="2CD022BE" w14:textId="77777777" w:rsidR="004E17C7" w:rsidRDefault="004E17C7" w:rsidP="00094FC5">
            <w:pPr>
              <w:pStyle w:val="Rubrique"/>
            </w:pPr>
          </w:p>
        </w:tc>
        <w:tc>
          <w:tcPr>
            <w:tcW w:w="309" w:type="dxa"/>
            <w:vAlign w:val="center"/>
          </w:tcPr>
          <w:p w14:paraId="47D194A9" w14:textId="77777777" w:rsidR="004E17C7" w:rsidRDefault="004E17C7" w:rsidP="00094FC5">
            <w:pPr>
              <w:pStyle w:val="Rubrique"/>
            </w:pPr>
          </w:p>
        </w:tc>
        <w:tc>
          <w:tcPr>
            <w:tcW w:w="309" w:type="dxa"/>
            <w:vAlign w:val="center"/>
          </w:tcPr>
          <w:p w14:paraId="4E40F5BB" w14:textId="77777777" w:rsidR="004E17C7" w:rsidRDefault="004E17C7" w:rsidP="00094FC5">
            <w:pPr>
              <w:pStyle w:val="Rubrique"/>
            </w:pPr>
          </w:p>
        </w:tc>
        <w:tc>
          <w:tcPr>
            <w:tcW w:w="309" w:type="dxa"/>
            <w:vAlign w:val="center"/>
          </w:tcPr>
          <w:p w14:paraId="2D1FD4B6" w14:textId="77777777" w:rsidR="004E17C7" w:rsidRDefault="004E17C7" w:rsidP="00094FC5">
            <w:pPr>
              <w:pStyle w:val="Rubrique"/>
            </w:pPr>
          </w:p>
        </w:tc>
        <w:tc>
          <w:tcPr>
            <w:tcW w:w="309" w:type="dxa"/>
            <w:vAlign w:val="center"/>
          </w:tcPr>
          <w:p w14:paraId="3930126C" w14:textId="77777777" w:rsidR="004E17C7" w:rsidRDefault="004E17C7" w:rsidP="00094FC5">
            <w:pPr>
              <w:pStyle w:val="Rubrique"/>
            </w:pPr>
          </w:p>
        </w:tc>
        <w:tc>
          <w:tcPr>
            <w:tcW w:w="309" w:type="dxa"/>
            <w:vAlign w:val="center"/>
          </w:tcPr>
          <w:p w14:paraId="043F9DF1" w14:textId="77777777" w:rsidR="004E17C7" w:rsidRDefault="004E17C7" w:rsidP="00094FC5">
            <w:pPr>
              <w:pStyle w:val="Rubrique"/>
            </w:pPr>
          </w:p>
        </w:tc>
        <w:tc>
          <w:tcPr>
            <w:tcW w:w="309" w:type="dxa"/>
            <w:vAlign w:val="center"/>
          </w:tcPr>
          <w:p w14:paraId="179ADED3" w14:textId="77777777" w:rsidR="004E17C7" w:rsidRDefault="004E17C7" w:rsidP="00094FC5">
            <w:pPr>
              <w:pStyle w:val="Rubrique"/>
            </w:pPr>
          </w:p>
        </w:tc>
        <w:tc>
          <w:tcPr>
            <w:tcW w:w="309" w:type="dxa"/>
            <w:vAlign w:val="center"/>
          </w:tcPr>
          <w:p w14:paraId="2B6307F1" w14:textId="77777777" w:rsidR="004E17C7" w:rsidRDefault="004E17C7" w:rsidP="00094FC5">
            <w:pPr>
              <w:pStyle w:val="Rubrique"/>
            </w:pPr>
          </w:p>
        </w:tc>
        <w:tc>
          <w:tcPr>
            <w:tcW w:w="309" w:type="dxa"/>
            <w:vAlign w:val="center"/>
          </w:tcPr>
          <w:p w14:paraId="11346060" w14:textId="77777777" w:rsidR="004E17C7" w:rsidRDefault="004E17C7" w:rsidP="00094FC5">
            <w:pPr>
              <w:pStyle w:val="Rubrique"/>
            </w:pPr>
          </w:p>
        </w:tc>
        <w:tc>
          <w:tcPr>
            <w:tcW w:w="335" w:type="dxa"/>
            <w:vAlign w:val="center"/>
          </w:tcPr>
          <w:p w14:paraId="216202B7" w14:textId="77777777" w:rsidR="004E17C7" w:rsidRDefault="004E17C7" w:rsidP="00094FC5">
            <w:pPr>
              <w:pStyle w:val="Rubrique"/>
            </w:pPr>
          </w:p>
        </w:tc>
        <w:tc>
          <w:tcPr>
            <w:tcW w:w="272" w:type="dxa"/>
            <w:vAlign w:val="center"/>
          </w:tcPr>
          <w:p w14:paraId="480EF707" w14:textId="77777777" w:rsidR="004E17C7" w:rsidRDefault="004E17C7" w:rsidP="00094FC5">
            <w:pPr>
              <w:pStyle w:val="Rubrique"/>
            </w:pPr>
          </w:p>
        </w:tc>
      </w:tr>
      <w:tr w:rsidR="004E17C7" w14:paraId="1410A641" w14:textId="77777777" w:rsidTr="004E17C7">
        <w:trPr>
          <w:gridAfter w:val="1"/>
          <w:wAfter w:w="10" w:type="dxa"/>
          <w:trHeight w:hRule="exact" w:val="283"/>
        </w:trPr>
        <w:tc>
          <w:tcPr>
            <w:tcW w:w="6810" w:type="dxa"/>
            <w:gridSpan w:val="2"/>
            <w:tcBorders>
              <w:left w:val="single" w:sz="1" w:space="0" w:color="000000"/>
              <w:bottom w:val="single" w:sz="1" w:space="0" w:color="000000"/>
            </w:tcBorders>
            <w:vAlign w:val="center"/>
          </w:tcPr>
          <w:p w14:paraId="69EB0CD0" w14:textId="77777777" w:rsidR="004E17C7" w:rsidRDefault="004E17C7" w:rsidP="00094FC5">
            <w:pPr>
              <w:snapToGrid w:val="0"/>
              <w:jc w:val="center"/>
            </w:pPr>
          </w:p>
        </w:tc>
        <w:tc>
          <w:tcPr>
            <w:tcW w:w="306" w:type="dxa"/>
            <w:tcBorders>
              <w:left w:val="single" w:sz="1" w:space="0" w:color="000000"/>
            </w:tcBorders>
            <w:vAlign w:val="center"/>
          </w:tcPr>
          <w:p w14:paraId="7957740F" w14:textId="77777777" w:rsidR="004E17C7" w:rsidRDefault="004E17C7" w:rsidP="00094FC5">
            <w:pPr>
              <w:snapToGrid w:val="0"/>
              <w:jc w:val="center"/>
            </w:pPr>
          </w:p>
        </w:tc>
        <w:tc>
          <w:tcPr>
            <w:tcW w:w="309" w:type="dxa"/>
            <w:vAlign w:val="center"/>
          </w:tcPr>
          <w:p w14:paraId="2B0C495A" w14:textId="77777777" w:rsidR="004E17C7" w:rsidRDefault="004E17C7" w:rsidP="00094FC5">
            <w:pPr>
              <w:snapToGrid w:val="0"/>
              <w:jc w:val="center"/>
            </w:pPr>
          </w:p>
        </w:tc>
        <w:tc>
          <w:tcPr>
            <w:tcW w:w="309" w:type="dxa"/>
            <w:vAlign w:val="center"/>
          </w:tcPr>
          <w:p w14:paraId="1166DCBD" w14:textId="77777777" w:rsidR="004E17C7" w:rsidRDefault="004E17C7" w:rsidP="00094FC5">
            <w:pPr>
              <w:snapToGrid w:val="0"/>
              <w:jc w:val="center"/>
            </w:pPr>
          </w:p>
        </w:tc>
        <w:tc>
          <w:tcPr>
            <w:tcW w:w="309" w:type="dxa"/>
            <w:vAlign w:val="center"/>
          </w:tcPr>
          <w:p w14:paraId="322EE660" w14:textId="77777777" w:rsidR="004E17C7" w:rsidRDefault="004E17C7" w:rsidP="00094FC5">
            <w:pPr>
              <w:snapToGrid w:val="0"/>
              <w:jc w:val="center"/>
            </w:pPr>
          </w:p>
        </w:tc>
        <w:tc>
          <w:tcPr>
            <w:tcW w:w="309" w:type="dxa"/>
            <w:vAlign w:val="center"/>
          </w:tcPr>
          <w:p w14:paraId="4C48AEB1" w14:textId="77777777" w:rsidR="004E17C7" w:rsidRDefault="004E17C7" w:rsidP="00094FC5">
            <w:pPr>
              <w:snapToGrid w:val="0"/>
              <w:jc w:val="center"/>
            </w:pPr>
          </w:p>
        </w:tc>
        <w:tc>
          <w:tcPr>
            <w:tcW w:w="309" w:type="dxa"/>
            <w:vAlign w:val="center"/>
          </w:tcPr>
          <w:p w14:paraId="1B629086" w14:textId="77777777" w:rsidR="004E17C7" w:rsidRDefault="004E17C7" w:rsidP="00094FC5">
            <w:pPr>
              <w:snapToGrid w:val="0"/>
              <w:jc w:val="center"/>
            </w:pPr>
          </w:p>
        </w:tc>
        <w:tc>
          <w:tcPr>
            <w:tcW w:w="309" w:type="dxa"/>
            <w:vAlign w:val="center"/>
          </w:tcPr>
          <w:p w14:paraId="2F4F1E73" w14:textId="77777777" w:rsidR="004E17C7" w:rsidRDefault="004E17C7" w:rsidP="00094FC5">
            <w:pPr>
              <w:snapToGrid w:val="0"/>
              <w:jc w:val="center"/>
            </w:pPr>
          </w:p>
        </w:tc>
        <w:tc>
          <w:tcPr>
            <w:tcW w:w="309" w:type="dxa"/>
            <w:vAlign w:val="center"/>
          </w:tcPr>
          <w:p w14:paraId="094FFD58" w14:textId="77777777" w:rsidR="004E17C7" w:rsidRDefault="004E17C7" w:rsidP="00094FC5">
            <w:pPr>
              <w:snapToGrid w:val="0"/>
              <w:jc w:val="center"/>
            </w:pPr>
          </w:p>
        </w:tc>
        <w:tc>
          <w:tcPr>
            <w:tcW w:w="309" w:type="dxa"/>
            <w:vAlign w:val="center"/>
          </w:tcPr>
          <w:p w14:paraId="5CB6CB18" w14:textId="77777777" w:rsidR="004E17C7" w:rsidRDefault="004E17C7" w:rsidP="00094FC5">
            <w:pPr>
              <w:snapToGrid w:val="0"/>
              <w:jc w:val="center"/>
            </w:pPr>
          </w:p>
        </w:tc>
        <w:tc>
          <w:tcPr>
            <w:tcW w:w="335" w:type="dxa"/>
            <w:vAlign w:val="center"/>
          </w:tcPr>
          <w:p w14:paraId="6B9A4569" w14:textId="77777777" w:rsidR="004E17C7" w:rsidRDefault="004E17C7" w:rsidP="00094FC5">
            <w:pPr>
              <w:snapToGrid w:val="0"/>
              <w:jc w:val="center"/>
            </w:pPr>
          </w:p>
        </w:tc>
        <w:tc>
          <w:tcPr>
            <w:tcW w:w="272" w:type="dxa"/>
            <w:vAlign w:val="center"/>
          </w:tcPr>
          <w:p w14:paraId="1865CA5A" w14:textId="77777777" w:rsidR="004E17C7" w:rsidRDefault="004E17C7" w:rsidP="00094FC5">
            <w:pPr>
              <w:snapToGrid w:val="0"/>
              <w:jc w:val="center"/>
            </w:pPr>
          </w:p>
        </w:tc>
      </w:tr>
    </w:tbl>
    <w:p w14:paraId="5DC6D0FF" w14:textId="77777777" w:rsidR="004E17C7" w:rsidRDefault="004E17C7" w:rsidP="004E17C7">
      <w:pPr>
        <w:pStyle w:val="BodyText"/>
      </w:pPr>
    </w:p>
    <w:p w14:paraId="3BC9C398" w14:textId="09FD26E5" w:rsidR="000C6437" w:rsidRDefault="000C6437" w:rsidP="000C6437">
      <w:pPr>
        <w:pStyle w:val="BodyText"/>
        <w:rPr>
          <w:b/>
          <w:sz w:val="16"/>
          <w:szCs w:val="16"/>
        </w:rPr>
      </w:pPr>
    </w:p>
    <w:sectPr w:rsidR="000C6437" w:rsidSect="004B106B">
      <w:headerReference w:type="even" r:id="rId15"/>
      <w:headerReference w:type="default" r:id="rId16"/>
      <w:footerReference w:type="even" r:id="rId17"/>
      <w:footerReference w:type="default" r:id="rId18"/>
      <w:headerReference w:type="first" r:id="rId19"/>
      <w:footerReference w:type="first" r:id="rId20"/>
      <w:pgSz w:w="11905" w:h="16837" w:code="9"/>
      <w:pgMar w:top="284" w:right="851" w:bottom="851" w:left="851" w:header="72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63E89" w14:textId="77777777" w:rsidR="00DF20ED" w:rsidRDefault="00DF20ED">
      <w:r>
        <w:separator/>
      </w:r>
    </w:p>
  </w:endnote>
  <w:endnote w:type="continuationSeparator" w:id="0">
    <w:p w14:paraId="11D94F2D" w14:textId="77777777" w:rsidR="00DF20ED" w:rsidRDefault="00DF2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tarSymbol">
    <w:altName w:val="Arial Unicode MS"/>
    <w:panose1 w:val="020B0604020202020204"/>
    <w:charset w:val="02"/>
    <w:family w:val="auto"/>
    <w:pitch w:val="default"/>
  </w:font>
  <w:font w:name="MS P????">
    <w:panose1 w:val="020B0604020202020204"/>
    <w:charset w:val="80"/>
    <w:family w:val="decorative"/>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Roboto">
    <w:altName w:val="Arial"/>
    <w:panose1 w:val="02000000000000000000"/>
    <w:charset w:val="00"/>
    <w:family w:val="auto"/>
    <w:pitch w:val="variable"/>
    <w:sig w:usb0="E0000AFF" w:usb1="5000217F" w:usb2="00000021" w:usb3="00000000" w:csb0="0000019F" w:csb1="00000000"/>
  </w:font>
  <w:font w:name="CorporativeSoftCnd-Book">
    <w:panose1 w:val="020B0604020202020204"/>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849EE" w14:textId="77777777" w:rsidR="00863D82" w:rsidRDefault="00863D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31F34" w14:textId="77777777" w:rsidR="00ED49E9" w:rsidRDefault="00ED49E9" w:rsidP="009040B0">
    <w:pPr>
      <w:pStyle w:val="Header"/>
    </w:pPr>
  </w:p>
  <w:p w14:paraId="31C7489A" w14:textId="4538FD22" w:rsidR="00863D82" w:rsidRPr="009040B0" w:rsidRDefault="00ED49E9" w:rsidP="00863D82">
    <w:pPr>
      <w:pStyle w:val="Footer"/>
    </w:pPr>
    <w:r>
      <w:t xml:space="preserve">B.1.0. Volet A partie 1 – </w:t>
    </w:r>
    <w:r w:rsidR="00863D82">
      <w:t xml:space="preserve">Introduction dossier VIVALIA– 20 </w:t>
    </w:r>
    <w:proofErr w:type="gramStart"/>
    <w:r w:rsidR="00863D82">
      <w:t>Novembre</w:t>
    </w:r>
    <w:proofErr w:type="gramEnd"/>
    <w:r w:rsidR="00863D82">
      <w:t xml:space="preserve">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536E9" w14:textId="6928506C" w:rsidR="00863D82" w:rsidRPr="009040B0" w:rsidRDefault="00ED49E9" w:rsidP="00863D82">
    <w:pPr>
      <w:pStyle w:val="Footer"/>
    </w:pPr>
    <w:r>
      <w:t xml:space="preserve">B.1.0. Volet A partie 1 – Introduction </w:t>
    </w:r>
    <w:r w:rsidR="00863D82">
      <w:t>dossier VIVALIA</w:t>
    </w:r>
    <w:r>
      <w:t xml:space="preserve">– </w:t>
    </w:r>
    <w:r w:rsidR="00863D82">
      <w:t xml:space="preserve">20 </w:t>
    </w:r>
    <w:proofErr w:type="gramStart"/>
    <w:r w:rsidR="00863D82">
      <w:t>Novembre</w:t>
    </w:r>
    <w:proofErr w:type="gramEnd"/>
    <w:r w:rsidR="00863D82">
      <w:t xml:space="preserve">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620E8" w14:textId="77777777" w:rsidR="00DF20ED" w:rsidRDefault="00DF20ED">
      <w:r>
        <w:separator/>
      </w:r>
    </w:p>
  </w:footnote>
  <w:footnote w:type="continuationSeparator" w:id="0">
    <w:p w14:paraId="4B09B15A" w14:textId="77777777" w:rsidR="00DF20ED" w:rsidRDefault="00DF20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7C438" w14:textId="77777777" w:rsidR="008D330A" w:rsidRDefault="008D33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50CAB" w14:textId="12B4FE1A" w:rsidR="00ED49E9" w:rsidRPr="00C803C8" w:rsidRDefault="00ED49E9" w:rsidP="00102C7D">
    <w:pPr>
      <w:pStyle w:val="WS-Light"/>
    </w:pPr>
    <w:r w:rsidRPr="00EC749A">
      <w:rPr>
        <w:noProof/>
        <w:color w:val="000000"/>
        <w:lang w:val="fr-BE" w:eastAsia="fr-BE"/>
      </w:rPr>
      <w:drawing>
        <wp:anchor distT="0" distB="0" distL="114300" distR="114300" simplePos="0" relativeHeight="251659264" behindDoc="0" locked="0" layoutInCell="1" allowOverlap="1" wp14:anchorId="67189508" wp14:editId="44B20CA7">
          <wp:simplePos x="0" y="0"/>
          <wp:positionH relativeFrom="column">
            <wp:posOffset>-359410</wp:posOffset>
          </wp:positionH>
          <wp:positionV relativeFrom="paragraph">
            <wp:posOffset>-295275</wp:posOffset>
          </wp:positionV>
          <wp:extent cx="577850" cy="495300"/>
          <wp:effectExtent l="0" t="0" r="0" b="0"/>
          <wp:wrapThrough wrapText="bothSides">
            <wp:wrapPolygon edited="0">
              <wp:start x="0" y="0"/>
              <wp:lineTo x="0" y="20769"/>
              <wp:lineTo x="20651" y="20769"/>
              <wp:lineTo x="20651" y="0"/>
              <wp:lineTo x="0" y="0"/>
            </wp:wrapPolygon>
          </wp:wrapThrough>
          <wp:docPr id="20" name="Image 20" descr="C:\Users\benoit.medeghini\AppData\Local\Temp\Temp1_WALLONIE SANTE_logos_2019.zip\WALLONIE SANTE_logos_2019\WALLONIE_SANTE_logo_couleur_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noit.medeghini\AppData\Local\Temp\Temp1_WALLONIE SANTE_logos_2019.zip\WALLONIE SANTE_logos_2019\WALLONIE_SANTE_logo_couleur_V.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785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t>Besoin de Financement – demande d'intervention</w:t>
    </w:r>
    <w:r>
      <w:tab/>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r>
      <w:t>/16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5C530" w14:textId="77777777" w:rsidR="008D330A" w:rsidRDefault="008D33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8BE89E0"/>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q"/>
      <w:lvlJc w:val="left"/>
      <w:pPr>
        <w:tabs>
          <w:tab w:val="num" w:pos="360"/>
        </w:tabs>
        <w:ind w:left="360" w:hanging="360"/>
      </w:pPr>
      <w:rPr>
        <w:rFonts w:ascii="Wingdings" w:hAnsi="Wingdings"/>
      </w:rPr>
    </w:lvl>
  </w:abstractNum>
  <w:abstractNum w:abstractNumId="4"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Symbol" w:hAnsi="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360"/>
        </w:tabs>
        <w:ind w:left="360" w:hanging="360"/>
      </w:pPr>
      <w:rPr>
        <w:rFonts w:ascii="Wingdings" w:hAnsi="Wingdings"/>
      </w:rPr>
    </w:lvl>
  </w:abstractNum>
  <w:abstractNum w:abstractNumId="7" w15:restartNumberingAfterBreak="0">
    <w:nsid w:val="00000008"/>
    <w:multiLevelType w:val="multilevel"/>
    <w:tmpl w:val="DA4AFFE8"/>
    <w:name w:val="WW8Num8"/>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8"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cs="MS P????"/>
        <w:sz w:val="18"/>
        <w:szCs w:val="18"/>
      </w:rPr>
    </w:lvl>
    <w:lvl w:ilvl="1">
      <w:start w:val="1"/>
      <w:numFmt w:val="bullet"/>
      <w:lvlText w:val=""/>
      <w:lvlJc w:val="left"/>
      <w:pPr>
        <w:tabs>
          <w:tab w:val="num" w:pos="1080"/>
        </w:tabs>
        <w:ind w:left="1080" w:hanging="360"/>
      </w:pPr>
      <w:rPr>
        <w:rFonts w:ascii="Symbol" w:hAnsi="Symbol" w:cs="MS P????"/>
        <w:sz w:val="18"/>
        <w:szCs w:val="18"/>
      </w:rPr>
    </w:lvl>
    <w:lvl w:ilvl="2">
      <w:start w:val="1"/>
      <w:numFmt w:val="bullet"/>
      <w:lvlText w:val=""/>
      <w:lvlJc w:val="left"/>
      <w:pPr>
        <w:tabs>
          <w:tab w:val="num" w:pos="1440"/>
        </w:tabs>
        <w:ind w:left="1440" w:hanging="360"/>
      </w:pPr>
      <w:rPr>
        <w:rFonts w:ascii="Symbol" w:hAnsi="Symbol" w:cs="MS P????"/>
        <w:sz w:val="18"/>
        <w:szCs w:val="18"/>
      </w:rPr>
    </w:lvl>
    <w:lvl w:ilvl="3">
      <w:start w:val="1"/>
      <w:numFmt w:val="bullet"/>
      <w:lvlText w:val=""/>
      <w:lvlJc w:val="left"/>
      <w:pPr>
        <w:tabs>
          <w:tab w:val="num" w:pos="1800"/>
        </w:tabs>
        <w:ind w:left="1800" w:hanging="360"/>
      </w:pPr>
      <w:rPr>
        <w:rFonts w:ascii="Symbol" w:hAnsi="Symbol" w:cs="MS P????"/>
        <w:sz w:val="18"/>
        <w:szCs w:val="18"/>
      </w:rPr>
    </w:lvl>
    <w:lvl w:ilvl="4">
      <w:start w:val="1"/>
      <w:numFmt w:val="bullet"/>
      <w:lvlText w:val=""/>
      <w:lvlJc w:val="left"/>
      <w:pPr>
        <w:tabs>
          <w:tab w:val="num" w:pos="2160"/>
        </w:tabs>
        <w:ind w:left="2160" w:hanging="360"/>
      </w:pPr>
      <w:rPr>
        <w:rFonts w:ascii="Symbol" w:hAnsi="Symbol" w:cs="MS P????"/>
        <w:sz w:val="18"/>
        <w:szCs w:val="18"/>
      </w:rPr>
    </w:lvl>
    <w:lvl w:ilvl="5">
      <w:start w:val="1"/>
      <w:numFmt w:val="bullet"/>
      <w:lvlText w:val=""/>
      <w:lvlJc w:val="left"/>
      <w:pPr>
        <w:tabs>
          <w:tab w:val="num" w:pos="2520"/>
        </w:tabs>
        <w:ind w:left="2520" w:hanging="360"/>
      </w:pPr>
      <w:rPr>
        <w:rFonts w:ascii="Symbol" w:hAnsi="Symbol" w:cs="MS P????"/>
        <w:sz w:val="18"/>
        <w:szCs w:val="18"/>
      </w:rPr>
    </w:lvl>
    <w:lvl w:ilvl="6">
      <w:start w:val="1"/>
      <w:numFmt w:val="bullet"/>
      <w:lvlText w:val=""/>
      <w:lvlJc w:val="left"/>
      <w:pPr>
        <w:tabs>
          <w:tab w:val="num" w:pos="2880"/>
        </w:tabs>
        <w:ind w:left="2880" w:hanging="360"/>
      </w:pPr>
      <w:rPr>
        <w:rFonts w:ascii="Symbol" w:hAnsi="Symbol" w:cs="MS P????"/>
        <w:sz w:val="18"/>
        <w:szCs w:val="18"/>
      </w:rPr>
    </w:lvl>
    <w:lvl w:ilvl="7">
      <w:start w:val="1"/>
      <w:numFmt w:val="bullet"/>
      <w:lvlText w:val=""/>
      <w:lvlJc w:val="left"/>
      <w:pPr>
        <w:tabs>
          <w:tab w:val="num" w:pos="3240"/>
        </w:tabs>
        <w:ind w:left="3240" w:hanging="360"/>
      </w:pPr>
      <w:rPr>
        <w:rFonts w:ascii="Symbol" w:hAnsi="Symbol" w:cs="MS P????"/>
        <w:sz w:val="18"/>
        <w:szCs w:val="18"/>
      </w:rPr>
    </w:lvl>
    <w:lvl w:ilvl="8">
      <w:start w:val="1"/>
      <w:numFmt w:val="bullet"/>
      <w:lvlText w:val=""/>
      <w:lvlJc w:val="left"/>
      <w:pPr>
        <w:tabs>
          <w:tab w:val="num" w:pos="3600"/>
        </w:tabs>
        <w:ind w:left="3600" w:hanging="360"/>
      </w:pPr>
      <w:rPr>
        <w:rFonts w:ascii="Symbol" w:hAnsi="Symbol" w:cs="MS P????"/>
        <w:sz w:val="18"/>
        <w:szCs w:val="18"/>
      </w:rPr>
    </w:lvl>
  </w:abstractNum>
  <w:abstractNum w:abstractNumId="9" w15:restartNumberingAfterBreak="0">
    <w:nsid w:val="0000000A"/>
    <w:multiLevelType w:val="multilevel"/>
    <w:tmpl w:val="0000000A"/>
    <w:name w:val="WW8Num10"/>
    <w:lvl w:ilvl="0">
      <w:start w:val="1"/>
      <w:numFmt w:val="bullet"/>
      <w:lvlText w:val="–"/>
      <w:lvlJc w:val="left"/>
      <w:pPr>
        <w:tabs>
          <w:tab w:val="num" w:pos="360"/>
        </w:tabs>
        <w:ind w:left="360" w:hanging="360"/>
      </w:pPr>
      <w:rPr>
        <w:rFonts w:ascii="StarSymbol" w:hAnsi="StarSymbol"/>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10" w15:restartNumberingAfterBreak="0">
    <w:nsid w:val="0000000B"/>
    <w:multiLevelType w:val="multilevel"/>
    <w:tmpl w:val="0000000B"/>
    <w:name w:val="WW8Num11"/>
    <w:lvl w:ilvl="0">
      <w:start w:val="1"/>
      <w:numFmt w:val="bullet"/>
      <w:lvlText w:val="–"/>
      <w:lvlJc w:val="left"/>
      <w:pPr>
        <w:tabs>
          <w:tab w:val="num" w:pos="360"/>
        </w:tabs>
        <w:ind w:left="360" w:hanging="360"/>
      </w:pPr>
      <w:rPr>
        <w:rFonts w:ascii="StarSymbol" w:hAnsi="StarSymbol" w:cs="MS P????"/>
        <w:sz w:val="18"/>
        <w:szCs w:val="18"/>
      </w:rPr>
    </w:lvl>
    <w:lvl w:ilvl="1">
      <w:start w:val="1"/>
      <w:numFmt w:val="bullet"/>
      <w:lvlText w:val="–"/>
      <w:lvlJc w:val="left"/>
      <w:pPr>
        <w:tabs>
          <w:tab w:val="num" w:pos="720"/>
        </w:tabs>
        <w:ind w:left="720" w:hanging="360"/>
      </w:pPr>
      <w:rPr>
        <w:rFonts w:ascii="StarSymbol" w:hAnsi="StarSymbol" w:cs="MS P????"/>
        <w:sz w:val="18"/>
        <w:szCs w:val="18"/>
      </w:rPr>
    </w:lvl>
    <w:lvl w:ilvl="2">
      <w:start w:val="1"/>
      <w:numFmt w:val="bullet"/>
      <w:lvlText w:val="–"/>
      <w:lvlJc w:val="left"/>
      <w:pPr>
        <w:tabs>
          <w:tab w:val="num" w:pos="1080"/>
        </w:tabs>
        <w:ind w:left="1080" w:hanging="360"/>
      </w:pPr>
      <w:rPr>
        <w:rFonts w:ascii="StarSymbol" w:hAnsi="StarSymbol" w:cs="MS P????"/>
        <w:sz w:val="18"/>
        <w:szCs w:val="18"/>
      </w:rPr>
    </w:lvl>
    <w:lvl w:ilvl="3">
      <w:start w:val="1"/>
      <w:numFmt w:val="bullet"/>
      <w:lvlText w:val="–"/>
      <w:lvlJc w:val="left"/>
      <w:pPr>
        <w:tabs>
          <w:tab w:val="num" w:pos="1440"/>
        </w:tabs>
        <w:ind w:left="1440" w:hanging="360"/>
      </w:pPr>
      <w:rPr>
        <w:rFonts w:ascii="StarSymbol" w:hAnsi="StarSymbol" w:cs="MS P????"/>
        <w:sz w:val="18"/>
        <w:szCs w:val="18"/>
      </w:rPr>
    </w:lvl>
    <w:lvl w:ilvl="4">
      <w:start w:val="1"/>
      <w:numFmt w:val="bullet"/>
      <w:lvlText w:val="–"/>
      <w:lvlJc w:val="left"/>
      <w:pPr>
        <w:tabs>
          <w:tab w:val="num" w:pos="1800"/>
        </w:tabs>
        <w:ind w:left="1800" w:hanging="360"/>
      </w:pPr>
      <w:rPr>
        <w:rFonts w:ascii="StarSymbol" w:hAnsi="StarSymbol" w:cs="MS P????"/>
        <w:sz w:val="18"/>
        <w:szCs w:val="18"/>
      </w:rPr>
    </w:lvl>
    <w:lvl w:ilvl="5">
      <w:start w:val="1"/>
      <w:numFmt w:val="bullet"/>
      <w:lvlText w:val="–"/>
      <w:lvlJc w:val="left"/>
      <w:pPr>
        <w:tabs>
          <w:tab w:val="num" w:pos="2160"/>
        </w:tabs>
        <w:ind w:left="2160" w:hanging="360"/>
      </w:pPr>
      <w:rPr>
        <w:rFonts w:ascii="StarSymbol" w:hAnsi="StarSymbol" w:cs="MS P????"/>
        <w:sz w:val="18"/>
        <w:szCs w:val="18"/>
      </w:rPr>
    </w:lvl>
    <w:lvl w:ilvl="6">
      <w:start w:val="1"/>
      <w:numFmt w:val="bullet"/>
      <w:lvlText w:val="–"/>
      <w:lvlJc w:val="left"/>
      <w:pPr>
        <w:tabs>
          <w:tab w:val="num" w:pos="2520"/>
        </w:tabs>
        <w:ind w:left="2520" w:hanging="360"/>
      </w:pPr>
      <w:rPr>
        <w:rFonts w:ascii="StarSymbol" w:hAnsi="StarSymbol" w:cs="MS P????"/>
        <w:sz w:val="18"/>
        <w:szCs w:val="18"/>
      </w:rPr>
    </w:lvl>
    <w:lvl w:ilvl="7">
      <w:start w:val="1"/>
      <w:numFmt w:val="bullet"/>
      <w:lvlText w:val="–"/>
      <w:lvlJc w:val="left"/>
      <w:pPr>
        <w:tabs>
          <w:tab w:val="num" w:pos="2880"/>
        </w:tabs>
        <w:ind w:left="2880" w:hanging="360"/>
      </w:pPr>
      <w:rPr>
        <w:rFonts w:ascii="StarSymbol" w:hAnsi="StarSymbol" w:cs="MS P????"/>
        <w:sz w:val="18"/>
        <w:szCs w:val="18"/>
      </w:rPr>
    </w:lvl>
    <w:lvl w:ilvl="8">
      <w:start w:val="1"/>
      <w:numFmt w:val="bullet"/>
      <w:lvlText w:val="–"/>
      <w:lvlJc w:val="left"/>
      <w:pPr>
        <w:tabs>
          <w:tab w:val="num" w:pos="3240"/>
        </w:tabs>
        <w:ind w:left="3240" w:hanging="360"/>
      </w:pPr>
      <w:rPr>
        <w:rFonts w:ascii="StarSymbol" w:hAnsi="StarSymbol" w:cs="MS P????"/>
        <w:sz w:val="18"/>
        <w:szCs w:val="18"/>
      </w:rPr>
    </w:lvl>
  </w:abstractNum>
  <w:abstractNum w:abstractNumId="11" w15:restartNumberingAfterBreak="0">
    <w:nsid w:val="0000000C"/>
    <w:multiLevelType w:val="multilevel"/>
    <w:tmpl w:val="E1A2A1BA"/>
    <w:name w:val="WW8Num12"/>
    <w:lvl w:ilvl="0">
      <w:start w:val="1"/>
      <w:numFmt w:val="decimal"/>
      <w:lvlText w:val="%1."/>
      <w:lvlJc w:val="left"/>
      <w:pPr>
        <w:tabs>
          <w:tab w:val="num" w:pos="290"/>
        </w:tabs>
        <w:ind w:left="290" w:hanging="360"/>
      </w:pPr>
      <w:rPr>
        <w:rFonts w:hint="default"/>
      </w:rPr>
    </w:lvl>
    <w:lvl w:ilvl="1">
      <w:start w:val="1"/>
      <w:numFmt w:val="decimal"/>
      <w:lvlText w:val="%2."/>
      <w:lvlJc w:val="left"/>
      <w:pPr>
        <w:tabs>
          <w:tab w:val="num" w:pos="650"/>
        </w:tabs>
        <w:ind w:left="650" w:hanging="360"/>
      </w:pPr>
      <w:rPr>
        <w:rFonts w:hint="default"/>
      </w:rPr>
    </w:lvl>
    <w:lvl w:ilvl="2">
      <w:start w:val="1"/>
      <w:numFmt w:val="decimal"/>
      <w:lvlText w:val="%3."/>
      <w:lvlJc w:val="left"/>
      <w:pPr>
        <w:tabs>
          <w:tab w:val="num" w:pos="1010"/>
        </w:tabs>
        <w:ind w:left="1010" w:hanging="360"/>
      </w:pPr>
      <w:rPr>
        <w:rFonts w:hint="default"/>
      </w:rPr>
    </w:lvl>
    <w:lvl w:ilvl="3">
      <w:start w:val="1"/>
      <w:numFmt w:val="decimal"/>
      <w:lvlText w:val="%4."/>
      <w:lvlJc w:val="left"/>
      <w:pPr>
        <w:tabs>
          <w:tab w:val="num" w:pos="1370"/>
        </w:tabs>
        <w:ind w:left="1370" w:hanging="360"/>
      </w:pPr>
      <w:rPr>
        <w:rFonts w:hint="default"/>
      </w:rPr>
    </w:lvl>
    <w:lvl w:ilvl="4">
      <w:start w:val="1"/>
      <w:numFmt w:val="decimal"/>
      <w:lvlText w:val="%5."/>
      <w:lvlJc w:val="left"/>
      <w:pPr>
        <w:tabs>
          <w:tab w:val="num" w:pos="1730"/>
        </w:tabs>
        <w:ind w:left="1730" w:hanging="360"/>
      </w:pPr>
      <w:rPr>
        <w:rFonts w:hint="default"/>
      </w:rPr>
    </w:lvl>
    <w:lvl w:ilvl="5">
      <w:start w:val="1"/>
      <w:numFmt w:val="decimal"/>
      <w:lvlText w:val="%6."/>
      <w:lvlJc w:val="left"/>
      <w:pPr>
        <w:tabs>
          <w:tab w:val="num" w:pos="2090"/>
        </w:tabs>
        <w:ind w:left="2090" w:hanging="360"/>
      </w:pPr>
      <w:rPr>
        <w:rFonts w:hint="default"/>
      </w:rPr>
    </w:lvl>
    <w:lvl w:ilvl="6">
      <w:start w:val="1"/>
      <w:numFmt w:val="decimal"/>
      <w:lvlText w:val="%7."/>
      <w:lvlJc w:val="left"/>
      <w:pPr>
        <w:tabs>
          <w:tab w:val="num" w:pos="2450"/>
        </w:tabs>
        <w:ind w:left="2450" w:hanging="360"/>
      </w:pPr>
      <w:rPr>
        <w:rFonts w:hint="default"/>
      </w:rPr>
    </w:lvl>
    <w:lvl w:ilvl="7">
      <w:start w:val="1"/>
      <w:numFmt w:val="decimal"/>
      <w:lvlText w:val="%8."/>
      <w:lvlJc w:val="left"/>
      <w:pPr>
        <w:tabs>
          <w:tab w:val="num" w:pos="2810"/>
        </w:tabs>
        <w:ind w:left="2810" w:hanging="360"/>
      </w:pPr>
      <w:rPr>
        <w:rFonts w:hint="default"/>
      </w:rPr>
    </w:lvl>
    <w:lvl w:ilvl="8">
      <w:start w:val="1"/>
      <w:numFmt w:val="decimal"/>
      <w:lvlText w:val="%9."/>
      <w:lvlJc w:val="left"/>
      <w:pPr>
        <w:tabs>
          <w:tab w:val="num" w:pos="3170"/>
        </w:tabs>
        <w:ind w:left="3170" w:hanging="360"/>
      </w:pPr>
      <w:rPr>
        <w:rFonts w:hint="default"/>
      </w:rPr>
    </w:lvl>
  </w:abstractNum>
  <w:abstractNum w:abstractNumId="12" w15:restartNumberingAfterBreak="0">
    <w:nsid w:val="0000000D"/>
    <w:multiLevelType w:val="multilevel"/>
    <w:tmpl w:val="0000000D"/>
    <w:name w:val="WW8Num14"/>
    <w:lvl w:ilvl="0">
      <w:start w:val="1"/>
      <w:numFmt w:val="bullet"/>
      <w:lvlText w:val="–"/>
      <w:lvlJc w:val="left"/>
      <w:pPr>
        <w:tabs>
          <w:tab w:val="num" w:pos="360"/>
        </w:tabs>
        <w:ind w:left="360" w:hanging="360"/>
      </w:pPr>
      <w:rPr>
        <w:rFonts w:ascii="StarSymbol" w:hAnsi="StarSymbol"/>
        <w:sz w:val="18"/>
      </w:rPr>
    </w:lvl>
    <w:lvl w:ilvl="1">
      <w:start w:val="1"/>
      <w:numFmt w:val="bullet"/>
      <w:lvlText w:val="–"/>
      <w:lvlJc w:val="left"/>
      <w:pPr>
        <w:tabs>
          <w:tab w:val="num" w:pos="720"/>
        </w:tabs>
        <w:ind w:left="720" w:hanging="360"/>
      </w:pPr>
      <w:rPr>
        <w:rFonts w:ascii="StarSymbol" w:hAnsi="StarSymbol"/>
        <w:sz w:val="18"/>
      </w:rPr>
    </w:lvl>
    <w:lvl w:ilvl="2">
      <w:start w:val="1"/>
      <w:numFmt w:val="bullet"/>
      <w:lvlText w:val="–"/>
      <w:lvlJc w:val="left"/>
      <w:pPr>
        <w:tabs>
          <w:tab w:val="num" w:pos="1080"/>
        </w:tabs>
        <w:ind w:left="1080" w:hanging="360"/>
      </w:pPr>
      <w:rPr>
        <w:rFonts w:ascii="StarSymbol" w:hAnsi="StarSymbol"/>
        <w:sz w:val="18"/>
      </w:rPr>
    </w:lvl>
    <w:lvl w:ilvl="3">
      <w:start w:val="1"/>
      <w:numFmt w:val="bullet"/>
      <w:lvlText w:val="–"/>
      <w:lvlJc w:val="left"/>
      <w:pPr>
        <w:tabs>
          <w:tab w:val="num" w:pos="1440"/>
        </w:tabs>
        <w:ind w:left="1440" w:hanging="360"/>
      </w:pPr>
      <w:rPr>
        <w:rFonts w:ascii="StarSymbol" w:hAnsi="StarSymbol"/>
        <w:sz w:val="18"/>
      </w:rPr>
    </w:lvl>
    <w:lvl w:ilvl="4">
      <w:start w:val="1"/>
      <w:numFmt w:val="bullet"/>
      <w:lvlText w:val="–"/>
      <w:lvlJc w:val="left"/>
      <w:pPr>
        <w:tabs>
          <w:tab w:val="num" w:pos="1800"/>
        </w:tabs>
        <w:ind w:left="1800" w:hanging="360"/>
      </w:pPr>
      <w:rPr>
        <w:rFonts w:ascii="StarSymbol" w:hAnsi="StarSymbol"/>
        <w:sz w:val="18"/>
      </w:rPr>
    </w:lvl>
    <w:lvl w:ilvl="5">
      <w:start w:val="1"/>
      <w:numFmt w:val="bullet"/>
      <w:lvlText w:val="–"/>
      <w:lvlJc w:val="left"/>
      <w:pPr>
        <w:tabs>
          <w:tab w:val="num" w:pos="2160"/>
        </w:tabs>
        <w:ind w:left="2160" w:hanging="360"/>
      </w:pPr>
      <w:rPr>
        <w:rFonts w:ascii="StarSymbol" w:hAnsi="StarSymbol"/>
        <w:sz w:val="18"/>
      </w:rPr>
    </w:lvl>
    <w:lvl w:ilvl="6">
      <w:start w:val="1"/>
      <w:numFmt w:val="bullet"/>
      <w:lvlText w:val="–"/>
      <w:lvlJc w:val="left"/>
      <w:pPr>
        <w:tabs>
          <w:tab w:val="num" w:pos="2520"/>
        </w:tabs>
        <w:ind w:left="2520" w:hanging="360"/>
      </w:pPr>
      <w:rPr>
        <w:rFonts w:ascii="StarSymbol" w:hAnsi="StarSymbol"/>
        <w:sz w:val="18"/>
      </w:rPr>
    </w:lvl>
    <w:lvl w:ilvl="7">
      <w:start w:val="1"/>
      <w:numFmt w:val="bullet"/>
      <w:lvlText w:val="–"/>
      <w:lvlJc w:val="left"/>
      <w:pPr>
        <w:tabs>
          <w:tab w:val="num" w:pos="2880"/>
        </w:tabs>
        <w:ind w:left="2880" w:hanging="360"/>
      </w:pPr>
      <w:rPr>
        <w:rFonts w:ascii="StarSymbol" w:hAnsi="StarSymbol"/>
        <w:sz w:val="18"/>
      </w:rPr>
    </w:lvl>
    <w:lvl w:ilvl="8">
      <w:start w:val="1"/>
      <w:numFmt w:val="bullet"/>
      <w:lvlText w:val="–"/>
      <w:lvlJc w:val="left"/>
      <w:pPr>
        <w:tabs>
          <w:tab w:val="num" w:pos="3240"/>
        </w:tabs>
        <w:ind w:left="3240" w:hanging="360"/>
      </w:pPr>
      <w:rPr>
        <w:rFonts w:ascii="StarSymbol" w:hAnsi="StarSymbol"/>
        <w:sz w:val="18"/>
      </w:rPr>
    </w:lvl>
  </w:abstractNum>
  <w:abstractNum w:abstractNumId="13" w15:restartNumberingAfterBreak="0">
    <w:nsid w:val="0000000E"/>
    <w:multiLevelType w:val="multilevel"/>
    <w:tmpl w:val="0000000E"/>
    <w:name w:val="WW8Num15"/>
    <w:lvl w:ilvl="0">
      <w:start w:val="1"/>
      <w:numFmt w:val="bullet"/>
      <w:lvlText w:val="–"/>
      <w:lvlJc w:val="left"/>
      <w:pPr>
        <w:tabs>
          <w:tab w:val="num" w:pos="360"/>
        </w:tabs>
        <w:ind w:left="360" w:hanging="360"/>
      </w:pPr>
      <w:rPr>
        <w:rFonts w:ascii="StarSymbol" w:hAnsi="StarSymbol" w:cs="MS P????"/>
        <w:sz w:val="18"/>
        <w:szCs w:val="18"/>
      </w:rPr>
    </w:lvl>
    <w:lvl w:ilvl="1">
      <w:start w:val="1"/>
      <w:numFmt w:val="bullet"/>
      <w:lvlText w:val="–"/>
      <w:lvlJc w:val="left"/>
      <w:pPr>
        <w:tabs>
          <w:tab w:val="num" w:pos="720"/>
        </w:tabs>
        <w:ind w:left="720" w:hanging="360"/>
      </w:pPr>
      <w:rPr>
        <w:rFonts w:ascii="StarSymbol" w:hAnsi="StarSymbol" w:cs="MS P????"/>
        <w:sz w:val="18"/>
        <w:szCs w:val="18"/>
      </w:rPr>
    </w:lvl>
    <w:lvl w:ilvl="2">
      <w:start w:val="1"/>
      <w:numFmt w:val="bullet"/>
      <w:lvlText w:val="–"/>
      <w:lvlJc w:val="left"/>
      <w:pPr>
        <w:tabs>
          <w:tab w:val="num" w:pos="1080"/>
        </w:tabs>
        <w:ind w:left="1080" w:hanging="360"/>
      </w:pPr>
      <w:rPr>
        <w:rFonts w:ascii="StarSymbol" w:hAnsi="StarSymbol" w:cs="MS P????"/>
        <w:sz w:val="18"/>
        <w:szCs w:val="18"/>
      </w:rPr>
    </w:lvl>
    <w:lvl w:ilvl="3">
      <w:start w:val="1"/>
      <w:numFmt w:val="bullet"/>
      <w:lvlText w:val="–"/>
      <w:lvlJc w:val="left"/>
      <w:pPr>
        <w:tabs>
          <w:tab w:val="num" w:pos="1440"/>
        </w:tabs>
        <w:ind w:left="1440" w:hanging="360"/>
      </w:pPr>
      <w:rPr>
        <w:rFonts w:ascii="StarSymbol" w:hAnsi="StarSymbol" w:cs="MS P????"/>
        <w:sz w:val="18"/>
        <w:szCs w:val="18"/>
      </w:rPr>
    </w:lvl>
    <w:lvl w:ilvl="4">
      <w:start w:val="1"/>
      <w:numFmt w:val="bullet"/>
      <w:lvlText w:val="–"/>
      <w:lvlJc w:val="left"/>
      <w:pPr>
        <w:tabs>
          <w:tab w:val="num" w:pos="1800"/>
        </w:tabs>
        <w:ind w:left="1800" w:hanging="360"/>
      </w:pPr>
      <w:rPr>
        <w:rFonts w:ascii="StarSymbol" w:hAnsi="StarSymbol" w:cs="MS P????"/>
        <w:sz w:val="18"/>
        <w:szCs w:val="18"/>
      </w:rPr>
    </w:lvl>
    <w:lvl w:ilvl="5">
      <w:start w:val="1"/>
      <w:numFmt w:val="bullet"/>
      <w:lvlText w:val="–"/>
      <w:lvlJc w:val="left"/>
      <w:pPr>
        <w:tabs>
          <w:tab w:val="num" w:pos="2160"/>
        </w:tabs>
        <w:ind w:left="2160" w:hanging="360"/>
      </w:pPr>
      <w:rPr>
        <w:rFonts w:ascii="StarSymbol" w:hAnsi="StarSymbol" w:cs="MS P????"/>
        <w:sz w:val="18"/>
        <w:szCs w:val="18"/>
      </w:rPr>
    </w:lvl>
    <w:lvl w:ilvl="6">
      <w:start w:val="1"/>
      <w:numFmt w:val="bullet"/>
      <w:lvlText w:val="–"/>
      <w:lvlJc w:val="left"/>
      <w:pPr>
        <w:tabs>
          <w:tab w:val="num" w:pos="2520"/>
        </w:tabs>
        <w:ind w:left="2520" w:hanging="360"/>
      </w:pPr>
      <w:rPr>
        <w:rFonts w:ascii="StarSymbol" w:hAnsi="StarSymbol" w:cs="MS P????"/>
        <w:sz w:val="18"/>
        <w:szCs w:val="18"/>
      </w:rPr>
    </w:lvl>
    <w:lvl w:ilvl="7">
      <w:start w:val="1"/>
      <w:numFmt w:val="bullet"/>
      <w:lvlText w:val="–"/>
      <w:lvlJc w:val="left"/>
      <w:pPr>
        <w:tabs>
          <w:tab w:val="num" w:pos="2880"/>
        </w:tabs>
        <w:ind w:left="2880" w:hanging="360"/>
      </w:pPr>
      <w:rPr>
        <w:rFonts w:ascii="StarSymbol" w:hAnsi="StarSymbol" w:cs="MS P????"/>
        <w:sz w:val="18"/>
        <w:szCs w:val="18"/>
      </w:rPr>
    </w:lvl>
    <w:lvl w:ilvl="8">
      <w:start w:val="1"/>
      <w:numFmt w:val="bullet"/>
      <w:lvlText w:val="–"/>
      <w:lvlJc w:val="left"/>
      <w:pPr>
        <w:tabs>
          <w:tab w:val="num" w:pos="3240"/>
        </w:tabs>
        <w:ind w:left="3240" w:hanging="360"/>
      </w:pPr>
      <w:rPr>
        <w:rFonts w:ascii="StarSymbol" w:hAnsi="StarSymbol" w:cs="MS P????"/>
        <w:sz w:val="18"/>
        <w:szCs w:val="18"/>
      </w:rPr>
    </w:lvl>
  </w:abstractNum>
  <w:abstractNum w:abstractNumId="14" w15:restartNumberingAfterBreak="0">
    <w:nsid w:val="0000000F"/>
    <w:multiLevelType w:val="multilevel"/>
    <w:tmpl w:val="0000000F"/>
    <w:name w:val="WW8Num16"/>
    <w:lvl w:ilvl="0">
      <w:start w:val="1"/>
      <w:numFmt w:val="bullet"/>
      <w:lvlText w:val="–"/>
      <w:lvlJc w:val="left"/>
      <w:pPr>
        <w:tabs>
          <w:tab w:val="num" w:pos="360"/>
        </w:tabs>
        <w:ind w:left="360" w:hanging="360"/>
      </w:pPr>
      <w:rPr>
        <w:rFonts w:ascii="StarSymbol" w:hAnsi="StarSymbol"/>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15" w15:restartNumberingAfterBreak="0">
    <w:nsid w:val="00000010"/>
    <w:multiLevelType w:val="multilevel"/>
    <w:tmpl w:val="00000010"/>
    <w:name w:val="WW8Num17"/>
    <w:lvl w:ilvl="0">
      <w:start w:val="1"/>
      <w:numFmt w:val="bullet"/>
      <w:lvlText w:val="–"/>
      <w:lvlJc w:val="left"/>
      <w:pPr>
        <w:tabs>
          <w:tab w:val="num" w:pos="360"/>
        </w:tabs>
        <w:ind w:left="360" w:hanging="360"/>
      </w:pPr>
      <w:rPr>
        <w:rFonts w:ascii="StarSymbol" w:hAnsi="StarSymbol" w:cs="Courier New"/>
        <w:sz w:val="16"/>
        <w:szCs w:val="16"/>
      </w:rPr>
    </w:lvl>
    <w:lvl w:ilvl="1">
      <w:start w:val="1"/>
      <w:numFmt w:val="bullet"/>
      <w:lvlText w:val="–"/>
      <w:lvlJc w:val="left"/>
      <w:pPr>
        <w:tabs>
          <w:tab w:val="num" w:pos="720"/>
        </w:tabs>
        <w:ind w:left="720" w:hanging="360"/>
      </w:pPr>
      <w:rPr>
        <w:rFonts w:ascii="StarSymbol" w:hAnsi="StarSymbol" w:cs="Courier New"/>
        <w:sz w:val="16"/>
        <w:szCs w:val="16"/>
      </w:rPr>
    </w:lvl>
    <w:lvl w:ilvl="2">
      <w:start w:val="1"/>
      <w:numFmt w:val="bullet"/>
      <w:lvlText w:val="–"/>
      <w:lvlJc w:val="left"/>
      <w:pPr>
        <w:tabs>
          <w:tab w:val="num" w:pos="1080"/>
        </w:tabs>
        <w:ind w:left="1080" w:hanging="360"/>
      </w:pPr>
      <w:rPr>
        <w:rFonts w:ascii="StarSymbol" w:hAnsi="StarSymbol" w:cs="Courier New"/>
        <w:sz w:val="16"/>
        <w:szCs w:val="16"/>
      </w:rPr>
    </w:lvl>
    <w:lvl w:ilvl="3">
      <w:start w:val="1"/>
      <w:numFmt w:val="bullet"/>
      <w:lvlText w:val="–"/>
      <w:lvlJc w:val="left"/>
      <w:pPr>
        <w:tabs>
          <w:tab w:val="num" w:pos="1440"/>
        </w:tabs>
        <w:ind w:left="1440" w:hanging="360"/>
      </w:pPr>
      <w:rPr>
        <w:rFonts w:ascii="StarSymbol" w:hAnsi="StarSymbol" w:cs="Courier New"/>
        <w:sz w:val="16"/>
        <w:szCs w:val="16"/>
      </w:rPr>
    </w:lvl>
    <w:lvl w:ilvl="4">
      <w:start w:val="1"/>
      <w:numFmt w:val="bullet"/>
      <w:lvlText w:val="–"/>
      <w:lvlJc w:val="left"/>
      <w:pPr>
        <w:tabs>
          <w:tab w:val="num" w:pos="1800"/>
        </w:tabs>
        <w:ind w:left="1800" w:hanging="360"/>
      </w:pPr>
      <w:rPr>
        <w:rFonts w:ascii="StarSymbol" w:hAnsi="StarSymbol" w:cs="Courier New"/>
        <w:sz w:val="16"/>
        <w:szCs w:val="16"/>
      </w:rPr>
    </w:lvl>
    <w:lvl w:ilvl="5">
      <w:start w:val="1"/>
      <w:numFmt w:val="bullet"/>
      <w:lvlText w:val="–"/>
      <w:lvlJc w:val="left"/>
      <w:pPr>
        <w:tabs>
          <w:tab w:val="num" w:pos="2160"/>
        </w:tabs>
        <w:ind w:left="2160" w:hanging="360"/>
      </w:pPr>
      <w:rPr>
        <w:rFonts w:ascii="StarSymbol" w:hAnsi="StarSymbol" w:cs="Courier New"/>
        <w:sz w:val="16"/>
        <w:szCs w:val="16"/>
      </w:rPr>
    </w:lvl>
    <w:lvl w:ilvl="6">
      <w:start w:val="1"/>
      <w:numFmt w:val="bullet"/>
      <w:lvlText w:val="–"/>
      <w:lvlJc w:val="left"/>
      <w:pPr>
        <w:tabs>
          <w:tab w:val="num" w:pos="2520"/>
        </w:tabs>
        <w:ind w:left="2520" w:hanging="360"/>
      </w:pPr>
      <w:rPr>
        <w:rFonts w:ascii="StarSymbol" w:hAnsi="StarSymbol" w:cs="Courier New"/>
        <w:sz w:val="16"/>
        <w:szCs w:val="16"/>
      </w:rPr>
    </w:lvl>
    <w:lvl w:ilvl="7">
      <w:start w:val="1"/>
      <w:numFmt w:val="bullet"/>
      <w:lvlText w:val="–"/>
      <w:lvlJc w:val="left"/>
      <w:pPr>
        <w:tabs>
          <w:tab w:val="num" w:pos="2880"/>
        </w:tabs>
        <w:ind w:left="2880" w:hanging="360"/>
      </w:pPr>
      <w:rPr>
        <w:rFonts w:ascii="StarSymbol" w:hAnsi="StarSymbol" w:cs="Courier New"/>
        <w:sz w:val="16"/>
        <w:szCs w:val="16"/>
      </w:rPr>
    </w:lvl>
    <w:lvl w:ilvl="8">
      <w:start w:val="1"/>
      <w:numFmt w:val="bullet"/>
      <w:lvlText w:val="–"/>
      <w:lvlJc w:val="left"/>
      <w:pPr>
        <w:tabs>
          <w:tab w:val="num" w:pos="3240"/>
        </w:tabs>
        <w:ind w:left="3240" w:hanging="360"/>
      </w:pPr>
      <w:rPr>
        <w:rFonts w:ascii="StarSymbol" w:hAnsi="StarSymbol" w:cs="Courier New"/>
        <w:sz w:val="16"/>
        <w:szCs w:val="16"/>
      </w:rPr>
    </w:lvl>
  </w:abstractNum>
  <w:abstractNum w:abstractNumId="16" w15:restartNumberingAfterBreak="0">
    <w:nsid w:val="00000011"/>
    <w:multiLevelType w:val="multilevel"/>
    <w:tmpl w:val="00000011"/>
    <w:name w:val="WW8Num18"/>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7" w15:restartNumberingAfterBreak="0">
    <w:nsid w:val="00000012"/>
    <w:multiLevelType w:val="multilevel"/>
    <w:tmpl w:val="00000012"/>
    <w:name w:val="WW8Num19"/>
    <w:lvl w:ilvl="0">
      <w:start w:val="1"/>
      <w:numFmt w:val="bullet"/>
      <w:lvlText w:val="–"/>
      <w:lvlJc w:val="left"/>
      <w:pPr>
        <w:tabs>
          <w:tab w:val="num" w:pos="360"/>
        </w:tabs>
        <w:ind w:left="360" w:hanging="360"/>
      </w:pPr>
      <w:rPr>
        <w:rFonts w:ascii="StarSymbol" w:hAnsi="StarSymbol"/>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18" w15:restartNumberingAfterBreak="0">
    <w:nsid w:val="00000013"/>
    <w:multiLevelType w:val="multilevel"/>
    <w:tmpl w:val="00000013"/>
    <w:name w:val="WW8Num20"/>
    <w:lvl w:ilvl="0">
      <w:start w:val="1"/>
      <w:numFmt w:val="bullet"/>
      <w:lvlText w:val="–"/>
      <w:lvlJc w:val="left"/>
      <w:pPr>
        <w:tabs>
          <w:tab w:val="num" w:pos="360"/>
        </w:tabs>
        <w:ind w:left="360" w:hanging="360"/>
      </w:pPr>
      <w:rPr>
        <w:rFonts w:ascii="StarSymbol" w:hAnsi="StarSymbol"/>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19" w15:restartNumberingAfterBreak="0">
    <w:nsid w:val="00000014"/>
    <w:multiLevelType w:val="multilevel"/>
    <w:tmpl w:val="00000014"/>
    <w:name w:val="WW8Num21"/>
    <w:lvl w:ilvl="0">
      <w:start w:val="1"/>
      <w:numFmt w:val="bullet"/>
      <w:lvlText w:val="–"/>
      <w:lvlJc w:val="left"/>
      <w:pPr>
        <w:tabs>
          <w:tab w:val="num" w:pos="360"/>
        </w:tabs>
        <w:ind w:left="360" w:hanging="360"/>
      </w:pPr>
      <w:rPr>
        <w:rFonts w:ascii="StarSymbol" w:hAnsi="StarSymbol"/>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20" w15:restartNumberingAfterBreak="0">
    <w:nsid w:val="00000015"/>
    <w:multiLevelType w:val="multilevel"/>
    <w:tmpl w:val="00000015"/>
    <w:name w:val="WW8Num22"/>
    <w:lvl w:ilvl="0">
      <w:start w:val="1"/>
      <w:numFmt w:val="bullet"/>
      <w:lvlText w:val="–"/>
      <w:lvlJc w:val="left"/>
      <w:pPr>
        <w:tabs>
          <w:tab w:val="num" w:pos="360"/>
        </w:tabs>
        <w:ind w:left="360" w:hanging="360"/>
      </w:pPr>
      <w:rPr>
        <w:rFonts w:ascii="StarSymbol" w:hAnsi="StarSymbol"/>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21" w15:restartNumberingAfterBreak="0">
    <w:nsid w:val="00000016"/>
    <w:multiLevelType w:val="multilevel"/>
    <w:tmpl w:val="00000016"/>
    <w:name w:val="WW8Num23"/>
    <w:lvl w:ilvl="0">
      <w:start w:val="1"/>
      <w:numFmt w:val="bullet"/>
      <w:lvlText w:val="–"/>
      <w:lvlJc w:val="left"/>
      <w:pPr>
        <w:tabs>
          <w:tab w:val="num" w:pos="360"/>
        </w:tabs>
        <w:ind w:left="360" w:hanging="360"/>
      </w:pPr>
      <w:rPr>
        <w:rFonts w:ascii="StarSymbol" w:hAnsi="StarSymbol"/>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22" w15:restartNumberingAfterBreak="0">
    <w:nsid w:val="00000017"/>
    <w:multiLevelType w:val="multilevel"/>
    <w:tmpl w:val="080C0B22"/>
    <w:name w:val="WW8Num24"/>
    <w:lvl w:ilvl="0">
      <w:start w:val="1"/>
      <w:numFmt w:val="bullet"/>
      <w:lvlText w:val=""/>
      <w:lvlJc w:val="left"/>
      <w:pPr>
        <w:tabs>
          <w:tab w:val="num" w:pos="360"/>
        </w:tabs>
        <w:ind w:left="360" w:hanging="360"/>
      </w:pPr>
      <w:rPr>
        <w:rFonts w:ascii="Wingdings" w:hAnsi="Wingdings" w:hint="default"/>
        <w:sz w:val="18"/>
        <w:szCs w:val="18"/>
      </w:rPr>
    </w:lvl>
    <w:lvl w:ilvl="1">
      <w:start w:val="1"/>
      <w:numFmt w:val="bullet"/>
      <w:lvlText w:val="–"/>
      <w:lvlJc w:val="left"/>
      <w:pPr>
        <w:tabs>
          <w:tab w:val="num" w:pos="720"/>
        </w:tabs>
        <w:ind w:left="720" w:hanging="360"/>
      </w:pPr>
      <w:rPr>
        <w:rFonts w:ascii="StarSymbol" w:hAnsi="StarSymbol" w:cs="MS P????"/>
        <w:sz w:val="18"/>
        <w:szCs w:val="18"/>
      </w:rPr>
    </w:lvl>
    <w:lvl w:ilvl="2">
      <w:start w:val="1"/>
      <w:numFmt w:val="bullet"/>
      <w:lvlText w:val="–"/>
      <w:lvlJc w:val="left"/>
      <w:pPr>
        <w:tabs>
          <w:tab w:val="num" w:pos="1080"/>
        </w:tabs>
        <w:ind w:left="1080" w:hanging="360"/>
      </w:pPr>
      <w:rPr>
        <w:rFonts w:ascii="StarSymbol" w:hAnsi="StarSymbol" w:cs="MS P????"/>
        <w:sz w:val="18"/>
        <w:szCs w:val="18"/>
      </w:rPr>
    </w:lvl>
    <w:lvl w:ilvl="3">
      <w:start w:val="1"/>
      <w:numFmt w:val="bullet"/>
      <w:lvlText w:val="–"/>
      <w:lvlJc w:val="left"/>
      <w:pPr>
        <w:tabs>
          <w:tab w:val="num" w:pos="1440"/>
        </w:tabs>
        <w:ind w:left="1440" w:hanging="360"/>
      </w:pPr>
      <w:rPr>
        <w:rFonts w:ascii="StarSymbol" w:hAnsi="StarSymbol" w:cs="MS P????"/>
        <w:sz w:val="18"/>
        <w:szCs w:val="18"/>
      </w:rPr>
    </w:lvl>
    <w:lvl w:ilvl="4">
      <w:start w:val="1"/>
      <w:numFmt w:val="bullet"/>
      <w:lvlText w:val="–"/>
      <w:lvlJc w:val="left"/>
      <w:pPr>
        <w:tabs>
          <w:tab w:val="num" w:pos="1800"/>
        </w:tabs>
        <w:ind w:left="1800" w:hanging="360"/>
      </w:pPr>
      <w:rPr>
        <w:rFonts w:ascii="StarSymbol" w:hAnsi="StarSymbol" w:cs="MS P????"/>
        <w:sz w:val="18"/>
        <w:szCs w:val="18"/>
      </w:rPr>
    </w:lvl>
    <w:lvl w:ilvl="5">
      <w:start w:val="1"/>
      <w:numFmt w:val="bullet"/>
      <w:lvlText w:val="–"/>
      <w:lvlJc w:val="left"/>
      <w:pPr>
        <w:tabs>
          <w:tab w:val="num" w:pos="2160"/>
        </w:tabs>
        <w:ind w:left="2160" w:hanging="360"/>
      </w:pPr>
      <w:rPr>
        <w:rFonts w:ascii="StarSymbol" w:hAnsi="StarSymbol" w:cs="MS P????"/>
        <w:sz w:val="18"/>
        <w:szCs w:val="18"/>
      </w:rPr>
    </w:lvl>
    <w:lvl w:ilvl="6">
      <w:start w:val="1"/>
      <w:numFmt w:val="bullet"/>
      <w:lvlText w:val="–"/>
      <w:lvlJc w:val="left"/>
      <w:pPr>
        <w:tabs>
          <w:tab w:val="num" w:pos="2520"/>
        </w:tabs>
        <w:ind w:left="2520" w:hanging="360"/>
      </w:pPr>
      <w:rPr>
        <w:rFonts w:ascii="StarSymbol" w:hAnsi="StarSymbol" w:cs="MS P????"/>
        <w:sz w:val="18"/>
        <w:szCs w:val="18"/>
      </w:rPr>
    </w:lvl>
    <w:lvl w:ilvl="7">
      <w:start w:val="1"/>
      <w:numFmt w:val="bullet"/>
      <w:lvlText w:val="–"/>
      <w:lvlJc w:val="left"/>
      <w:pPr>
        <w:tabs>
          <w:tab w:val="num" w:pos="2880"/>
        </w:tabs>
        <w:ind w:left="2880" w:hanging="360"/>
      </w:pPr>
      <w:rPr>
        <w:rFonts w:ascii="StarSymbol" w:hAnsi="StarSymbol" w:cs="MS P????"/>
        <w:sz w:val="18"/>
        <w:szCs w:val="18"/>
      </w:rPr>
    </w:lvl>
    <w:lvl w:ilvl="8">
      <w:start w:val="1"/>
      <w:numFmt w:val="bullet"/>
      <w:lvlText w:val="–"/>
      <w:lvlJc w:val="left"/>
      <w:pPr>
        <w:tabs>
          <w:tab w:val="num" w:pos="3240"/>
        </w:tabs>
        <w:ind w:left="3240" w:hanging="360"/>
      </w:pPr>
      <w:rPr>
        <w:rFonts w:ascii="StarSymbol" w:hAnsi="StarSymbol" w:cs="MS P????"/>
        <w:sz w:val="18"/>
        <w:szCs w:val="18"/>
      </w:rPr>
    </w:lvl>
  </w:abstractNum>
  <w:abstractNum w:abstractNumId="23" w15:restartNumberingAfterBreak="0">
    <w:nsid w:val="00000018"/>
    <w:multiLevelType w:val="multilevel"/>
    <w:tmpl w:val="00000018"/>
    <w:name w:val="WW8Num25"/>
    <w:lvl w:ilvl="0">
      <w:start w:val="1"/>
      <w:numFmt w:val="bullet"/>
      <w:lvlText w:val="–"/>
      <w:lvlJc w:val="left"/>
      <w:pPr>
        <w:tabs>
          <w:tab w:val="num" w:pos="360"/>
        </w:tabs>
        <w:ind w:left="360" w:hanging="360"/>
      </w:pPr>
      <w:rPr>
        <w:rFonts w:ascii="StarSymbol" w:hAnsi="StarSymbol"/>
        <w:sz w:val="18"/>
      </w:rPr>
    </w:lvl>
    <w:lvl w:ilvl="1">
      <w:start w:val="1"/>
      <w:numFmt w:val="bullet"/>
      <w:lvlText w:val="–"/>
      <w:lvlJc w:val="left"/>
      <w:pPr>
        <w:tabs>
          <w:tab w:val="num" w:pos="720"/>
        </w:tabs>
        <w:ind w:left="720" w:hanging="360"/>
      </w:pPr>
      <w:rPr>
        <w:rFonts w:ascii="StarSymbol" w:hAnsi="StarSymbol"/>
        <w:sz w:val="18"/>
      </w:rPr>
    </w:lvl>
    <w:lvl w:ilvl="2">
      <w:start w:val="1"/>
      <w:numFmt w:val="bullet"/>
      <w:lvlText w:val="–"/>
      <w:lvlJc w:val="left"/>
      <w:pPr>
        <w:tabs>
          <w:tab w:val="num" w:pos="1080"/>
        </w:tabs>
        <w:ind w:left="1080" w:hanging="360"/>
      </w:pPr>
      <w:rPr>
        <w:rFonts w:ascii="StarSymbol" w:hAnsi="StarSymbol"/>
        <w:sz w:val="18"/>
      </w:rPr>
    </w:lvl>
    <w:lvl w:ilvl="3">
      <w:start w:val="1"/>
      <w:numFmt w:val="bullet"/>
      <w:lvlText w:val="–"/>
      <w:lvlJc w:val="left"/>
      <w:pPr>
        <w:tabs>
          <w:tab w:val="num" w:pos="1440"/>
        </w:tabs>
        <w:ind w:left="1440" w:hanging="360"/>
      </w:pPr>
      <w:rPr>
        <w:rFonts w:ascii="StarSymbol" w:hAnsi="StarSymbol"/>
        <w:sz w:val="18"/>
      </w:rPr>
    </w:lvl>
    <w:lvl w:ilvl="4">
      <w:start w:val="1"/>
      <w:numFmt w:val="bullet"/>
      <w:lvlText w:val="–"/>
      <w:lvlJc w:val="left"/>
      <w:pPr>
        <w:tabs>
          <w:tab w:val="num" w:pos="1800"/>
        </w:tabs>
        <w:ind w:left="1800" w:hanging="360"/>
      </w:pPr>
      <w:rPr>
        <w:rFonts w:ascii="StarSymbol" w:hAnsi="StarSymbol"/>
        <w:sz w:val="18"/>
      </w:rPr>
    </w:lvl>
    <w:lvl w:ilvl="5">
      <w:start w:val="1"/>
      <w:numFmt w:val="bullet"/>
      <w:lvlText w:val="–"/>
      <w:lvlJc w:val="left"/>
      <w:pPr>
        <w:tabs>
          <w:tab w:val="num" w:pos="2160"/>
        </w:tabs>
        <w:ind w:left="2160" w:hanging="360"/>
      </w:pPr>
      <w:rPr>
        <w:rFonts w:ascii="StarSymbol" w:hAnsi="StarSymbol"/>
        <w:sz w:val="18"/>
      </w:rPr>
    </w:lvl>
    <w:lvl w:ilvl="6">
      <w:start w:val="1"/>
      <w:numFmt w:val="bullet"/>
      <w:lvlText w:val="–"/>
      <w:lvlJc w:val="left"/>
      <w:pPr>
        <w:tabs>
          <w:tab w:val="num" w:pos="2520"/>
        </w:tabs>
        <w:ind w:left="2520" w:hanging="360"/>
      </w:pPr>
      <w:rPr>
        <w:rFonts w:ascii="StarSymbol" w:hAnsi="StarSymbol"/>
        <w:sz w:val="18"/>
      </w:rPr>
    </w:lvl>
    <w:lvl w:ilvl="7">
      <w:start w:val="1"/>
      <w:numFmt w:val="bullet"/>
      <w:lvlText w:val="–"/>
      <w:lvlJc w:val="left"/>
      <w:pPr>
        <w:tabs>
          <w:tab w:val="num" w:pos="2880"/>
        </w:tabs>
        <w:ind w:left="2880" w:hanging="360"/>
      </w:pPr>
      <w:rPr>
        <w:rFonts w:ascii="StarSymbol" w:hAnsi="StarSymbol"/>
        <w:sz w:val="18"/>
      </w:rPr>
    </w:lvl>
    <w:lvl w:ilvl="8">
      <w:start w:val="1"/>
      <w:numFmt w:val="bullet"/>
      <w:lvlText w:val="–"/>
      <w:lvlJc w:val="left"/>
      <w:pPr>
        <w:tabs>
          <w:tab w:val="num" w:pos="3240"/>
        </w:tabs>
        <w:ind w:left="3240" w:hanging="360"/>
      </w:pPr>
      <w:rPr>
        <w:rFonts w:ascii="StarSymbol" w:hAnsi="StarSymbol"/>
        <w:sz w:val="18"/>
      </w:rPr>
    </w:lvl>
  </w:abstractNum>
  <w:abstractNum w:abstractNumId="24" w15:restartNumberingAfterBreak="0">
    <w:nsid w:val="00000019"/>
    <w:multiLevelType w:val="multilevel"/>
    <w:tmpl w:val="00000019"/>
    <w:name w:val="WW8Num26"/>
    <w:lvl w:ilvl="0">
      <w:start w:val="1"/>
      <w:numFmt w:val="bullet"/>
      <w:lvlText w:val="–"/>
      <w:lvlJc w:val="left"/>
      <w:pPr>
        <w:tabs>
          <w:tab w:val="num" w:pos="360"/>
        </w:tabs>
        <w:ind w:left="360" w:hanging="360"/>
      </w:pPr>
      <w:rPr>
        <w:rFonts w:ascii="StarSymbol" w:hAnsi="StarSymbol"/>
        <w:sz w:val="18"/>
      </w:rPr>
    </w:lvl>
    <w:lvl w:ilvl="1">
      <w:start w:val="1"/>
      <w:numFmt w:val="bullet"/>
      <w:lvlText w:val="–"/>
      <w:lvlJc w:val="left"/>
      <w:pPr>
        <w:tabs>
          <w:tab w:val="num" w:pos="720"/>
        </w:tabs>
        <w:ind w:left="720" w:hanging="360"/>
      </w:pPr>
      <w:rPr>
        <w:rFonts w:ascii="StarSymbol" w:hAnsi="StarSymbol"/>
        <w:sz w:val="18"/>
      </w:rPr>
    </w:lvl>
    <w:lvl w:ilvl="2">
      <w:start w:val="1"/>
      <w:numFmt w:val="bullet"/>
      <w:lvlText w:val="–"/>
      <w:lvlJc w:val="left"/>
      <w:pPr>
        <w:tabs>
          <w:tab w:val="num" w:pos="1080"/>
        </w:tabs>
        <w:ind w:left="1080" w:hanging="360"/>
      </w:pPr>
      <w:rPr>
        <w:rFonts w:ascii="StarSymbol" w:hAnsi="StarSymbol"/>
        <w:sz w:val="18"/>
      </w:rPr>
    </w:lvl>
    <w:lvl w:ilvl="3">
      <w:start w:val="1"/>
      <w:numFmt w:val="bullet"/>
      <w:lvlText w:val="–"/>
      <w:lvlJc w:val="left"/>
      <w:pPr>
        <w:tabs>
          <w:tab w:val="num" w:pos="1440"/>
        </w:tabs>
        <w:ind w:left="1440" w:hanging="360"/>
      </w:pPr>
      <w:rPr>
        <w:rFonts w:ascii="StarSymbol" w:hAnsi="StarSymbol"/>
        <w:sz w:val="18"/>
      </w:rPr>
    </w:lvl>
    <w:lvl w:ilvl="4">
      <w:start w:val="1"/>
      <w:numFmt w:val="bullet"/>
      <w:lvlText w:val="–"/>
      <w:lvlJc w:val="left"/>
      <w:pPr>
        <w:tabs>
          <w:tab w:val="num" w:pos="1800"/>
        </w:tabs>
        <w:ind w:left="1800" w:hanging="360"/>
      </w:pPr>
      <w:rPr>
        <w:rFonts w:ascii="StarSymbol" w:hAnsi="StarSymbol"/>
        <w:sz w:val="18"/>
      </w:rPr>
    </w:lvl>
    <w:lvl w:ilvl="5">
      <w:start w:val="1"/>
      <w:numFmt w:val="bullet"/>
      <w:lvlText w:val="–"/>
      <w:lvlJc w:val="left"/>
      <w:pPr>
        <w:tabs>
          <w:tab w:val="num" w:pos="2160"/>
        </w:tabs>
        <w:ind w:left="2160" w:hanging="360"/>
      </w:pPr>
      <w:rPr>
        <w:rFonts w:ascii="StarSymbol" w:hAnsi="StarSymbol"/>
        <w:sz w:val="18"/>
      </w:rPr>
    </w:lvl>
    <w:lvl w:ilvl="6">
      <w:start w:val="1"/>
      <w:numFmt w:val="bullet"/>
      <w:lvlText w:val="–"/>
      <w:lvlJc w:val="left"/>
      <w:pPr>
        <w:tabs>
          <w:tab w:val="num" w:pos="2520"/>
        </w:tabs>
        <w:ind w:left="2520" w:hanging="360"/>
      </w:pPr>
      <w:rPr>
        <w:rFonts w:ascii="StarSymbol" w:hAnsi="StarSymbol"/>
        <w:sz w:val="18"/>
      </w:rPr>
    </w:lvl>
    <w:lvl w:ilvl="7">
      <w:start w:val="1"/>
      <w:numFmt w:val="bullet"/>
      <w:lvlText w:val="–"/>
      <w:lvlJc w:val="left"/>
      <w:pPr>
        <w:tabs>
          <w:tab w:val="num" w:pos="2880"/>
        </w:tabs>
        <w:ind w:left="2880" w:hanging="360"/>
      </w:pPr>
      <w:rPr>
        <w:rFonts w:ascii="StarSymbol" w:hAnsi="StarSymbol"/>
        <w:sz w:val="18"/>
      </w:rPr>
    </w:lvl>
    <w:lvl w:ilvl="8">
      <w:start w:val="1"/>
      <w:numFmt w:val="bullet"/>
      <w:lvlText w:val="–"/>
      <w:lvlJc w:val="left"/>
      <w:pPr>
        <w:tabs>
          <w:tab w:val="num" w:pos="3240"/>
        </w:tabs>
        <w:ind w:left="3240" w:hanging="360"/>
      </w:pPr>
      <w:rPr>
        <w:rFonts w:ascii="StarSymbol" w:hAnsi="StarSymbol"/>
        <w:sz w:val="18"/>
      </w:rPr>
    </w:lvl>
  </w:abstractNum>
  <w:abstractNum w:abstractNumId="25" w15:restartNumberingAfterBreak="0">
    <w:nsid w:val="0000001A"/>
    <w:multiLevelType w:val="multilevel"/>
    <w:tmpl w:val="0000001A"/>
    <w:name w:val="WW8Num27"/>
    <w:lvl w:ilvl="0">
      <w:start w:val="1"/>
      <w:numFmt w:val="bullet"/>
      <w:lvlText w:val="–"/>
      <w:lvlJc w:val="left"/>
      <w:pPr>
        <w:tabs>
          <w:tab w:val="num" w:pos="360"/>
        </w:tabs>
        <w:ind w:left="360" w:hanging="360"/>
      </w:pPr>
      <w:rPr>
        <w:rFonts w:ascii="StarSymbol" w:hAnsi="StarSymbol"/>
        <w:sz w:val="18"/>
      </w:rPr>
    </w:lvl>
    <w:lvl w:ilvl="1">
      <w:start w:val="1"/>
      <w:numFmt w:val="bullet"/>
      <w:lvlText w:val="–"/>
      <w:lvlJc w:val="left"/>
      <w:pPr>
        <w:tabs>
          <w:tab w:val="num" w:pos="720"/>
        </w:tabs>
        <w:ind w:left="720" w:hanging="360"/>
      </w:pPr>
      <w:rPr>
        <w:rFonts w:ascii="StarSymbol" w:hAnsi="StarSymbol"/>
        <w:sz w:val="18"/>
      </w:rPr>
    </w:lvl>
    <w:lvl w:ilvl="2">
      <w:start w:val="1"/>
      <w:numFmt w:val="bullet"/>
      <w:lvlText w:val="–"/>
      <w:lvlJc w:val="left"/>
      <w:pPr>
        <w:tabs>
          <w:tab w:val="num" w:pos="1080"/>
        </w:tabs>
        <w:ind w:left="1080" w:hanging="360"/>
      </w:pPr>
      <w:rPr>
        <w:rFonts w:ascii="StarSymbol" w:hAnsi="StarSymbol"/>
        <w:sz w:val="18"/>
      </w:rPr>
    </w:lvl>
    <w:lvl w:ilvl="3">
      <w:start w:val="1"/>
      <w:numFmt w:val="bullet"/>
      <w:lvlText w:val="–"/>
      <w:lvlJc w:val="left"/>
      <w:pPr>
        <w:tabs>
          <w:tab w:val="num" w:pos="1440"/>
        </w:tabs>
        <w:ind w:left="1440" w:hanging="360"/>
      </w:pPr>
      <w:rPr>
        <w:rFonts w:ascii="StarSymbol" w:hAnsi="StarSymbol"/>
        <w:sz w:val="18"/>
      </w:rPr>
    </w:lvl>
    <w:lvl w:ilvl="4">
      <w:start w:val="1"/>
      <w:numFmt w:val="bullet"/>
      <w:lvlText w:val="–"/>
      <w:lvlJc w:val="left"/>
      <w:pPr>
        <w:tabs>
          <w:tab w:val="num" w:pos="1800"/>
        </w:tabs>
        <w:ind w:left="1800" w:hanging="360"/>
      </w:pPr>
      <w:rPr>
        <w:rFonts w:ascii="StarSymbol" w:hAnsi="StarSymbol"/>
        <w:sz w:val="18"/>
      </w:rPr>
    </w:lvl>
    <w:lvl w:ilvl="5">
      <w:start w:val="1"/>
      <w:numFmt w:val="bullet"/>
      <w:lvlText w:val="–"/>
      <w:lvlJc w:val="left"/>
      <w:pPr>
        <w:tabs>
          <w:tab w:val="num" w:pos="2160"/>
        </w:tabs>
        <w:ind w:left="2160" w:hanging="360"/>
      </w:pPr>
      <w:rPr>
        <w:rFonts w:ascii="StarSymbol" w:hAnsi="StarSymbol"/>
        <w:sz w:val="18"/>
      </w:rPr>
    </w:lvl>
    <w:lvl w:ilvl="6">
      <w:start w:val="1"/>
      <w:numFmt w:val="bullet"/>
      <w:lvlText w:val="–"/>
      <w:lvlJc w:val="left"/>
      <w:pPr>
        <w:tabs>
          <w:tab w:val="num" w:pos="2520"/>
        </w:tabs>
        <w:ind w:left="2520" w:hanging="360"/>
      </w:pPr>
      <w:rPr>
        <w:rFonts w:ascii="StarSymbol" w:hAnsi="StarSymbol"/>
        <w:sz w:val="18"/>
      </w:rPr>
    </w:lvl>
    <w:lvl w:ilvl="7">
      <w:start w:val="1"/>
      <w:numFmt w:val="bullet"/>
      <w:lvlText w:val="–"/>
      <w:lvlJc w:val="left"/>
      <w:pPr>
        <w:tabs>
          <w:tab w:val="num" w:pos="2880"/>
        </w:tabs>
        <w:ind w:left="2880" w:hanging="360"/>
      </w:pPr>
      <w:rPr>
        <w:rFonts w:ascii="StarSymbol" w:hAnsi="StarSymbol"/>
        <w:sz w:val="18"/>
      </w:rPr>
    </w:lvl>
    <w:lvl w:ilvl="8">
      <w:start w:val="1"/>
      <w:numFmt w:val="bullet"/>
      <w:lvlText w:val="–"/>
      <w:lvlJc w:val="left"/>
      <w:pPr>
        <w:tabs>
          <w:tab w:val="num" w:pos="3240"/>
        </w:tabs>
        <w:ind w:left="3240" w:hanging="360"/>
      </w:pPr>
      <w:rPr>
        <w:rFonts w:ascii="StarSymbol" w:hAnsi="StarSymbol"/>
        <w:sz w:val="18"/>
      </w:rPr>
    </w:lvl>
  </w:abstractNum>
  <w:abstractNum w:abstractNumId="26" w15:restartNumberingAfterBreak="0">
    <w:nsid w:val="0000001B"/>
    <w:multiLevelType w:val="multilevel"/>
    <w:tmpl w:val="0000001B"/>
    <w:name w:val="WW8Num29"/>
    <w:lvl w:ilvl="0">
      <w:start w:val="1"/>
      <w:numFmt w:val="bullet"/>
      <w:lvlText w:val="–"/>
      <w:lvlJc w:val="left"/>
      <w:pPr>
        <w:tabs>
          <w:tab w:val="num" w:pos="360"/>
        </w:tabs>
        <w:ind w:left="360" w:hanging="360"/>
      </w:pPr>
      <w:rPr>
        <w:rFonts w:ascii="StarSymbol" w:hAnsi="StarSymbol"/>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27" w15:restartNumberingAfterBreak="0">
    <w:nsid w:val="0000001C"/>
    <w:multiLevelType w:val="multilevel"/>
    <w:tmpl w:val="C17E741A"/>
    <w:name w:val="WW8Num3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28" w15:restartNumberingAfterBreak="0">
    <w:nsid w:val="0000001D"/>
    <w:multiLevelType w:val="multilevel"/>
    <w:tmpl w:val="E3F23746"/>
    <w:name w:val="WW8Num31"/>
    <w:lvl w:ilvl="0">
      <w:start w:val="1"/>
      <w:numFmt w:val="bullet"/>
      <w:lvlText w:val=""/>
      <w:lvlJc w:val="left"/>
      <w:pPr>
        <w:tabs>
          <w:tab w:val="num" w:pos="360"/>
        </w:tabs>
        <w:ind w:left="360" w:hanging="360"/>
      </w:pPr>
      <w:rPr>
        <w:rFonts w:ascii="Wingdings" w:hAnsi="Wingdings" w:hint="default"/>
        <w:sz w:val="18"/>
      </w:rPr>
    </w:lvl>
    <w:lvl w:ilvl="1">
      <w:start w:val="1"/>
      <w:numFmt w:val="bullet"/>
      <w:lvlText w:val="–"/>
      <w:lvlJc w:val="left"/>
      <w:pPr>
        <w:tabs>
          <w:tab w:val="num" w:pos="720"/>
        </w:tabs>
        <w:ind w:left="720" w:hanging="360"/>
      </w:pPr>
      <w:rPr>
        <w:rFonts w:ascii="StarSymbol" w:hAnsi="StarSymbol"/>
        <w:sz w:val="18"/>
      </w:rPr>
    </w:lvl>
    <w:lvl w:ilvl="2">
      <w:start w:val="1"/>
      <w:numFmt w:val="bullet"/>
      <w:lvlText w:val="–"/>
      <w:lvlJc w:val="left"/>
      <w:pPr>
        <w:tabs>
          <w:tab w:val="num" w:pos="1080"/>
        </w:tabs>
        <w:ind w:left="1080" w:hanging="360"/>
      </w:pPr>
      <w:rPr>
        <w:rFonts w:ascii="StarSymbol" w:hAnsi="StarSymbol"/>
        <w:sz w:val="18"/>
      </w:rPr>
    </w:lvl>
    <w:lvl w:ilvl="3">
      <w:start w:val="1"/>
      <w:numFmt w:val="bullet"/>
      <w:lvlText w:val="–"/>
      <w:lvlJc w:val="left"/>
      <w:pPr>
        <w:tabs>
          <w:tab w:val="num" w:pos="1440"/>
        </w:tabs>
        <w:ind w:left="1440" w:hanging="360"/>
      </w:pPr>
      <w:rPr>
        <w:rFonts w:ascii="StarSymbol" w:hAnsi="StarSymbol"/>
        <w:sz w:val="18"/>
      </w:rPr>
    </w:lvl>
    <w:lvl w:ilvl="4">
      <w:start w:val="1"/>
      <w:numFmt w:val="bullet"/>
      <w:lvlText w:val="–"/>
      <w:lvlJc w:val="left"/>
      <w:pPr>
        <w:tabs>
          <w:tab w:val="num" w:pos="1800"/>
        </w:tabs>
        <w:ind w:left="1800" w:hanging="360"/>
      </w:pPr>
      <w:rPr>
        <w:rFonts w:ascii="StarSymbol" w:hAnsi="StarSymbol"/>
        <w:sz w:val="18"/>
      </w:rPr>
    </w:lvl>
    <w:lvl w:ilvl="5">
      <w:start w:val="1"/>
      <w:numFmt w:val="bullet"/>
      <w:lvlText w:val="–"/>
      <w:lvlJc w:val="left"/>
      <w:pPr>
        <w:tabs>
          <w:tab w:val="num" w:pos="2160"/>
        </w:tabs>
        <w:ind w:left="2160" w:hanging="360"/>
      </w:pPr>
      <w:rPr>
        <w:rFonts w:ascii="StarSymbol" w:hAnsi="StarSymbol"/>
        <w:sz w:val="18"/>
      </w:rPr>
    </w:lvl>
    <w:lvl w:ilvl="6">
      <w:start w:val="1"/>
      <w:numFmt w:val="bullet"/>
      <w:lvlText w:val="–"/>
      <w:lvlJc w:val="left"/>
      <w:pPr>
        <w:tabs>
          <w:tab w:val="num" w:pos="2520"/>
        </w:tabs>
        <w:ind w:left="2520" w:hanging="360"/>
      </w:pPr>
      <w:rPr>
        <w:rFonts w:ascii="StarSymbol" w:hAnsi="StarSymbol"/>
        <w:sz w:val="18"/>
      </w:rPr>
    </w:lvl>
    <w:lvl w:ilvl="7">
      <w:start w:val="1"/>
      <w:numFmt w:val="bullet"/>
      <w:lvlText w:val="–"/>
      <w:lvlJc w:val="left"/>
      <w:pPr>
        <w:tabs>
          <w:tab w:val="num" w:pos="2880"/>
        </w:tabs>
        <w:ind w:left="2880" w:hanging="360"/>
      </w:pPr>
      <w:rPr>
        <w:rFonts w:ascii="StarSymbol" w:hAnsi="StarSymbol"/>
        <w:sz w:val="18"/>
      </w:rPr>
    </w:lvl>
    <w:lvl w:ilvl="8">
      <w:start w:val="1"/>
      <w:numFmt w:val="bullet"/>
      <w:lvlText w:val="–"/>
      <w:lvlJc w:val="left"/>
      <w:pPr>
        <w:tabs>
          <w:tab w:val="num" w:pos="3240"/>
        </w:tabs>
        <w:ind w:left="3240" w:hanging="360"/>
      </w:pPr>
      <w:rPr>
        <w:rFonts w:ascii="StarSymbol" w:hAnsi="StarSymbol"/>
        <w:sz w:val="18"/>
      </w:rPr>
    </w:lvl>
  </w:abstractNum>
  <w:abstractNum w:abstractNumId="29" w15:restartNumberingAfterBreak="0">
    <w:nsid w:val="0000001E"/>
    <w:multiLevelType w:val="multilevel"/>
    <w:tmpl w:val="2CDC47DC"/>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30" w15:restartNumberingAfterBreak="0">
    <w:nsid w:val="0000001F"/>
    <w:multiLevelType w:val="multilevel"/>
    <w:tmpl w:val="D99E160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31" w15:restartNumberingAfterBreak="0">
    <w:nsid w:val="0D6513C8"/>
    <w:multiLevelType w:val="hybridMultilevel"/>
    <w:tmpl w:val="CDB660F8"/>
    <w:lvl w:ilvl="0" w:tplc="080C0015">
      <w:start w:val="1"/>
      <w:numFmt w:val="upp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2" w15:restartNumberingAfterBreak="0">
    <w:nsid w:val="13DC0127"/>
    <w:multiLevelType w:val="singleLevel"/>
    <w:tmpl w:val="E8280282"/>
    <w:lvl w:ilvl="0">
      <w:numFmt w:val="bullet"/>
      <w:lvlText w:val="-"/>
      <w:lvlJc w:val="left"/>
      <w:pPr>
        <w:tabs>
          <w:tab w:val="num" w:pos="405"/>
        </w:tabs>
        <w:ind w:left="405" w:hanging="360"/>
      </w:pPr>
      <w:rPr>
        <w:rFonts w:ascii="Times New Roman" w:hAnsi="Times New Roman" w:hint="default"/>
      </w:rPr>
    </w:lvl>
  </w:abstractNum>
  <w:abstractNum w:abstractNumId="33" w15:restartNumberingAfterBreak="0">
    <w:nsid w:val="14135C52"/>
    <w:multiLevelType w:val="multilevel"/>
    <w:tmpl w:val="10F6FDC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14750CB5"/>
    <w:multiLevelType w:val="multilevel"/>
    <w:tmpl w:val="812E3302"/>
    <w:name w:val="WW8Num123"/>
    <w:lvl w:ilvl="0">
      <w:start w:val="13"/>
      <w:numFmt w:val="decimal"/>
      <w:lvlText w:val="%1."/>
      <w:lvlJc w:val="left"/>
      <w:pPr>
        <w:tabs>
          <w:tab w:val="num" w:pos="290"/>
        </w:tabs>
        <w:ind w:left="290" w:hanging="360"/>
      </w:pPr>
      <w:rPr>
        <w:rFonts w:hint="default"/>
      </w:rPr>
    </w:lvl>
    <w:lvl w:ilvl="1">
      <w:start w:val="1"/>
      <w:numFmt w:val="decimal"/>
      <w:lvlText w:val="%2."/>
      <w:lvlJc w:val="left"/>
      <w:pPr>
        <w:tabs>
          <w:tab w:val="num" w:pos="650"/>
        </w:tabs>
        <w:ind w:left="650" w:hanging="360"/>
      </w:pPr>
      <w:rPr>
        <w:rFonts w:hint="default"/>
      </w:rPr>
    </w:lvl>
    <w:lvl w:ilvl="2">
      <w:start w:val="1"/>
      <w:numFmt w:val="decimal"/>
      <w:lvlText w:val="%3."/>
      <w:lvlJc w:val="left"/>
      <w:pPr>
        <w:tabs>
          <w:tab w:val="num" w:pos="1010"/>
        </w:tabs>
        <w:ind w:left="1010" w:hanging="360"/>
      </w:pPr>
      <w:rPr>
        <w:rFonts w:hint="default"/>
      </w:rPr>
    </w:lvl>
    <w:lvl w:ilvl="3">
      <w:start w:val="1"/>
      <w:numFmt w:val="decimal"/>
      <w:lvlText w:val="%4."/>
      <w:lvlJc w:val="left"/>
      <w:pPr>
        <w:tabs>
          <w:tab w:val="num" w:pos="1370"/>
        </w:tabs>
        <w:ind w:left="1370" w:hanging="360"/>
      </w:pPr>
      <w:rPr>
        <w:rFonts w:hint="default"/>
      </w:rPr>
    </w:lvl>
    <w:lvl w:ilvl="4">
      <w:start w:val="1"/>
      <w:numFmt w:val="decimal"/>
      <w:lvlText w:val="%5."/>
      <w:lvlJc w:val="left"/>
      <w:pPr>
        <w:tabs>
          <w:tab w:val="num" w:pos="1730"/>
        </w:tabs>
        <w:ind w:left="1730" w:hanging="360"/>
      </w:pPr>
      <w:rPr>
        <w:rFonts w:hint="default"/>
      </w:rPr>
    </w:lvl>
    <w:lvl w:ilvl="5">
      <w:start w:val="1"/>
      <w:numFmt w:val="decimal"/>
      <w:lvlText w:val="%6."/>
      <w:lvlJc w:val="left"/>
      <w:pPr>
        <w:tabs>
          <w:tab w:val="num" w:pos="2090"/>
        </w:tabs>
        <w:ind w:left="2090" w:hanging="360"/>
      </w:pPr>
      <w:rPr>
        <w:rFonts w:hint="default"/>
      </w:rPr>
    </w:lvl>
    <w:lvl w:ilvl="6">
      <w:start w:val="1"/>
      <w:numFmt w:val="decimal"/>
      <w:lvlText w:val="%7."/>
      <w:lvlJc w:val="left"/>
      <w:pPr>
        <w:tabs>
          <w:tab w:val="num" w:pos="2450"/>
        </w:tabs>
        <w:ind w:left="2450" w:hanging="360"/>
      </w:pPr>
      <w:rPr>
        <w:rFonts w:hint="default"/>
      </w:rPr>
    </w:lvl>
    <w:lvl w:ilvl="7">
      <w:start w:val="1"/>
      <w:numFmt w:val="decimal"/>
      <w:lvlText w:val="%8."/>
      <w:lvlJc w:val="left"/>
      <w:pPr>
        <w:tabs>
          <w:tab w:val="num" w:pos="2810"/>
        </w:tabs>
        <w:ind w:left="2810" w:hanging="360"/>
      </w:pPr>
      <w:rPr>
        <w:rFonts w:hint="default"/>
      </w:rPr>
    </w:lvl>
    <w:lvl w:ilvl="8">
      <w:start w:val="1"/>
      <w:numFmt w:val="decimal"/>
      <w:lvlText w:val="%9."/>
      <w:lvlJc w:val="left"/>
      <w:pPr>
        <w:tabs>
          <w:tab w:val="num" w:pos="3170"/>
        </w:tabs>
        <w:ind w:left="3170" w:hanging="360"/>
      </w:pPr>
      <w:rPr>
        <w:rFonts w:hint="default"/>
      </w:rPr>
    </w:lvl>
  </w:abstractNum>
  <w:abstractNum w:abstractNumId="35" w15:restartNumberingAfterBreak="0">
    <w:nsid w:val="1C1763BD"/>
    <w:multiLevelType w:val="hybridMultilevel"/>
    <w:tmpl w:val="CA8ACE3A"/>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6" w15:restartNumberingAfterBreak="0">
    <w:nsid w:val="21223E41"/>
    <w:multiLevelType w:val="hybridMultilevel"/>
    <w:tmpl w:val="F5206E08"/>
    <w:lvl w:ilvl="0" w:tplc="815C0FE0">
      <w:start w:val="1"/>
      <w:numFmt w:val="decimal"/>
      <w:lvlText w:val="(%1)"/>
      <w:lvlJc w:val="left"/>
      <w:pPr>
        <w:ind w:left="360" w:hanging="360"/>
      </w:pPr>
      <w:rPr>
        <w:rFonts w:hint="default"/>
        <w:b w:val="0"/>
        <w:i/>
        <w:sz w:val="18"/>
        <w:szCs w:val="18"/>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37" w15:restartNumberingAfterBreak="0">
    <w:nsid w:val="223F1104"/>
    <w:multiLevelType w:val="hybridMultilevel"/>
    <w:tmpl w:val="0DB41A80"/>
    <w:lvl w:ilvl="0" w:tplc="0B309354">
      <w:start w:val="1"/>
      <w:numFmt w:val="decimal"/>
      <w:lvlText w:val="(%1)"/>
      <w:lvlJc w:val="left"/>
      <w:pPr>
        <w:ind w:left="360" w:hanging="360"/>
      </w:pPr>
      <w:rPr>
        <w:rFonts w:hint="default"/>
        <w:i/>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38" w15:restartNumberingAfterBreak="0">
    <w:nsid w:val="33D06B30"/>
    <w:multiLevelType w:val="hybridMultilevel"/>
    <w:tmpl w:val="DEFAAC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342C4561"/>
    <w:multiLevelType w:val="hybridMultilevel"/>
    <w:tmpl w:val="62C6B1E8"/>
    <w:lvl w:ilvl="0" w:tplc="F38007B0">
      <w:start w:val="1"/>
      <w:numFmt w:val="lowerLetter"/>
      <w:lvlText w:val="%1."/>
      <w:lvlJc w:val="left"/>
      <w:pPr>
        <w:ind w:left="405" w:hanging="360"/>
      </w:pPr>
      <w:rPr>
        <w:rFonts w:hint="default"/>
      </w:rPr>
    </w:lvl>
    <w:lvl w:ilvl="1" w:tplc="080C0019" w:tentative="1">
      <w:start w:val="1"/>
      <w:numFmt w:val="lowerLetter"/>
      <w:lvlText w:val="%2."/>
      <w:lvlJc w:val="left"/>
      <w:pPr>
        <w:ind w:left="1125" w:hanging="360"/>
      </w:pPr>
    </w:lvl>
    <w:lvl w:ilvl="2" w:tplc="080C001B" w:tentative="1">
      <w:start w:val="1"/>
      <w:numFmt w:val="lowerRoman"/>
      <w:lvlText w:val="%3."/>
      <w:lvlJc w:val="right"/>
      <w:pPr>
        <w:ind w:left="1845" w:hanging="180"/>
      </w:pPr>
    </w:lvl>
    <w:lvl w:ilvl="3" w:tplc="080C000F" w:tentative="1">
      <w:start w:val="1"/>
      <w:numFmt w:val="decimal"/>
      <w:lvlText w:val="%4."/>
      <w:lvlJc w:val="left"/>
      <w:pPr>
        <w:ind w:left="2565" w:hanging="360"/>
      </w:pPr>
    </w:lvl>
    <w:lvl w:ilvl="4" w:tplc="080C0019" w:tentative="1">
      <w:start w:val="1"/>
      <w:numFmt w:val="lowerLetter"/>
      <w:lvlText w:val="%5."/>
      <w:lvlJc w:val="left"/>
      <w:pPr>
        <w:ind w:left="3285" w:hanging="360"/>
      </w:pPr>
    </w:lvl>
    <w:lvl w:ilvl="5" w:tplc="080C001B" w:tentative="1">
      <w:start w:val="1"/>
      <w:numFmt w:val="lowerRoman"/>
      <w:lvlText w:val="%6."/>
      <w:lvlJc w:val="right"/>
      <w:pPr>
        <w:ind w:left="4005" w:hanging="180"/>
      </w:pPr>
    </w:lvl>
    <w:lvl w:ilvl="6" w:tplc="080C000F" w:tentative="1">
      <w:start w:val="1"/>
      <w:numFmt w:val="decimal"/>
      <w:lvlText w:val="%7."/>
      <w:lvlJc w:val="left"/>
      <w:pPr>
        <w:ind w:left="4725" w:hanging="360"/>
      </w:pPr>
    </w:lvl>
    <w:lvl w:ilvl="7" w:tplc="080C0019" w:tentative="1">
      <w:start w:val="1"/>
      <w:numFmt w:val="lowerLetter"/>
      <w:lvlText w:val="%8."/>
      <w:lvlJc w:val="left"/>
      <w:pPr>
        <w:ind w:left="5445" w:hanging="360"/>
      </w:pPr>
    </w:lvl>
    <w:lvl w:ilvl="8" w:tplc="080C001B" w:tentative="1">
      <w:start w:val="1"/>
      <w:numFmt w:val="lowerRoman"/>
      <w:lvlText w:val="%9."/>
      <w:lvlJc w:val="right"/>
      <w:pPr>
        <w:ind w:left="6165" w:hanging="180"/>
      </w:pPr>
    </w:lvl>
  </w:abstractNum>
  <w:abstractNum w:abstractNumId="40" w15:restartNumberingAfterBreak="0">
    <w:nsid w:val="43595DDC"/>
    <w:multiLevelType w:val="multilevel"/>
    <w:tmpl w:val="E1A2A1BA"/>
    <w:lvl w:ilvl="0">
      <w:start w:val="1"/>
      <w:numFmt w:val="decimal"/>
      <w:lvlText w:val="%1."/>
      <w:lvlJc w:val="left"/>
      <w:pPr>
        <w:tabs>
          <w:tab w:val="num" w:pos="290"/>
        </w:tabs>
        <w:ind w:left="290" w:hanging="360"/>
      </w:pPr>
      <w:rPr>
        <w:rFonts w:hint="default"/>
      </w:rPr>
    </w:lvl>
    <w:lvl w:ilvl="1">
      <w:start w:val="1"/>
      <w:numFmt w:val="decimal"/>
      <w:lvlText w:val="%2."/>
      <w:lvlJc w:val="left"/>
      <w:pPr>
        <w:tabs>
          <w:tab w:val="num" w:pos="650"/>
        </w:tabs>
        <w:ind w:left="650" w:hanging="360"/>
      </w:pPr>
      <w:rPr>
        <w:rFonts w:hint="default"/>
      </w:rPr>
    </w:lvl>
    <w:lvl w:ilvl="2">
      <w:start w:val="1"/>
      <w:numFmt w:val="decimal"/>
      <w:lvlText w:val="%3."/>
      <w:lvlJc w:val="left"/>
      <w:pPr>
        <w:tabs>
          <w:tab w:val="num" w:pos="1010"/>
        </w:tabs>
        <w:ind w:left="1010" w:hanging="360"/>
      </w:pPr>
      <w:rPr>
        <w:rFonts w:hint="default"/>
      </w:rPr>
    </w:lvl>
    <w:lvl w:ilvl="3">
      <w:start w:val="1"/>
      <w:numFmt w:val="decimal"/>
      <w:lvlText w:val="%4."/>
      <w:lvlJc w:val="left"/>
      <w:pPr>
        <w:tabs>
          <w:tab w:val="num" w:pos="1370"/>
        </w:tabs>
        <w:ind w:left="1370" w:hanging="360"/>
      </w:pPr>
      <w:rPr>
        <w:rFonts w:hint="default"/>
      </w:rPr>
    </w:lvl>
    <w:lvl w:ilvl="4">
      <w:start w:val="1"/>
      <w:numFmt w:val="decimal"/>
      <w:lvlText w:val="%5."/>
      <w:lvlJc w:val="left"/>
      <w:pPr>
        <w:tabs>
          <w:tab w:val="num" w:pos="1730"/>
        </w:tabs>
        <w:ind w:left="1730" w:hanging="360"/>
      </w:pPr>
      <w:rPr>
        <w:rFonts w:hint="default"/>
      </w:rPr>
    </w:lvl>
    <w:lvl w:ilvl="5">
      <w:start w:val="1"/>
      <w:numFmt w:val="decimal"/>
      <w:lvlText w:val="%6."/>
      <w:lvlJc w:val="left"/>
      <w:pPr>
        <w:tabs>
          <w:tab w:val="num" w:pos="2090"/>
        </w:tabs>
        <w:ind w:left="2090" w:hanging="360"/>
      </w:pPr>
      <w:rPr>
        <w:rFonts w:hint="default"/>
      </w:rPr>
    </w:lvl>
    <w:lvl w:ilvl="6">
      <w:start w:val="1"/>
      <w:numFmt w:val="decimal"/>
      <w:lvlText w:val="%7."/>
      <w:lvlJc w:val="left"/>
      <w:pPr>
        <w:tabs>
          <w:tab w:val="num" w:pos="2450"/>
        </w:tabs>
        <w:ind w:left="2450" w:hanging="360"/>
      </w:pPr>
      <w:rPr>
        <w:rFonts w:hint="default"/>
      </w:rPr>
    </w:lvl>
    <w:lvl w:ilvl="7">
      <w:start w:val="1"/>
      <w:numFmt w:val="decimal"/>
      <w:lvlText w:val="%8."/>
      <w:lvlJc w:val="left"/>
      <w:pPr>
        <w:tabs>
          <w:tab w:val="num" w:pos="2810"/>
        </w:tabs>
        <w:ind w:left="2810" w:hanging="360"/>
      </w:pPr>
      <w:rPr>
        <w:rFonts w:hint="default"/>
      </w:rPr>
    </w:lvl>
    <w:lvl w:ilvl="8">
      <w:start w:val="1"/>
      <w:numFmt w:val="decimal"/>
      <w:lvlText w:val="%9."/>
      <w:lvlJc w:val="left"/>
      <w:pPr>
        <w:tabs>
          <w:tab w:val="num" w:pos="3170"/>
        </w:tabs>
        <w:ind w:left="3170" w:hanging="360"/>
      </w:pPr>
      <w:rPr>
        <w:rFonts w:hint="default"/>
      </w:rPr>
    </w:lvl>
  </w:abstractNum>
  <w:abstractNum w:abstractNumId="41" w15:restartNumberingAfterBreak="0">
    <w:nsid w:val="4B7D47AF"/>
    <w:multiLevelType w:val="hybridMultilevel"/>
    <w:tmpl w:val="E68E6A3A"/>
    <w:lvl w:ilvl="0" w:tplc="6DF2524E">
      <w:start w:val="1"/>
      <w:numFmt w:val="lowerLetter"/>
      <w:lvlText w:val="%1."/>
      <w:lvlJc w:val="left"/>
      <w:pPr>
        <w:ind w:left="405" w:hanging="360"/>
      </w:pPr>
      <w:rPr>
        <w:rFonts w:hint="default"/>
      </w:rPr>
    </w:lvl>
    <w:lvl w:ilvl="1" w:tplc="080C0019" w:tentative="1">
      <w:start w:val="1"/>
      <w:numFmt w:val="lowerLetter"/>
      <w:lvlText w:val="%2."/>
      <w:lvlJc w:val="left"/>
      <w:pPr>
        <w:ind w:left="1125" w:hanging="360"/>
      </w:pPr>
    </w:lvl>
    <w:lvl w:ilvl="2" w:tplc="080C001B" w:tentative="1">
      <w:start w:val="1"/>
      <w:numFmt w:val="lowerRoman"/>
      <w:lvlText w:val="%3."/>
      <w:lvlJc w:val="right"/>
      <w:pPr>
        <w:ind w:left="1845" w:hanging="180"/>
      </w:pPr>
    </w:lvl>
    <w:lvl w:ilvl="3" w:tplc="080C000F" w:tentative="1">
      <w:start w:val="1"/>
      <w:numFmt w:val="decimal"/>
      <w:lvlText w:val="%4."/>
      <w:lvlJc w:val="left"/>
      <w:pPr>
        <w:ind w:left="2565" w:hanging="360"/>
      </w:pPr>
    </w:lvl>
    <w:lvl w:ilvl="4" w:tplc="080C0019" w:tentative="1">
      <w:start w:val="1"/>
      <w:numFmt w:val="lowerLetter"/>
      <w:lvlText w:val="%5."/>
      <w:lvlJc w:val="left"/>
      <w:pPr>
        <w:ind w:left="3285" w:hanging="360"/>
      </w:pPr>
    </w:lvl>
    <w:lvl w:ilvl="5" w:tplc="080C001B" w:tentative="1">
      <w:start w:val="1"/>
      <w:numFmt w:val="lowerRoman"/>
      <w:lvlText w:val="%6."/>
      <w:lvlJc w:val="right"/>
      <w:pPr>
        <w:ind w:left="4005" w:hanging="180"/>
      </w:pPr>
    </w:lvl>
    <w:lvl w:ilvl="6" w:tplc="080C000F" w:tentative="1">
      <w:start w:val="1"/>
      <w:numFmt w:val="decimal"/>
      <w:lvlText w:val="%7."/>
      <w:lvlJc w:val="left"/>
      <w:pPr>
        <w:ind w:left="4725" w:hanging="360"/>
      </w:pPr>
    </w:lvl>
    <w:lvl w:ilvl="7" w:tplc="080C0019" w:tentative="1">
      <w:start w:val="1"/>
      <w:numFmt w:val="lowerLetter"/>
      <w:lvlText w:val="%8."/>
      <w:lvlJc w:val="left"/>
      <w:pPr>
        <w:ind w:left="5445" w:hanging="360"/>
      </w:pPr>
    </w:lvl>
    <w:lvl w:ilvl="8" w:tplc="080C001B" w:tentative="1">
      <w:start w:val="1"/>
      <w:numFmt w:val="lowerRoman"/>
      <w:lvlText w:val="%9."/>
      <w:lvlJc w:val="right"/>
      <w:pPr>
        <w:ind w:left="6165" w:hanging="180"/>
      </w:pPr>
    </w:lvl>
  </w:abstractNum>
  <w:abstractNum w:abstractNumId="42" w15:restartNumberingAfterBreak="0">
    <w:nsid w:val="506F06C6"/>
    <w:multiLevelType w:val="singleLevel"/>
    <w:tmpl w:val="040C000F"/>
    <w:lvl w:ilvl="0">
      <w:start w:val="1"/>
      <w:numFmt w:val="decimal"/>
      <w:lvlText w:val="%1."/>
      <w:lvlJc w:val="left"/>
      <w:pPr>
        <w:tabs>
          <w:tab w:val="num" w:pos="360"/>
        </w:tabs>
        <w:ind w:left="360" w:hanging="360"/>
      </w:pPr>
    </w:lvl>
  </w:abstractNum>
  <w:abstractNum w:abstractNumId="43" w15:restartNumberingAfterBreak="0">
    <w:nsid w:val="5A2B7A60"/>
    <w:multiLevelType w:val="hybridMultilevel"/>
    <w:tmpl w:val="34F042E6"/>
    <w:lvl w:ilvl="0" w:tplc="CA76CDF4">
      <w:start w:val="1"/>
      <w:numFmt w:val="bullet"/>
      <w:lvlText w:val="•"/>
      <w:lvlJc w:val="left"/>
      <w:pPr>
        <w:tabs>
          <w:tab w:val="num" w:pos="720"/>
        </w:tabs>
        <w:ind w:left="720" w:hanging="360"/>
      </w:pPr>
      <w:rPr>
        <w:rFonts w:ascii="Arial" w:hAnsi="Arial" w:cs="Times New Roman" w:hint="default"/>
      </w:rPr>
    </w:lvl>
    <w:lvl w:ilvl="1" w:tplc="842E6160">
      <w:start w:val="1"/>
      <w:numFmt w:val="bullet"/>
      <w:lvlText w:val="•"/>
      <w:lvlJc w:val="left"/>
      <w:pPr>
        <w:tabs>
          <w:tab w:val="num" w:pos="1440"/>
        </w:tabs>
        <w:ind w:left="1440" w:hanging="360"/>
      </w:pPr>
      <w:rPr>
        <w:rFonts w:ascii="Arial" w:hAnsi="Arial" w:cs="Times New Roman" w:hint="default"/>
      </w:rPr>
    </w:lvl>
    <w:lvl w:ilvl="2" w:tplc="F58C8520">
      <w:start w:val="1"/>
      <w:numFmt w:val="bullet"/>
      <w:lvlText w:val="•"/>
      <w:lvlJc w:val="left"/>
      <w:pPr>
        <w:tabs>
          <w:tab w:val="num" w:pos="2160"/>
        </w:tabs>
        <w:ind w:left="2160" w:hanging="360"/>
      </w:pPr>
      <w:rPr>
        <w:rFonts w:ascii="Arial" w:hAnsi="Arial" w:cs="Times New Roman" w:hint="default"/>
      </w:rPr>
    </w:lvl>
    <w:lvl w:ilvl="3" w:tplc="A8A4082C">
      <w:start w:val="1"/>
      <w:numFmt w:val="bullet"/>
      <w:lvlText w:val="•"/>
      <w:lvlJc w:val="left"/>
      <w:pPr>
        <w:tabs>
          <w:tab w:val="num" w:pos="2880"/>
        </w:tabs>
        <w:ind w:left="2880" w:hanging="360"/>
      </w:pPr>
      <w:rPr>
        <w:rFonts w:ascii="Arial" w:hAnsi="Arial" w:cs="Times New Roman" w:hint="default"/>
      </w:rPr>
    </w:lvl>
    <w:lvl w:ilvl="4" w:tplc="D2327442">
      <w:start w:val="1"/>
      <w:numFmt w:val="bullet"/>
      <w:lvlText w:val="•"/>
      <w:lvlJc w:val="left"/>
      <w:pPr>
        <w:tabs>
          <w:tab w:val="num" w:pos="3600"/>
        </w:tabs>
        <w:ind w:left="3600" w:hanging="360"/>
      </w:pPr>
      <w:rPr>
        <w:rFonts w:ascii="Arial" w:hAnsi="Arial" w:cs="Times New Roman" w:hint="default"/>
      </w:rPr>
    </w:lvl>
    <w:lvl w:ilvl="5" w:tplc="A3E86A24">
      <w:start w:val="1"/>
      <w:numFmt w:val="bullet"/>
      <w:lvlText w:val="•"/>
      <w:lvlJc w:val="left"/>
      <w:pPr>
        <w:tabs>
          <w:tab w:val="num" w:pos="4320"/>
        </w:tabs>
        <w:ind w:left="4320" w:hanging="360"/>
      </w:pPr>
      <w:rPr>
        <w:rFonts w:ascii="Arial" w:hAnsi="Arial" w:cs="Times New Roman" w:hint="default"/>
      </w:rPr>
    </w:lvl>
    <w:lvl w:ilvl="6" w:tplc="67102AF4">
      <w:start w:val="1"/>
      <w:numFmt w:val="bullet"/>
      <w:lvlText w:val="•"/>
      <w:lvlJc w:val="left"/>
      <w:pPr>
        <w:tabs>
          <w:tab w:val="num" w:pos="5040"/>
        </w:tabs>
        <w:ind w:left="5040" w:hanging="360"/>
      </w:pPr>
      <w:rPr>
        <w:rFonts w:ascii="Arial" w:hAnsi="Arial" w:cs="Times New Roman" w:hint="default"/>
      </w:rPr>
    </w:lvl>
    <w:lvl w:ilvl="7" w:tplc="5A664EA8">
      <w:start w:val="1"/>
      <w:numFmt w:val="bullet"/>
      <w:lvlText w:val="•"/>
      <w:lvlJc w:val="left"/>
      <w:pPr>
        <w:tabs>
          <w:tab w:val="num" w:pos="5760"/>
        </w:tabs>
        <w:ind w:left="5760" w:hanging="360"/>
      </w:pPr>
      <w:rPr>
        <w:rFonts w:ascii="Arial" w:hAnsi="Arial" w:cs="Times New Roman" w:hint="default"/>
      </w:rPr>
    </w:lvl>
    <w:lvl w:ilvl="8" w:tplc="E6DC36D4">
      <w:start w:val="1"/>
      <w:numFmt w:val="bullet"/>
      <w:lvlText w:val="•"/>
      <w:lvlJc w:val="left"/>
      <w:pPr>
        <w:tabs>
          <w:tab w:val="num" w:pos="6480"/>
        </w:tabs>
        <w:ind w:left="6480" w:hanging="360"/>
      </w:pPr>
      <w:rPr>
        <w:rFonts w:ascii="Arial" w:hAnsi="Arial" w:cs="Times New Roman" w:hint="default"/>
      </w:rPr>
    </w:lvl>
  </w:abstractNum>
  <w:abstractNum w:abstractNumId="44" w15:restartNumberingAfterBreak="0">
    <w:nsid w:val="5D4D1C39"/>
    <w:multiLevelType w:val="hybridMultilevel"/>
    <w:tmpl w:val="9280AEB8"/>
    <w:name w:val="WW8Num122"/>
    <w:lvl w:ilvl="0" w:tplc="D9C87CE4">
      <w:start w:val="1"/>
      <w:numFmt w:val="decimal"/>
      <w:lvlText w:val="%1."/>
      <w:lvlJc w:val="left"/>
      <w:pPr>
        <w:ind w:left="928" w:hanging="360"/>
      </w:pPr>
      <w:rPr>
        <w:rFonts w:hint="default"/>
      </w:rPr>
    </w:lvl>
    <w:lvl w:ilvl="1" w:tplc="080C0019" w:tentative="1">
      <w:start w:val="1"/>
      <w:numFmt w:val="lowerLetter"/>
      <w:lvlText w:val="%2."/>
      <w:lvlJc w:val="left"/>
      <w:pPr>
        <w:ind w:left="1648" w:hanging="360"/>
      </w:pPr>
    </w:lvl>
    <w:lvl w:ilvl="2" w:tplc="080C001B" w:tentative="1">
      <w:start w:val="1"/>
      <w:numFmt w:val="lowerRoman"/>
      <w:lvlText w:val="%3."/>
      <w:lvlJc w:val="right"/>
      <w:pPr>
        <w:ind w:left="2368" w:hanging="180"/>
      </w:pPr>
    </w:lvl>
    <w:lvl w:ilvl="3" w:tplc="080C000F" w:tentative="1">
      <w:start w:val="1"/>
      <w:numFmt w:val="decimal"/>
      <w:lvlText w:val="%4."/>
      <w:lvlJc w:val="left"/>
      <w:pPr>
        <w:ind w:left="3088" w:hanging="360"/>
      </w:pPr>
    </w:lvl>
    <w:lvl w:ilvl="4" w:tplc="080C0019" w:tentative="1">
      <w:start w:val="1"/>
      <w:numFmt w:val="lowerLetter"/>
      <w:lvlText w:val="%5."/>
      <w:lvlJc w:val="left"/>
      <w:pPr>
        <w:ind w:left="3808" w:hanging="360"/>
      </w:pPr>
    </w:lvl>
    <w:lvl w:ilvl="5" w:tplc="080C001B" w:tentative="1">
      <w:start w:val="1"/>
      <w:numFmt w:val="lowerRoman"/>
      <w:lvlText w:val="%6."/>
      <w:lvlJc w:val="right"/>
      <w:pPr>
        <w:ind w:left="4528" w:hanging="180"/>
      </w:pPr>
    </w:lvl>
    <w:lvl w:ilvl="6" w:tplc="080C000F" w:tentative="1">
      <w:start w:val="1"/>
      <w:numFmt w:val="decimal"/>
      <w:lvlText w:val="%7."/>
      <w:lvlJc w:val="left"/>
      <w:pPr>
        <w:ind w:left="5248" w:hanging="360"/>
      </w:pPr>
    </w:lvl>
    <w:lvl w:ilvl="7" w:tplc="080C0019" w:tentative="1">
      <w:start w:val="1"/>
      <w:numFmt w:val="lowerLetter"/>
      <w:lvlText w:val="%8."/>
      <w:lvlJc w:val="left"/>
      <w:pPr>
        <w:ind w:left="5968" w:hanging="360"/>
      </w:pPr>
    </w:lvl>
    <w:lvl w:ilvl="8" w:tplc="080C001B" w:tentative="1">
      <w:start w:val="1"/>
      <w:numFmt w:val="lowerRoman"/>
      <w:lvlText w:val="%9."/>
      <w:lvlJc w:val="right"/>
      <w:pPr>
        <w:ind w:left="6688" w:hanging="180"/>
      </w:pPr>
    </w:lvl>
  </w:abstractNum>
  <w:abstractNum w:abstractNumId="45" w15:restartNumberingAfterBreak="0">
    <w:nsid w:val="601B370F"/>
    <w:multiLevelType w:val="multilevel"/>
    <w:tmpl w:val="82F8E352"/>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StarSymbol" w:hAnsi="StarSymbol" w:cs="MS P????"/>
        <w:sz w:val="18"/>
        <w:szCs w:val="18"/>
      </w:rPr>
    </w:lvl>
    <w:lvl w:ilvl="2">
      <w:start w:val="1"/>
      <w:numFmt w:val="bullet"/>
      <w:lvlText w:val="–"/>
      <w:lvlJc w:val="left"/>
      <w:pPr>
        <w:tabs>
          <w:tab w:val="num" w:pos="1080"/>
        </w:tabs>
        <w:ind w:left="1080" w:hanging="360"/>
      </w:pPr>
      <w:rPr>
        <w:rFonts w:ascii="StarSymbol" w:hAnsi="StarSymbol" w:cs="MS P????"/>
        <w:sz w:val="18"/>
        <w:szCs w:val="18"/>
      </w:rPr>
    </w:lvl>
    <w:lvl w:ilvl="3">
      <w:start w:val="1"/>
      <w:numFmt w:val="bullet"/>
      <w:lvlText w:val="–"/>
      <w:lvlJc w:val="left"/>
      <w:pPr>
        <w:tabs>
          <w:tab w:val="num" w:pos="1440"/>
        </w:tabs>
        <w:ind w:left="1440" w:hanging="360"/>
      </w:pPr>
      <w:rPr>
        <w:rFonts w:ascii="StarSymbol" w:hAnsi="StarSymbol" w:cs="MS P????"/>
        <w:sz w:val="18"/>
        <w:szCs w:val="18"/>
      </w:rPr>
    </w:lvl>
    <w:lvl w:ilvl="4">
      <w:start w:val="1"/>
      <w:numFmt w:val="bullet"/>
      <w:lvlText w:val="–"/>
      <w:lvlJc w:val="left"/>
      <w:pPr>
        <w:tabs>
          <w:tab w:val="num" w:pos="1800"/>
        </w:tabs>
        <w:ind w:left="1800" w:hanging="360"/>
      </w:pPr>
      <w:rPr>
        <w:rFonts w:ascii="StarSymbol" w:hAnsi="StarSymbol" w:cs="MS P????"/>
        <w:sz w:val="18"/>
        <w:szCs w:val="18"/>
      </w:rPr>
    </w:lvl>
    <w:lvl w:ilvl="5">
      <w:start w:val="1"/>
      <w:numFmt w:val="bullet"/>
      <w:lvlText w:val="–"/>
      <w:lvlJc w:val="left"/>
      <w:pPr>
        <w:tabs>
          <w:tab w:val="num" w:pos="2160"/>
        </w:tabs>
        <w:ind w:left="2160" w:hanging="360"/>
      </w:pPr>
      <w:rPr>
        <w:rFonts w:ascii="StarSymbol" w:hAnsi="StarSymbol" w:cs="MS P????"/>
        <w:sz w:val="18"/>
        <w:szCs w:val="18"/>
      </w:rPr>
    </w:lvl>
    <w:lvl w:ilvl="6">
      <w:start w:val="1"/>
      <w:numFmt w:val="bullet"/>
      <w:lvlText w:val="–"/>
      <w:lvlJc w:val="left"/>
      <w:pPr>
        <w:tabs>
          <w:tab w:val="num" w:pos="2520"/>
        </w:tabs>
        <w:ind w:left="2520" w:hanging="360"/>
      </w:pPr>
      <w:rPr>
        <w:rFonts w:ascii="StarSymbol" w:hAnsi="StarSymbol" w:cs="MS P????"/>
        <w:sz w:val="18"/>
        <w:szCs w:val="18"/>
      </w:rPr>
    </w:lvl>
    <w:lvl w:ilvl="7">
      <w:start w:val="1"/>
      <w:numFmt w:val="bullet"/>
      <w:lvlText w:val="–"/>
      <w:lvlJc w:val="left"/>
      <w:pPr>
        <w:tabs>
          <w:tab w:val="num" w:pos="2880"/>
        </w:tabs>
        <w:ind w:left="2880" w:hanging="360"/>
      </w:pPr>
      <w:rPr>
        <w:rFonts w:ascii="StarSymbol" w:hAnsi="StarSymbol" w:cs="MS P????"/>
        <w:sz w:val="18"/>
        <w:szCs w:val="18"/>
      </w:rPr>
    </w:lvl>
    <w:lvl w:ilvl="8">
      <w:start w:val="1"/>
      <w:numFmt w:val="bullet"/>
      <w:lvlText w:val="–"/>
      <w:lvlJc w:val="left"/>
      <w:pPr>
        <w:tabs>
          <w:tab w:val="num" w:pos="3240"/>
        </w:tabs>
        <w:ind w:left="3240" w:hanging="360"/>
      </w:pPr>
      <w:rPr>
        <w:rFonts w:ascii="StarSymbol" w:hAnsi="StarSymbol" w:cs="MS P????"/>
        <w:sz w:val="18"/>
        <w:szCs w:val="18"/>
      </w:rPr>
    </w:lvl>
  </w:abstractNum>
  <w:abstractNum w:abstractNumId="46" w15:restartNumberingAfterBreak="0">
    <w:nsid w:val="60C375B1"/>
    <w:multiLevelType w:val="hybridMultilevel"/>
    <w:tmpl w:val="9E56EEF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7" w15:restartNumberingAfterBreak="0">
    <w:nsid w:val="6A5217A7"/>
    <w:multiLevelType w:val="hybridMultilevel"/>
    <w:tmpl w:val="DE120256"/>
    <w:lvl w:ilvl="0" w:tplc="0302BA9E">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8" w15:restartNumberingAfterBreak="0">
    <w:nsid w:val="72F02CD1"/>
    <w:multiLevelType w:val="hybridMultilevel"/>
    <w:tmpl w:val="0CAA48EC"/>
    <w:lvl w:ilvl="0" w:tplc="080C0017">
      <w:start w:val="1"/>
      <w:numFmt w:val="low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9" w15:restartNumberingAfterBreak="0">
    <w:nsid w:val="73AA0089"/>
    <w:multiLevelType w:val="multilevel"/>
    <w:tmpl w:val="60366E6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0" w15:restartNumberingAfterBreak="0">
    <w:nsid w:val="7A153D38"/>
    <w:multiLevelType w:val="hybridMultilevel"/>
    <w:tmpl w:val="894CBF08"/>
    <w:lvl w:ilvl="0" w:tplc="080C0015">
      <w:start w:val="1"/>
      <w:numFmt w:val="upp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1" w15:restartNumberingAfterBreak="0">
    <w:nsid w:val="7A211AFD"/>
    <w:multiLevelType w:val="hybridMultilevel"/>
    <w:tmpl w:val="D5084540"/>
    <w:lvl w:ilvl="0" w:tplc="AD867FB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7033268">
    <w:abstractNumId w:val="0"/>
  </w:num>
  <w:num w:numId="2" w16cid:durableId="1984892776">
    <w:abstractNumId w:val="1"/>
  </w:num>
  <w:num w:numId="3" w16cid:durableId="276257195">
    <w:abstractNumId w:val="2"/>
  </w:num>
  <w:num w:numId="4" w16cid:durableId="722409896">
    <w:abstractNumId w:val="7"/>
  </w:num>
  <w:num w:numId="5" w16cid:durableId="1614290805">
    <w:abstractNumId w:val="8"/>
  </w:num>
  <w:num w:numId="6" w16cid:durableId="981155556">
    <w:abstractNumId w:val="11"/>
  </w:num>
  <w:num w:numId="7" w16cid:durableId="1747875016">
    <w:abstractNumId w:val="12"/>
  </w:num>
  <w:num w:numId="8" w16cid:durableId="707872918">
    <w:abstractNumId w:val="15"/>
  </w:num>
  <w:num w:numId="9" w16cid:durableId="1804227234">
    <w:abstractNumId w:val="16"/>
  </w:num>
  <w:num w:numId="10" w16cid:durableId="948849928">
    <w:abstractNumId w:val="22"/>
  </w:num>
  <w:num w:numId="11" w16cid:durableId="382369365">
    <w:abstractNumId w:val="26"/>
  </w:num>
  <w:num w:numId="12" w16cid:durableId="1155996143">
    <w:abstractNumId w:val="27"/>
  </w:num>
  <w:num w:numId="13" w16cid:durableId="2081098299">
    <w:abstractNumId w:val="28"/>
  </w:num>
  <w:num w:numId="14" w16cid:durableId="336462599">
    <w:abstractNumId w:val="29"/>
  </w:num>
  <w:num w:numId="15" w16cid:durableId="1442189231">
    <w:abstractNumId w:val="30"/>
  </w:num>
  <w:num w:numId="16" w16cid:durableId="1908296348">
    <w:abstractNumId w:val="42"/>
  </w:num>
  <w:num w:numId="17" w16cid:durableId="1885867601">
    <w:abstractNumId w:val="45"/>
  </w:num>
  <w:num w:numId="18" w16cid:durableId="1993025199">
    <w:abstractNumId w:val="32"/>
  </w:num>
  <w:num w:numId="19" w16cid:durableId="1711765901">
    <w:abstractNumId w:val="48"/>
  </w:num>
  <w:num w:numId="20" w16cid:durableId="1226841593">
    <w:abstractNumId w:val="46"/>
  </w:num>
  <w:num w:numId="21" w16cid:durableId="376659207">
    <w:abstractNumId w:val="47"/>
  </w:num>
  <w:num w:numId="22" w16cid:durableId="2128042001">
    <w:abstractNumId w:val="40"/>
  </w:num>
  <w:num w:numId="23" w16cid:durableId="54396606">
    <w:abstractNumId w:val="37"/>
  </w:num>
  <w:num w:numId="24" w16cid:durableId="458652469">
    <w:abstractNumId w:val="39"/>
  </w:num>
  <w:num w:numId="25" w16cid:durableId="1018501491">
    <w:abstractNumId w:val="41"/>
  </w:num>
  <w:num w:numId="26" w16cid:durableId="1451583794">
    <w:abstractNumId w:val="36"/>
  </w:num>
  <w:num w:numId="27" w16cid:durableId="2133939569">
    <w:abstractNumId w:val="0"/>
  </w:num>
  <w:num w:numId="28" w16cid:durableId="1965037336">
    <w:abstractNumId w:val="49"/>
  </w:num>
  <w:num w:numId="29" w16cid:durableId="2057661516">
    <w:abstractNumId w:val="35"/>
  </w:num>
  <w:num w:numId="30" w16cid:durableId="954751794">
    <w:abstractNumId w:val="31"/>
  </w:num>
  <w:num w:numId="31" w16cid:durableId="1507212861">
    <w:abstractNumId w:val="33"/>
  </w:num>
  <w:num w:numId="32" w16cid:durableId="1333336040">
    <w:abstractNumId w:val="50"/>
  </w:num>
  <w:num w:numId="33" w16cid:durableId="930940120">
    <w:abstractNumId w:val="51"/>
  </w:num>
  <w:num w:numId="34" w16cid:durableId="1039815407">
    <w:abstractNumId w:val="43"/>
  </w:num>
  <w:num w:numId="35" w16cid:durableId="51068313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6"/>
  <w:proofState w:spelling="clean" w:grammar="clean"/>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9EF"/>
    <w:rsid w:val="00007458"/>
    <w:rsid w:val="00010CFC"/>
    <w:rsid w:val="0001100A"/>
    <w:rsid w:val="0001434A"/>
    <w:rsid w:val="00015860"/>
    <w:rsid w:val="00016997"/>
    <w:rsid w:val="00021A21"/>
    <w:rsid w:val="00026650"/>
    <w:rsid w:val="000410E7"/>
    <w:rsid w:val="00041A30"/>
    <w:rsid w:val="00042F3D"/>
    <w:rsid w:val="00043095"/>
    <w:rsid w:val="00045563"/>
    <w:rsid w:val="000505A8"/>
    <w:rsid w:val="0005085B"/>
    <w:rsid w:val="00051DBB"/>
    <w:rsid w:val="000549AA"/>
    <w:rsid w:val="000653D6"/>
    <w:rsid w:val="000705AB"/>
    <w:rsid w:val="00077C43"/>
    <w:rsid w:val="00083659"/>
    <w:rsid w:val="000926D4"/>
    <w:rsid w:val="00094FC5"/>
    <w:rsid w:val="000A3402"/>
    <w:rsid w:val="000B1F55"/>
    <w:rsid w:val="000C55C5"/>
    <w:rsid w:val="000C6437"/>
    <w:rsid w:val="000D0040"/>
    <w:rsid w:val="000D4D4F"/>
    <w:rsid w:val="000D5C1D"/>
    <w:rsid w:val="000E4209"/>
    <w:rsid w:val="000F1032"/>
    <w:rsid w:val="000F7435"/>
    <w:rsid w:val="000F74CB"/>
    <w:rsid w:val="00101952"/>
    <w:rsid w:val="00101A86"/>
    <w:rsid w:val="00102C7D"/>
    <w:rsid w:val="00103DF3"/>
    <w:rsid w:val="001139B0"/>
    <w:rsid w:val="00114131"/>
    <w:rsid w:val="00116A68"/>
    <w:rsid w:val="00123D08"/>
    <w:rsid w:val="00125213"/>
    <w:rsid w:val="00127547"/>
    <w:rsid w:val="00136E6C"/>
    <w:rsid w:val="00145291"/>
    <w:rsid w:val="00145E4D"/>
    <w:rsid w:val="0015264B"/>
    <w:rsid w:val="00153F13"/>
    <w:rsid w:val="00154824"/>
    <w:rsid w:val="00155D96"/>
    <w:rsid w:val="00156CFB"/>
    <w:rsid w:val="00157379"/>
    <w:rsid w:val="00164CF6"/>
    <w:rsid w:val="001652AC"/>
    <w:rsid w:val="0017379A"/>
    <w:rsid w:val="00174FAA"/>
    <w:rsid w:val="00175388"/>
    <w:rsid w:val="001A0756"/>
    <w:rsid w:val="001A0E44"/>
    <w:rsid w:val="001A1FCA"/>
    <w:rsid w:val="001B5551"/>
    <w:rsid w:val="001B78D5"/>
    <w:rsid w:val="001C35C9"/>
    <w:rsid w:val="001C6350"/>
    <w:rsid w:val="001D20A0"/>
    <w:rsid w:val="001D3266"/>
    <w:rsid w:val="001D6E7F"/>
    <w:rsid w:val="001D7303"/>
    <w:rsid w:val="001E34E4"/>
    <w:rsid w:val="001E3A0F"/>
    <w:rsid w:val="001E47D4"/>
    <w:rsid w:val="001E5ECA"/>
    <w:rsid w:val="001F4F1A"/>
    <w:rsid w:val="001F778E"/>
    <w:rsid w:val="00210A9C"/>
    <w:rsid w:val="0021779E"/>
    <w:rsid w:val="00223164"/>
    <w:rsid w:val="002276F3"/>
    <w:rsid w:val="0023119B"/>
    <w:rsid w:val="00240302"/>
    <w:rsid w:val="00240DD0"/>
    <w:rsid w:val="0024159C"/>
    <w:rsid w:val="00246EB4"/>
    <w:rsid w:val="0025676C"/>
    <w:rsid w:val="00260851"/>
    <w:rsid w:val="00267119"/>
    <w:rsid w:val="00274563"/>
    <w:rsid w:val="00282CDE"/>
    <w:rsid w:val="00286EFA"/>
    <w:rsid w:val="002944C9"/>
    <w:rsid w:val="00295CFB"/>
    <w:rsid w:val="002A17B3"/>
    <w:rsid w:val="002A1B40"/>
    <w:rsid w:val="002C57CF"/>
    <w:rsid w:val="002C6697"/>
    <w:rsid w:val="002D37E4"/>
    <w:rsid w:val="002D3B2C"/>
    <w:rsid w:val="002D53F4"/>
    <w:rsid w:val="002E4903"/>
    <w:rsid w:val="002F0D2D"/>
    <w:rsid w:val="002F4B0C"/>
    <w:rsid w:val="002F522D"/>
    <w:rsid w:val="002F5300"/>
    <w:rsid w:val="002F7043"/>
    <w:rsid w:val="003172B9"/>
    <w:rsid w:val="003221BA"/>
    <w:rsid w:val="003261DE"/>
    <w:rsid w:val="003305B0"/>
    <w:rsid w:val="00332FD1"/>
    <w:rsid w:val="0034578B"/>
    <w:rsid w:val="003604AE"/>
    <w:rsid w:val="00364447"/>
    <w:rsid w:val="0038427D"/>
    <w:rsid w:val="00384897"/>
    <w:rsid w:val="00397278"/>
    <w:rsid w:val="003976E7"/>
    <w:rsid w:val="003B5919"/>
    <w:rsid w:val="003B7773"/>
    <w:rsid w:val="003C15B1"/>
    <w:rsid w:val="003C208B"/>
    <w:rsid w:val="003C567A"/>
    <w:rsid w:val="003C5F85"/>
    <w:rsid w:val="003D283C"/>
    <w:rsid w:val="003D28B4"/>
    <w:rsid w:val="003D343C"/>
    <w:rsid w:val="003E2365"/>
    <w:rsid w:val="003E2D1F"/>
    <w:rsid w:val="003F23F1"/>
    <w:rsid w:val="003F427A"/>
    <w:rsid w:val="003F4B8F"/>
    <w:rsid w:val="00404296"/>
    <w:rsid w:val="00404DD5"/>
    <w:rsid w:val="00406E28"/>
    <w:rsid w:val="0041105A"/>
    <w:rsid w:val="004169EF"/>
    <w:rsid w:val="00417C20"/>
    <w:rsid w:val="0042520C"/>
    <w:rsid w:val="0042718C"/>
    <w:rsid w:val="00432529"/>
    <w:rsid w:val="00435C56"/>
    <w:rsid w:val="00442B83"/>
    <w:rsid w:val="004431B3"/>
    <w:rsid w:val="004478F0"/>
    <w:rsid w:val="00456845"/>
    <w:rsid w:val="00465D21"/>
    <w:rsid w:val="00466324"/>
    <w:rsid w:val="00470002"/>
    <w:rsid w:val="00476119"/>
    <w:rsid w:val="0048466F"/>
    <w:rsid w:val="00486FA9"/>
    <w:rsid w:val="004874AF"/>
    <w:rsid w:val="0049268A"/>
    <w:rsid w:val="004973F1"/>
    <w:rsid w:val="004A0223"/>
    <w:rsid w:val="004A0BF8"/>
    <w:rsid w:val="004A15A9"/>
    <w:rsid w:val="004A7076"/>
    <w:rsid w:val="004B068F"/>
    <w:rsid w:val="004B106B"/>
    <w:rsid w:val="004B173E"/>
    <w:rsid w:val="004B4485"/>
    <w:rsid w:val="004B5917"/>
    <w:rsid w:val="004B6070"/>
    <w:rsid w:val="004D3272"/>
    <w:rsid w:val="004D67BB"/>
    <w:rsid w:val="004D73F7"/>
    <w:rsid w:val="004E0E5C"/>
    <w:rsid w:val="004E17C7"/>
    <w:rsid w:val="004E1FFA"/>
    <w:rsid w:val="004F3F1E"/>
    <w:rsid w:val="00504A76"/>
    <w:rsid w:val="00505217"/>
    <w:rsid w:val="00517E30"/>
    <w:rsid w:val="00526B0A"/>
    <w:rsid w:val="00533DA1"/>
    <w:rsid w:val="00534976"/>
    <w:rsid w:val="00536A1B"/>
    <w:rsid w:val="00541206"/>
    <w:rsid w:val="005516B6"/>
    <w:rsid w:val="00552BF8"/>
    <w:rsid w:val="00567633"/>
    <w:rsid w:val="0057181A"/>
    <w:rsid w:val="00571921"/>
    <w:rsid w:val="00571988"/>
    <w:rsid w:val="00577408"/>
    <w:rsid w:val="005820D9"/>
    <w:rsid w:val="00596948"/>
    <w:rsid w:val="005A7348"/>
    <w:rsid w:val="005B307D"/>
    <w:rsid w:val="005B50A5"/>
    <w:rsid w:val="005C3EC6"/>
    <w:rsid w:val="005C408E"/>
    <w:rsid w:val="005C726B"/>
    <w:rsid w:val="005E69CA"/>
    <w:rsid w:val="005F17C9"/>
    <w:rsid w:val="005F73BA"/>
    <w:rsid w:val="00601F2A"/>
    <w:rsid w:val="0060235D"/>
    <w:rsid w:val="006047B1"/>
    <w:rsid w:val="0060629B"/>
    <w:rsid w:val="006063D1"/>
    <w:rsid w:val="0061143D"/>
    <w:rsid w:val="006117A8"/>
    <w:rsid w:val="0061338E"/>
    <w:rsid w:val="00614DEE"/>
    <w:rsid w:val="00616A94"/>
    <w:rsid w:val="006214A3"/>
    <w:rsid w:val="00625E03"/>
    <w:rsid w:val="00627688"/>
    <w:rsid w:val="00636D46"/>
    <w:rsid w:val="00641CF3"/>
    <w:rsid w:val="006432D0"/>
    <w:rsid w:val="00657825"/>
    <w:rsid w:val="006614AC"/>
    <w:rsid w:val="00661D3C"/>
    <w:rsid w:val="0066212B"/>
    <w:rsid w:val="00662B85"/>
    <w:rsid w:val="00663E56"/>
    <w:rsid w:val="00666344"/>
    <w:rsid w:val="00675D64"/>
    <w:rsid w:val="006760DD"/>
    <w:rsid w:val="00681C4F"/>
    <w:rsid w:val="00690DD4"/>
    <w:rsid w:val="006915AC"/>
    <w:rsid w:val="00693C53"/>
    <w:rsid w:val="00694024"/>
    <w:rsid w:val="00694E58"/>
    <w:rsid w:val="0069604B"/>
    <w:rsid w:val="006A4CFB"/>
    <w:rsid w:val="006A529C"/>
    <w:rsid w:val="006A550B"/>
    <w:rsid w:val="006A6DDC"/>
    <w:rsid w:val="006A70AF"/>
    <w:rsid w:val="006A78C6"/>
    <w:rsid w:val="006B023B"/>
    <w:rsid w:val="006B0496"/>
    <w:rsid w:val="006B3A75"/>
    <w:rsid w:val="006B7443"/>
    <w:rsid w:val="006C5D47"/>
    <w:rsid w:val="006C62AE"/>
    <w:rsid w:val="006C7697"/>
    <w:rsid w:val="006D0168"/>
    <w:rsid w:val="006D2E13"/>
    <w:rsid w:val="006D7D64"/>
    <w:rsid w:val="006E2F53"/>
    <w:rsid w:val="006E4693"/>
    <w:rsid w:val="006E6ABC"/>
    <w:rsid w:val="006E7F8B"/>
    <w:rsid w:val="006F2539"/>
    <w:rsid w:val="006F2C43"/>
    <w:rsid w:val="006F6531"/>
    <w:rsid w:val="006F7033"/>
    <w:rsid w:val="00705BDD"/>
    <w:rsid w:val="0070653F"/>
    <w:rsid w:val="0070665A"/>
    <w:rsid w:val="007072BC"/>
    <w:rsid w:val="00714D43"/>
    <w:rsid w:val="0073238F"/>
    <w:rsid w:val="00737723"/>
    <w:rsid w:val="00737CDA"/>
    <w:rsid w:val="00743ADC"/>
    <w:rsid w:val="00744D75"/>
    <w:rsid w:val="00750AD6"/>
    <w:rsid w:val="00751F48"/>
    <w:rsid w:val="0076054F"/>
    <w:rsid w:val="00761AAA"/>
    <w:rsid w:val="007630C7"/>
    <w:rsid w:val="00763243"/>
    <w:rsid w:val="00764696"/>
    <w:rsid w:val="00773B2F"/>
    <w:rsid w:val="00775AA4"/>
    <w:rsid w:val="00783F9B"/>
    <w:rsid w:val="00794BB0"/>
    <w:rsid w:val="007957BC"/>
    <w:rsid w:val="007A23D3"/>
    <w:rsid w:val="007A250C"/>
    <w:rsid w:val="007A2F57"/>
    <w:rsid w:val="007A2FE2"/>
    <w:rsid w:val="007A6912"/>
    <w:rsid w:val="007C1BC9"/>
    <w:rsid w:val="007C7295"/>
    <w:rsid w:val="007E1879"/>
    <w:rsid w:val="007E57D3"/>
    <w:rsid w:val="007F0933"/>
    <w:rsid w:val="007F13F7"/>
    <w:rsid w:val="007F3B05"/>
    <w:rsid w:val="00800363"/>
    <w:rsid w:val="00803836"/>
    <w:rsid w:val="00805B17"/>
    <w:rsid w:val="00805F1E"/>
    <w:rsid w:val="008072A2"/>
    <w:rsid w:val="008166A0"/>
    <w:rsid w:val="008171EE"/>
    <w:rsid w:val="00825376"/>
    <w:rsid w:val="008300D1"/>
    <w:rsid w:val="0084198A"/>
    <w:rsid w:val="008452BD"/>
    <w:rsid w:val="00846D98"/>
    <w:rsid w:val="00863D82"/>
    <w:rsid w:val="00870EF3"/>
    <w:rsid w:val="00871215"/>
    <w:rsid w:val="008738B3"/>
    <w:rsid w:val="0087559C"/>
    <w:rsid w:val="00875E2D"/>
    <w:rsid w:val="00877761"/>
    <w:rsid w:val="008830F5"/>
    <w:rsid w:val="00891ACD"/>
    <w:rsid w:val="00895E98"/>
    <w:rsid w:val="00896D8A"/>
    <w:rsid w:val="00897A87"/>
    <w:rsid w:val="008A0F34"/>
    <w:rsid w:val="008A13C4"/>
    <w:rsid w:val="008A150D"/>
    <w:rsid w:val="008A74C2"/>
    <w:rsid w:val="008A7811"/>
    <w:rsid w:val="008B0DD3"/>
    <w:rsid w:val="008B3222"/>
    <w:rsid w:val="008C702B"/>
    <w:rsid w:val="008C7C54"/>
    <w:rsid w:val="008D330A"/>
    <w:rsid w:val="008D35BF"/>
    <w:rsid w:val="008E2DC9"/>
    <w:rsid w:val="008E4CBD"/>
    <w:rsid w:val="008E6F07"/>
    <w:rsid w:val="008E7676"/>
    <w:rsid w:val="008F30AD"/>
    <w:rsid w:val="008F3417"/>
    <w:rsid w:val="00902122"/>
    <w:rsid w:val="009040B0"/>
    <w:rsid w:val="00905299"/>
    <w:rsid w:val="00907DE1"/>
    <w:rsid w:val="00910601"/>
    <w:rsid w:val="0091336F"/>
    <w:rsid w:val="00913C54"/>
    <w:rsid w:val="00917544"/>
    <w:rsid w:val="00920726"/>
    <w:rsid w:val="00923ABA"/>
    <w:rsid w:val="0093479E"/>
    <w:rsid w:val="00937008"/>
    <w:rsid w:val="00940E1B"/>
    <w:rsid w:val="009448FC"/>
    <w:rsid w:val="0094665D"/>
    <w:rsid w:val="0094695D"/>
    <w:rsid w:val="009564F6"/>
    <w:rsid w:val="00957574"/>
    <w:rsid w:val="00974C61"/>
    <w:rsid w:val="009759DA"/>
    <w:rsid w:val="00977E24"/>
    <w:rsid w:val="00983442"/>
    <w:rsid w:val="00985EDD"/>
    <w:rsid w:val="00986EC8"/>
    <w:rsid w:val="0098789F"/>
    <w:rsid w:val="00991096"/>
    <w:rsid w:val="00993C25"/>
    <w:rsid w:val="0099583B"/>
    <w:rsid w:val="00995EF5"/>
    <w:rsid w:val="00997E84"/>
    <w:rsid w:val="009A6BD6"/>
    <w:rsid w:val="009B1018"/>
    <w:rsid w:val="009B20A6"/>
    <w:rsid w:val="009B3204"/>
    <w:rsid w:val="009B35F3"/>
    <w:rsid w:val="009B3E46"/>
    <w:rsid w:val="009B6A0E"/>
    <w:rsid w:val="009C616E"/>
    <w:rsid w:val="009D151F"/>
    <w:rsid w:val="009D2563"/>
    <w:rsid w:val="009D3304"/>
    <w:rsid w:val="009D5E1B"/>
    <w:rsid w:val="009E14D7"/>
    <w:rsid w:val="00A05816"/>
    <w:rsid w:val="00A11785"/>
    <w:rsid w:val="00A12E26"/>
    <w:rsid w:val="00A13148"/>
    <w:rsid w:val="00A16B40"/>
    <w:rsid w:val="00A26285"/>
    <w:rsid w:val="00A31B9D"/>
    <w:rsid w:val="00A41E8E"/>
    <w:rsid w:val="00A438C4"/>
    <w:rsid w:val="00A52E52"/>
    <w:rsid w:val="00A61FAC"/>
    <w:rsid w:val="00A64056"/>
    <w:rsid w:val="00A66884"/>
    <w:rsid w:val="00A676B5"/>
    <w:rsid w:val="00A727AF"/>
    <w:rsid w:val="00A74BAF"/>
    <w:rsid w:val="00A75908"/>
    <w:rsid w:val="00A80FD9"/>
    <w:rsid w:val="00A8359C"/>
    <w:rsid w:val="00A866E6"/>
    <w:rsid w:val="00A93F2B"/>
    <w:rsid w:val="00AA06E6"/>
    <w:rsid w:val="00AA06E8"/>
    <w:rsid w:val="00AA7986"/>
    <w:rsid w:val="00AB1868"/>
    <w:rsid w:val="00AB38D0"/>
    <w:rsid w:val="00AB46CF"/>
    <w:rsid w:val="00AB5476"/>
    <w:rsid w:val="00AB5758"/>
    <w:rsid w:val="00AB665F"/>
    <w:rsid w:val="00AC2DB6"/>
    <w:rsid w:val="00AC498D"/>
    <w:rsid w:val="00AC4E7B"/>
    <w:rsid w:val="00AD45F1"/>
    <w:rsid w:val="00AD5F41"/>
    <w:rsid w:val="00AD6590"/>
    <w:rsid w:val="00AE322E"/>
    <w:rsid w:val="00AE36FA"/>
    <w:rsid w:val="00AF13C9"/>
    <w:rsid w:val="00AF1D93"/>
    <w:rsid w:val="00AF58E6"/>
    <w:rsid w:val="00AF5A64"/>
    <w:rsid w:val="00AF724E"/>
    <w:rsid w:val="00B20B9A"/>
    <w:rsid w:val="00B22E86"/>
    <w:rsid w:val="00B23C51"/>
    <w:rsid w:val="00B25371"/>
    <w:rsid w:val="00B422D1"/>
    <w:rsid w:val="00B43E99"/>
    <w:rsid w:val="00B5224E"/>
    <w:rsid w:val="00B57631"/>
    <w:rsid w:val="00B60712"/>
    <w:rsid w:val="00B616D8"/>
    <w:rsid w:val="00B62F2A"/>
    <w:rsid w:val="00B7123C"/>
    <w:rsid w:val="00B75A70"/>
    <w:rsid w:val="00B77A6A"/>
    <w:rsid w:val="00B90B62"/>
    <w:rsid w:val="00B9503F"/>
    <w:rsid w:val="00B9798F"/>
    <w:rsid w:val="00BA4C84"/>
    <w:rsid w:val="00BB1184"/>
    <w:rsid w:val="00BB29DE"/>
    <w:rsid w:val="00BB2EE2"/>
    <w:rsid w:val="00BB446E"/>
    <w:rsid w:val="00BC03FE"/>
    <w:rsid w:val="00BC1D88"/>
    <w:rsid w:val="00BC50CC"/>
    <w:rsid w:val="00BC57B0"/>
    <w:rsid w:val="00BD0CB3"/>
    <w:rsid w:val="00BD53B0"/>
    <w:rsid w:val="00BD79F3"/>
    <w:rsid w:val="00BE6CF9"/>
    <w:rsid w:val="00BE72BA"/>
    <w:rsid w:val="00BE756F"/>
    <w:rsid w:val="00BF1AAB"/>
    <w:rsid w:val="00BF43D8"/>
    <w:rsid w:val="00BF68A2"/>
    <w:rsid w:val="00C040F6"/>
    <w:rsid w:val="00C10D33"/>
    <w:rsid w:val="00C23E71"/>
    <w:rsid w:val="00C32E1F"/>
    <w:rsid w:val="00C35D71"/>
    <w:rsid w:val="00C3645B"/>
    <w:rsid w:val="00C531AA"/>
    <w:rsid w:val="00C56289"/>
    <w:rsid w:val="00C566B5"/>
    <w:rsid w:val="00C63304"/>
    <w:rsid w:val="00C6756C"/>
    <w:rsid w:val="00C702A4"/>
    <w:rsid w:val="00C803C8"/>
    <w:rsid w:val="00C8173A"/>
    <w:rsid w:val="00C8671A"/>
    <w:rsid w:val="00C86AED"/>
    <w:rsid w:val="00C91947"/>
    <w:rsid w:val="00CB2B60"/>
    <w:rsid w:val="00CB2E1A"/>
    <w:rsid w:val="00CB3EE9"/>
    <w:rsid w:val="00CB519E"/>
    <w:rsid w:val="00CC077B"/>
    <w:rsid w:val="00CC09EE"/>
    <w:rsid w:val="00CC398D"/>
    <w:rsid w:val="00CD0839"/>
    <w:rsid w:val="00CD0BA9"/>
    <w:rsid w:val="00CD573E"/>
    <w:rsid w:val="00CD6336"/>
    <w:rsid w:val="00CD763D"/>
    <w:rsid w:val="00CE5994"/>
    <w:rsid w:val="00CF56C0"/>
    <w:rsid w:val="00CF6C1F"/>
    <w:rsid w:val="00D00E86"/>
    <w:rsid w:val="00D02EC8"/>
    <w:rsid w:val="00D1257B"/>
    <w:rsid w:val="00D12610"/>
    <w:rsid w:val="00D148A4"/>
    <w:rsid w:val="00D16ABB"/>
    <w:rsid w:val="00D215E3"/>
    <w:rsid w:val="00D250AD"/>
    <w:rsid w:val="00D30978"/>
    <w:rsid w:val="00D35D61"/>
    <w:rsid w:val="00D365E1"/>
    <w:rsid w:val="00D43226"/>
    <w:rsid w:val="00D51D8C"/>
    <w:rsid w:val="00D53249"/>
    <w:rsid w:val="00D54102"/>
    <w:rsid w:val="00D64791"/>
    <w:rsid w:val="00D64D55"/>
    <w:rsid w:val="00D7048E"/>
    <w:rsid w:val="00D734B1"/>
    <w:rsid w:val="00D82EBF"/>
    <w:rsid w:val="00D83F2F"/>
    <w:rsid w:val="00D92107"/>
    <w:rsid w:val="00DA1C65"/>
    <w:rsid w:val="00DA3E89"/>
    <w:rsid w:val="00DA4998"/>
    <w:rsid w:val="00DA5B5F"/>
    <w:rsid w:val="00DA6D2E"/>
    <w:rsid w:val="00DB40A8"/>
    <w:rsid w:val="00DB46CD"/>
    <w:rsid w:val="00DB58CF"/>
    <w:rsid w:val="00DC038A"/>
    <w:rsid w:val="00DC1AF9"/>
    <w:rsid w:val="00DC69C8"/>
    <w:rsid w:val="00DE282E"/>
    <w:rsid w:val="00DE4AF3"/>
    <w:rsid w:val="00DF13C0"/>
    <w:rsid w:val="00DF20ED"/>
    <w:rsid w:val="00E00D84"/>
    <w:rsid w:val="00E0592D"/>
    <w:rsid w:val="00E0602A"/>
    <w:rsid w:val="00E15BC8"/>
    <w:rsid w:val="00E15C19"/>
    <w:rsid w:val="00E15E27"/>
    <w:rsid w:val="00E173D9"/>
    <w:rsid w:val="00E20B55"/>
    <w:rsid w:val="00E215C7"/>
    <w:rsid w:val="00E240A8"/>
    <w:rsid w:val="00E271D9"/>
    <w:rsid w:val="00E30ADF"/>
    <w:rsid w:val="00E31288"/>
    <w:rsid w:val="00E34113"/>
    <w:rsid w:val="00E34292"/>
    <w:rsid w:val="00E343B8"/>
    <w:rsid w:val="00E34A98"/>
    <w:rsid w:val="00E34D1E"/>
    <w:rsid w:val="00E3560A"/>
    <w:rsid w:val="00E372A1"/>
    <w:rsid w:val="00E44355"/>
    <w:rsid w:val="00E46A0A"/>
    <w:rsid w:val="00E478CF"/>
    <w:rsid w:val="00E503D4"/>
    <w:rsid w:val="00E53AED"/>
    <w:rsid w:val="00E55264"/>
    <w:rsid w:val="00E73A06"/>
    <w:rsid w:val="00E73D4B"/>
    <w:rsid w:val="00E8320B"/>
    <w:rsid w:val="00E9071B"/>
    <w:rsid w:val="00E94E70"/>
    <w:rsid w:val="00E97D37"/>
    <w:rsid w:val="00EA187B"/>
    <w:rsid w:val="00EA75A6"/>
    <w:rsid w:val="00EA7C10"/>
    <w:rsid w:val="00EC2302"/>
    <w:rsid w:val="00EC61BE"/>
    <w:rsid w:val="00EC6664"/>
    <w:rsid w:val="00EC66CC"/>
    <w:rsid w:val="00EC749A"/>
    <w:rsid w:val="00ED10B4"/>
    <w:rsid w:val="00ED2C21"/>
    <w:rsid w:val="00ED3B2F"/>
    <w:rsid w:val="00ED49E9"/>
    <w:rsid w:val="00ED5E76"/>
    <w:rsid w:val="00ED6469"/>
    <w:rsid w:val="00EF53CC"/>
    <w:rsid w:val="00F00AA9"/>
    <w:rsid w:val="00F03D12"/>
    <w:rsid w:val="00F118F3"/>
    <w:rsid w:val="00F268C5"/>
    <w:rsid w:val="00F3025E"/>
    <w:rsid w:val="00F35245"/>
    <w:rsid w:val="00F37D49"/>
    <w:rsid w:val="00F43A9C"/>
    <w:rsid w:val="00F46AEF"/>
    <w:rsid w:val="00F47C6C"/>
    <w:rsid w:val="00F5456C"/>
    <w:rsid w:val="00F547FB"/>
    <w:rsid w:val="00F61A81"/>
    <w:rsid w:val="00F67DE0"/>
    <w:rsid w:val="00F713A1"/>
    <w:rsid w:val="00F72A26"/>
    <w:rsid w:val="00F743AD"/>
    <w:rsid w:val="00F77D7F"/>
    <w:rsid w:val="00F82AC1"/>
    <w:rsid w:val="00F83998"/>
    <w:rsid w:val="00F85062"/>
    <w:rsid w:val="00F90E1D"/>
    <w:rsid w:val="00F94489"/>
    <w:rsid w:val="00FA7C03"/>
    <w:rsid w:val="00FB181B"/>
    <w:rsid w:val="00FB3187"/>
    <w:rsid w:val="00FC7AE5"/>
    <w:rsid w:val="00FD1F47"/>
    <w:rsid w:val="00FD2BED"/>
    <w:rsid w:val="00FD66FA"/>
    <w:rsid w:val="00FD777B"/>
    <w:rsid w:val="00FE20A6"/>
    <w:rsid w:val="00FE6F7C"/>
    <w:rsid w:val="00FF7EE1"/>
  </w:rsids>
  <m:mathPr>
    <m:mathFont m:val="Cambria Math"/>
    <m:brkBin m:val="before"/>
    <m:brkBinSub m:val="--"/>
    <m:smallFrac m:val="0"/>
    <m:dispDef/>
    <m:lMargin m:val="0"/>
    <m:rMargin m:val="0"/>
    <m:defJc m:val="centerGroup"/>
    <m:wrapIndent m:val="1440"/>
    <m:intLim m:val="subSup"/>
    <m:naryLim m:val="undOvr"/>
  </m:mathPr>
  <w:themeFontLang w:val="fr-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F0551"/>
  <w15:docId w15:val="{52D56FD5-B7A5-4CDE-AE6D-7EDF17AA3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299"/>
    <w:pPr>
      <w:suppressAutoHyphens/>
    </w:pPr>
    <w:rPr>
      <w:rFonts w:ascii="Arial" w:hAnsi="Arial"/>
      <w:lang w:val="fr-FR" w:eastAsia="ar-SA"/>
    </w:rPr>
  </w:style>
  <w:style w:type="paragraph" w:styleId="Heading1">
    <w:name w:val="heading 1"/>
    <w:basedOn w:val="Normal"/>
    <w:next w:val="Normal"/>
    <w:link w:val="Heading1Char"/>
    <w:qFormat/>
    <w:rsid w:val="004D67BB"/>
    <w:pPr>
      <w:keepNext/>
      <w:numPr>
        <w:numId w:val="1"/>
      </w:numPr>
      <w:pBdr>
        <w:top w:val="single" w:sz="4" w:space="4" w:color="FF0000"/>
        <w:left w:val="single" w:sz="4" w:space="4" w:color="FF0000"/>
        <w:bottom w:val="single" w:sz="4" w:space="4" w:color="FF0000"/>
        <w:right w:val="single" w:sz="4" w:space="4" w:color="FF0000"/>
      </w:pBdr>
      <w:shd w:val="clear" w:color="auto" w:fill="FFFFBF"/>
      <w:tabs>
        <w:tab w:val="left" w:pos="1417"/>
      </w:tabs>
      <w:spacing w:before="57" w:after="57"/>
      <w:outlineLvl w:val="0"/>
    </w:pPr>
    <w:rPr>
      <w:rFonts w:cs="Arial"/>
      <w:b/>
      <w:bCs/>
      <w:caps/>
      <w:sz w:val="24"/>
      <w:szCs w:val="24"/>
    </w:rPr>
  </w:style>
  <w:style w:type="paragraph" w:styleId="Heading2">
    <w:name w:val="heading 2"/>
    <w:basedOn w:val="Normal"/>
    <w:next w:val="Normal"/>
    <w:link w:val="Heading2Char"/>
    <w:qFormat/>
    <w:rsid w:val="004D67BB"/>
    <w:pPr>
      <w:keepNext/>
      <w:pBdr>
        <w:top w:val="single" w:sz="4" w:space="1" w:color="FF0000"/>
        <w:left w:val="single" w:sz="4" w:space="1" w:color="FF0000"/>
        <w:bottom w:val="single" w:sz="4" w:space="1" w:color="FF0000"/>
        <w:right w:val="single" w:sz="4" w:space="1" w:color="FF0000"/>
      </w:pBdr>
      <w:tabs>
        <w:tab w:val="right" w:pos="10205"/>
      </w:tabs>
      <w:spacing w:before="57" w:after="57" w:line="200" w:lineRule="atLeast"/>
      <w:outlineLvl w:val="1"/>
    </w:pPr>
    <w:rPr>
      <w:rFonts w:cs="Arial"/>
      <w:b/>
      <w:bCs/>
      <w:sz w:val="22"/>
      <w:szCs w:val="22"/>
    </w:rPr>
  </w:style>
  <w:style w:type="paragraph" w:styleId="Heading3">
    <w:name w:val="heading 3"/>
    <w:basedOn w:val="Normal"/>
    <w:next w:val="Normal"/>
    <w:qFormat/>
    <w:rsid w:val="004D67BB"/>
    <w:pPr>
      <w:keepNext/>
      <w:pBdr>
        <w:top w:val="single" w:sz="1" w:space="1" w:color="C0C0C0"/>
        <w:left w:val="single" w:sz="1" w:space="1" w:color="C0C0C0"/>
        <w:bottom w:val="single" w:sz="1" w:space="1" w:color="C0C0C0"/>
        <w:right w:val="single" w:sz="1" w:space="1" w:color="C0C0C0"/>
      </w:pBdr>
      <w:tabs>
        <w:tab w:val="left" w:pos="2061"/>
        <w:tab w:val="left" w:pos="3762"/>
        <w:tab w:val="left" w:pos="4329"/>
        <w:tab w:val="left" w:pos="6880"/>
      </w:tabs>
      <w:spacing w:after="113"/>
      <w:outlineLvl w:val="2"/>
    </w:pPr>
    <w:rPr>
      <w:rFonts w:cs="Arial"/>
      <w:b/>
      <w:bCs/>
    </w:rPr>
  </w:style>
  <w:style w:type="paragraph" w:styleId="Heading4">
    <w:name w:val="heading 4"/>
    <w:basedOn w:val="Normal"/>
    <w:next w:val="Normal"/>
    <w:qFormat/>
    <w:rsid w:val="004D67BB"/>
    <w:pPr>
      <w:keepNext/>
      <w:spacing w:after="240"/>
      <w:outlineLvl w:val="3"/>
    </w:pPr>
    <w:rPr>
      <w:b/>
      <w:bCs/>
    </w:rPr>
  </w:style>
  <w:style w:type="paragraph" w:styleId="Heading5">
    <w:name w:val="heading 5"/>
    <w:basedOn w:val="Title"/>
    <w:next w:val="BodyText"/>
    <w:qFormat/>
    <w:rsid w:val="004D67BB"/>
    <w:pPr>
      <w:outlineLvl w:val="4"/>
    </w:pPr>
    <w:rPr>
      <w:b/>
      <w:bCs/>
      <w:sz w:val="24"/>
      <w:szCs w:val="24"/>
    </w:rPr>
  </w:style>
  <w:style w:type="paragraph" w:styleId="Heading6">
    <w:name w:val="heading 6"/>
    <w:basedOn w:val="Title"/>
    <w:next w:val="BodyText"/>
    <w:qFormat/>
    <w:rsid w:val="004D67BB"/>
    <w:pPr>
      <w:outlineLvl w:val="5"/>
    </w:pPr>
    <w:rPr>
      <w:b/>
      <w:bCs/>
      <w:sz w:val="21"/>
      <w:szCs w:val="21"/>
    </w:rPr>
  </w:style>
  <w:style w:type="paragraph" w:styleId="Heading7">
    <w:name w:val="heading 7"/>
    <w:basedOn w:val="Normal"/>
    <w:next w:val="Normal"/>
    <w:qFormat/>
    <w:rsid w:val="004D67BB"/>
    <w:pPr>
      <w:outlineLvl w:val="6"/>
    </w:pPr>
  </w:style>
  <w:style w:type="paragraph" w:styleId="Heading8">
    <w:name w:val="heading 8"/>
    <w:basedOn w:val="Title"/>
    <w:next w:val="BodyText"/>
    <w:qFormat/>
    <w:rsid w:val="004D67BB"/>
    <w:pPr>
      <w:outlineLvl w:val="7"/>
    </w:pPr>
    <w:rPr>
      <w:b/>
      <w:bCs/>
      <w:sz w:val="21"/>
      <w:szCs w:val="21"/>
    </w:rPr>
  </w:style>
  <w:style w:type="paragraph" w:styleId="Heading9">
    <w:name w:val="heading 9"/>
    <w:basedOn w:val="Title"/>
    <w:next w:val="BodyText"/>
    <w:qFormat/>
    <w:rsid w:val="004D67BB"/>
    <w:p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ractredenotedebasdepage">
    <w:name w:val="Caractère de note de bas de page"/>
    <w:rsid w:val="004D67BB"/>
    <w:rPr>
      <w:vertAlign w:val="superscript"/>
    </w:rPr>
  </w:style>
  <w:style w:type="character" w:customStyle="1" w:styleId="Caractresdenumrotation">
    <w:name w:val="Caractères de numérotation"/>
    <w:rsid w:val="004D67BB"/>
  </w:style>
  <w:style w:type="character" w:customStyle="1" w:styleId="Puces">
    <w:name w:val="Puces"/>
    <w:rsid w:val="004D67BB"/>
    <w:rPr>
      <w:rFonts w:ascii="StarSymbol" w:eastAsia="StarSymbol" w:hAnsi="StarSymbol" w:cs="MS P????"/>
      <w:sz w:val="18"/>
      <w:szCs w:val="18"/>
    </w:rPr>
  </w:style>
  <w:style w:type="character" w:styleId="Hyperlink">
    <w:name w:val="Hyperlink"/>
    <w:basedOn w:val="WW-Policepardfaut"/>
    <w:semiHidden/>
    <w:rsid w:val="004D67BB"/>
    <w:rPr>
      <w:rFonts w:ascii="Arial" w:hAnsi="Arial"/>
      <w:color w:val="0000FF"/>
      <w:u w:val="single"/>
    </w:rPr>
  </w:style>
  <w:style w:type="character" w:styleId="FollowedHyperlink">
    <w:name w:val="FollowedHyperlink"/>
    <w:basedOn w:val="WW-Policepardfaut"/>
    <w:semiHidden/>
    <w:rsid w:val="004D67BB"/>
    <w:rPr>
      <w:rFonts w:ascii="Arial" w:hAnsi="Arial"/>
      <w:color w:val="993366"/>
      <w:u w:val="single"/>
    </w:rPr>
  </w:style>
  <w:style w:type="character" w:customStyle="1" w:styleId="Caractredenotedefin">
    <w:name w:val="Caractère de note de fin"/>
    <w:rsid w:val="004D67BB"/>
    <w:rPr>
      <w:vertAlign w:val="superscript"/>
    </w:rPr>
  </w:style>
  <w:style w:type="character" w:styleId="FootnoteReference">
    <w:name w:val="footnote reference"/>
    <w:semiHidden/>
    <w:rsid w:val="004D67BB"/>
    <w:rPr>
      <w:vertAlign w:val="superscript"/>
    </w:rPr>
  </w:style>
  <w:style w:type="character" w:styleId="EndnoteReference">
    <w:name w:val="endnote reference"/>
    <w:semiHidden/>
    <w:rsid w:val="004D67BB"/>
    <w:rPr>
      <w:vertAlign w:val="superscript"/>
    </w:rPr>
  </w:style>
  <w:style w:type="character" w:customStyle="1" w:styleId="WW8Num3z0">
    <w:name w:val="WW8Num3z0"/>
    <w:rsid w:val="004D67BB"/>
    <w:rPr>
      <w:rFonts w:ascii="Arial" w:hAnsi="Arial"/>
    </w:rPr>
  </w:style>
  <w:style w:type="character" w:customStyle="1" w:styleId="WW8Num4z0">
    <w:name w:val="WW8Num4z0"/>
    <w:rsid w:val="004D67BB"/>
    <w:rPr>
      <w:rFonts w:ascii="Arial" w:hAnsi="Arial"/>
    </w:rPr>
  </w:style>
  <w:style w:type="character" w:customStyle="1" w:styleId="WW8Num5z0">
    <w:name w:val="WW8Num5z0"/>
    <w:rsid w:val="004D67BB"/>
    <w:rPr>
      <w:rFonts w:ascii="Arial" w:hAnsi="Arial"/>
    </w:rPr>
  </w:style>
  <w:style w:type="character" w:customStyle="1" w:styleId="WW8Num6z0">
    <w:name w:val="WW8Num6z0"/>
    <w:rsid w:val="004D67BB"/>
    <w:rPr>
      <w:rFonts w:ascii="Times New Roman" w:hAnsi="Times New Roman"/>
    </w:rPr>
  </w:style>
  <w:style w:type="character" w:customStyle="1" w:styleId="WW8Num7z0">
    <w:name w:val="WW8Num7z0"/>
    <w:rsid w:val="004D67BB"/>
    <w:rPr>
      <w:rFonts w:ascii="Symbol" w:hAnsi="Symbol"/>
    </w:rPr>
  </w:style>
  <w:style w:type="character" w:customStyle="1" w:styleId="WW8Num8z0">
    <w:name w:val="WW8Num8z0"/>
    <w:rsid w:val="004D67BB"/>
    <w:rPr>
      <w:rFonts w:ascii="Wingdings" w:hAnsi="Wingdings"/>
    </w:rPr>
  </w:style>
  <w:style w:type="character" w:customStyle="1" w:styleId="WW8Num9z0">
    <w:name w:val="WW8Num9z0"/>
    <w:rsid w:val="004D67BB"/>
    <w:rPr>
      <w:rFonts w:ascii="Symbol" w:hAnsi="Symbol" w:cs="MS P????"/>
      <w:sz w:val="18"/>
      <w:szCs w:val="18"/>
    </w:rPr>
  </w:style>
  <w:style w:type="character" w:customStyle="1" w:styleId="WW8Num10z0">
    <w:name w:val="WW8Num10z0"/>
    <w:rsid w:val="004D67BB"/>
    <w:rPr>
      <w:rFonts w:ascii="Symbol" w:hAnsi="Symbol"/>
    </w:rPr>
  </w:style>
  <w:style w:type="character" w:customStyle="1" w:styleId="WW8Num11z0">
    <w:name w:val="WW8Num11z0"/>
    <w:rsid w:val="004D67BB"/>
    <w:rPr>
      <w:rFonts w:ascii="StarSymbol" w:hAnsi="StarSymbol" w:cs="MS P????"/>
      <w:sz w:val="18"/>
      <w:szCs w:val="18"/>
    </w:rPr>
  </w:style>
  <w:style w:type="character" w:customStyle="1" w:styleId="WW8Num13z0">
    <w:name w:val="WW8Num13z0"/>
    <w:rsid w:val="004D67BB"/>
    <w:rPr>
      <w:rFonts w:ascii="Wingdings" w:hAnsi="Wingdings" w:cs="Courier New"/>
    </w:rPr>
  </w:style>
  <w:style w:type="character" w:customStyle="1" w:styleId="WW8Num14z0">
    <w:name w:val="WW8Num14z0"/>
    <w:rsid w:val="004D67BB"/>
    <w:rPr>
      <w:rFonts w:ascii="Symbol" w:hAnsi="Symbol"/>
      <w:sz w:val="18"/>
    </w:rPr>
  </w:style>
  <w:style w:type="character" w:customStyle="1" w:styleId="WW8Num15z0">
    <w:name w:val="WW8Num15z0"/>
    <w:rsid w:val="004D67BB"/>
    <w:rPr>
      <w:rFonts w:ascii="StarSymbol" w:hAnsi="StarSymbol" w:cs="MS P????"/>
      <w:sz w:val="18"/>
      <w:szCs w:val="18"/>
    </w:rPr>
  </w:style>
  <w:style w:type="character" w:customStyle="1" w:styleId="WW8Num16z0">
    <w:name w:val="WW8Num16z0"/>
    <w:rsid w:val="004D67BB"/>
    <w:rPr>
      <w:rFonts w:ascii="Times New Roman" w:hAnsi="Times New Roman"/>
    </w:rPr>
  </w:style>
  <w:style w:type="character" w:customStyle="1" w:styleId="WW8Num17z0">
    <w:name w:val="WW8Num17z0"/>
    <w:rsid w:val="004D67BB"/>
    <w:rPr>
      <w:rFonts w:ascii="Wingdings" w:hAnsi="Wingdings" w:cs="Courier New"/>
      <w:sz w:val="16"/>
      <w:szCs w:val="16"/>
    </w:rPr>
  </w:style>
  <w:style w:type="character" w:customStyle="1" w:styleId="WW8Num18z0">
    <w:name w:val="WW8Num18z0"/>
    <w:rsid w:val="004D67BB"/>
    <w:rPr>
      <w:rFonts w:ascii="Arial" w:eastAsia="Times New Roman" w:hAnsi="Arial"/>
    </w:rPr>
  </w:style>
  <w:style w:type="character" w:customStyle="1" w:styleId="WW8Num19z0">
    <w:name w:val="WW8Num19z0"/>
    <w:rsid w:val="004D67BB"/>
    <w:rPr>
      <w:rFonts w:ascii="StarSymbol" w:hAnsi="StarSymbol"/>
    </w:rPr>
  </w:style>
  <w:style w:type="character" w:customStyle="1" w:styleId="WW8Num20z0">
    <w:name w:val="WW8Num20z0"/>
    <w:rsid w:val="004D67BB"/>
    <w:rPr>
      <w:rFonts w:ascii="Symbol" w:hAnsi="Symbol"/>
    </w:rPr>
  </w:style>
  <w:style w:type="character" w:customStyle="1" w:styleId="WW8Num21z0">
    <w:name w:val="WW8Num21z0"/>
    <w:rsid w:val="004D67BB"/>
    <w:rPr>
      <w:rFonts w:ascii="Symbol" w:hAnsi="Symbol"/>
    </w:rPr>
  </w:style>
  <w:style w:type="character" w:customStyle="1" w:styleId="WW8Num22z0">
    <w:name w:val="WW8Num22z0"/>
    <w:rsid w:val="004D67BB"/>
    <w:rPr>
      <w:rFonts w:ascii="Arial" w:hAnsi="Arial"/>
    </w:rPr>
  </w:style>
  <w:style w:type="character" w:customStyle="1" w:styleId="WW8Num23z0">
    <w:name w:val="WW8Num23z0"/>
    <w:rsid w:val="004D67BB"/>
    <w:rPr>
      <w:rFonts w:ascii="Symbol" w:hAnsi="Symbol"/>
    </w:rPr>
  </w:style>
  <w:style w:type="character" w:customStyle="1" w:styleId="WW8Num24z0">
    <w:name w:val="WW8Num24z0"/>
    <w:rsid w:val="004D67BB"/>
    <w:rPr>
      <w:rFonts w:ascii="StarSymbol" w:hAnsi="StarSymbol" w:cs="MS P????"/>
      <w:sz w:val="18"/>
      <w:szCs w:val="18"/>
    </w:rPr>
  </w:style>
  <w:style w:type="character" w:customStyle="1" w:styleId="WW8Num25z0">
    <w:name w:val="WW8Num25z0"/>
    <w:rsid w:val="004D67BB"/>
    <w:rPr>
      <w:rFonts w:ascii="Symbol" w:hAnsi="Symbol"/>
      <w:sz w:val="18"/>
    </w:rPr>
  </w:style>
  <w:style w:type="character" w:customStyle="1" w:styleId="WW8Num26z0">
    <w:name w:val="WW8Num26z0"/>
    <w:rsid w:val="004D67BB"/>
    <w:rPr>
      <w:rFonts w:ascii="Symbol" w:hAnsi="Symbol"/>
      <w:sz w:val="18"/>
    </w:rPr>
  </w:style>
  <w:style w:type="character" w:customStyle="1" w:styleId="WW8Num27z0">
    <w:name w:val="WW8Num27z0"/>
    <w:rsid w:val="004D67BB"/>
    <w:rPr>
      <w:rFonts w:ascii="Symbol" w:hAnsi="Symbol"/>
      <w:sz w:val="18"/>
    </w:rPr>
  </w:style>
  <w:style w:type="character" w:customStyle="1" w:styleId="WW8Num28z0">
    <w:name w:val="WW8Num28z0"/>
    <w:rsid w:val="004D67BB"/>
    <w:rPr>
      <w:rFonts w:ascii="Symbol" w:hAnsi="Symbol"/>
      <w:sz w:val="18"/>
    </w:rPr>
  </w:style>
  <w:style w:type="character" w:customStyle="1" w:styleId="WW8Num29z0">
    <w:name w:val="WW8Num29z0"/>
    <w:rsid w:val="004D67BB"/>
    <w:rPr>
      <w:rFonts w:ascii="StarSymbol" w:hAnsi="StarSymbol"/>
    </w:rPr>
  </w:style>
  <w:style w:type="character" w:customStyle="1" w:styleId="WW8Num30z0">
    <w:name w:val="WW8Num30z0"/>
    <w:rsid w:val="004D67BB"/>
    <w:rPr>
      <w:rFonts w:ascii="StarSymbol" w:hAnsi="StarSymbol"/>
    </w:rPr>
  </w:style>
  <w:style w:type="character" w:customStyle="1" w:styleId="WW8Num31z0">
    <w:name w:val="WW8Num31z0"/>
    <w:rsid w:val="004D67BB"/>
    <w:rPr>
      <w:rFonts w:ascii="StarSymbol" w:hAnsi="StarSymbol"/>
      <w:sz w:val="18"/>
    </w:rPr>
  </w:style>
  <w:style w:type="character" w:customStyle="1" w:styleId="Absatz-Standardschriftart">
    <w:name w:val="Absatz-Standardschriftart"/>
    <w:rsid w:val="004D67BB"/>
  </w:style>
  <w:style w:type="character" w:customStyle="1" w:styleId="WW-Absatz-Standardschriftart">
    <w:name w:val="WW-Absatz-Standardschriftart"/>
    <w:rsid w:val="004D67BB"/>
  </w:style>
  <w:style w:type="character" w:customStyle="1" w:styleId="WW-Absatz-Standardschriftart1">
    <w:name w:val="WW-Absatz-Standardschriftart1"/>
    <w:rsid w:val="004D67BB"/>
  </w:style>
  <w:style w:type="character" w:customStyle="1" w:styleId="WW8Num12z0">
    <w:name w:val="WW8Num12z0"/>
    <w:rsid w:val="004D67BB"/>
    <w:rPr>
      <w:rFonts w:ascii="StarSymbol" w:hAnsi="StarSymbol" w:cs="MS P????"/>
      <w:sz w:val="18"/>
      <w:szCs w:val="18"/>
    </w:rPr>
  </w:style>
  <w:style w:type="character" w:customStyle="1" w:styleId="WW-Absatz-Standardschriftart11">
    <w:name w:val="WW-Absatz-Standardschriftart11"/>
    <w:rsid w:val="004D67BB"/>
  </w:style>
  <w:style w:type="character" w:customStyle="1" w:styleId="WW-Absatz-Standardschriftart111">
    <w:name w:val="WW-Absatz-Standardschriftart111"/>
    <w:rsid w:val="004D67BB"/>
  </w:style>
  <w:style w:type="character" w:customStyle="1" w:styleId="WW-Absatz-Standardschriftart1111">
    <w:name w:val="WW-Absatz-Standardschriftart1111"/>
    <w:rsid w:val="004D67BB"/>
  </w:style>
  <w:style w:type="character" w:customStyle="1" w:styleId="WW-Absatz-Standardschriftart11111">
    <w:name w:val="WW-Absatz-Standardschriftart11111"/>
    <w:rsid w:val="004D67BB"/>
  </w:style>
  <w:style w:type="character" w:customStyle="1" w:styleId="WW-Absatz-Standardschriftart111111">
    <w:name w:val="WW-Absatz-Standardschriftart111111"/>
    <w:rsid w:val="004D67BB"/>
  </w:style>
  <w:style w:type="character" w:customStyle="1" w:styleId="WW8Num32z0">
    <w:name w:val="WW8Num32z0"/>
    <w:rsid w:val="004D67BB"/>
    <w:rPr>
      <w:rFonts w:ascii="Arial" w:eastAsia="Times New Roman" w:hAnsi="Arial"/>
    </w:rPr>
  </w:style>
  <w:style w:type="character" w:customStyle="1" w:styleId="WW-Absatz-Standardschriftart1111111">
    <w:name w:val="WW-Absatz-Standardschriftart1111111"/>
    <w:rsid w:val="004D67BB"/>
  </w:style>
  <w:style w:type="character" w:customStyle="1" w:styleId="WW-Absatz-Standardschriftart11111111">
    <w:name w:val="WW-Absatz-Standardschriftart11111111"/>
    <w:rsid w:val="004D67BB"/>
  </w:style>
  <w:style w:type="character" w:customStyle="1" w:styleId="WW8Num2z0">
    <w:name w:val="WW8Num2z0"/>
    <w:rsid w:val="004D67BB"/>
    <w:rPr>
      <w:rFonts w:ascii="Symbol" w:hAnsi="Symbol"/>
    </w:rPr>
  </w:style>
  <w:style w:type="character" w:customStyle="1" w:styleId="WW-Absatz-Standardschriftart111111111">
    <w:name w:val="WW-Absatz-Standardschriftart111111111"/>
    <w:rsid w:val="004D67BB"/>
  </w:style>
  <w:style w:type="character" w:customStyle="1" w:styleId="WW-Policepardfaut">
    <w:name w:val="WW-Police par défaut"/>
    <w:rsid w:val="004D67BB"/>
  </w:style>
  <w:style w:type="character" w:customStyle="1" w:styleId="WW-Absatz-Standardschriftart1111111111">
    <w:name w:val="WW-Absatz-Standardschriftart1111111111"/>
    <w:rsid w:val="004D67BB"/>
  </w:style>
  <w:style w:type="character" w:customStyle="1" w:styleId="WW-Absatz-Standardschriftart11111111111">
    <w:name w:val="WW-Absatz-Standardschriftart11111111111"/>
    <w:rsid w:val="004D67BB"/>
  </w:style>
  <w:style w:type="character" w:customStyle="1" w:styleId="WW-Absatz-Standardschriftart111111111111">
    <w:name w:val="WW-Absatz-Standardschriftart111111111111"/>
    <w:rsid w:val="004D67BB"/>
  </w:style>
  <w:style w:type="character" w:customStyle="1" w:styleId="WW-Absatz-Standardschriftart1111111111111">
    <w:name w:val="WW-Absatz-Standardschriftart1111111111111"/>
    <w:rsid w:val="004D67BB"/>
  </w:style>
  <w:style w:type="character" w:customStyle="1" w:styleId="WW-Absatz-Standardschriftart11111111111111">
    <w:name w:val="WW-Absatz-Standardschriftart11111111111111"/>
    <w:rsid w:val="004D67BB"/>
  </w:style>
  <w:style w:type="character" w:customStyle="1" w:styleId="WW8Num1z0">
    <w:name w:val="WW8Num1z0"/>
    <w:rsid w:val="004D67BB"/>
    <w:rPr>
      <w:rFonts w:ascii="Symbol" w:hAnsi="Symbol"/>
      <w:sz w:val="18"/>
    </w:rPr>
  </w:style>
  <w:style w:type="character" w:customStyle="1" w:styleId="WW-Absatz-Standardschriftart111111111111111">
    <w:name w:val="WW-Absatz-Standardschriftart111111111111111"/>
    <w:rsid w:val="004D67BB"/>
  </w:style>
  <w:style w:type="character" w:customStyle="1" w:styleId="WW8Num4z2">
    <w:name w:val="WW8Num4z2"/>
    <w:rsid w:val="004D67BB"/>
    <w:rPr>
      <w:rFonts w:ascii="Wingdings" w:hAnsi="Wingdings"/>
    </w:rPr>
  </w:style>
  <w:style w:type="character" w:customStyle="1" w:styleId="WW8Num4z3">
    <w:name w:val="WW8Num4z3"/>
    <w:rsid w:val="004D67BB"/>
    <w:rPr>
      <w:rFonts w:ascii="Symbol" w:hAnsi="Symbol"/>
    </w:rPr>
  </w:style>
  <w:style w:type="character" w:customStyle="1" w:styleId="WW8Num4z4">
    <w:name w:val="WW8Num4z4"/>
    <w:rsid w:val="004D67BB"/>
    <w:rPr>
      <w:rFonts w:ascii="Courier New" w:hAnsi="Courier New" w:cs="Courier New"/>
    </w:rPr>
  </w:style>
  <w:style w:type="character" w:customStyle="1" w:styleId="WW-Absatz-Standardschriftart1111111111111111">
    <w:name w:val="WW-Absatz-Standardschriftart1111111111111111"/>
    <w:rsid w:val="004D67BB"/>
  </w:style>
  <w:style w:type="character" w:customStyle="1" w:styleId="WW-WW8Num1z0">
    <w:name w:val="WW-WW8Num1z0"/>
    <w:rsid w:val="004D67BB"/>
    <w:rPr>
      <w:rFonts w:ascii="Symbol" w:hAnsi="Symbol"/>
      <w:sz w:val="18"/>
    </w:rPr>
  </w:style>
  <w:style w:type="character" w:customStyle="1" w:styleId="WW-WW8Num3z0">
    <w:name w:val="WW-WW8Num3z0"/>
    <w:rsid w:val="004D67BB"/>
    <w:rPr>
      <w:rFonts w:ascii="Arial" w:hAnsi="Arial"/>
    </w:rPr>
  </w:style>
  <w:style w:type="character" w:customStyle="1" w:styleId="WW-WW8Num4z0">
    <w:name w:val="WW-WW8Num4z0"/>
    <w:rsid w:val="004D67BB"/>
    <w:rPr>
      <w:rFonts w:ascii="Arial" w:hAnsi="Arial"/>
    </w:rPr>
  </w:style>
  <w:style w:type="character" w:customStyle="1" w:styleId="WW-WW8Num4z2">
    <w:name w:val="WW-WW8Num4z2"/>
    <w:rsid w:val="004D67BB"/>
    <w:rPr>
      <w:rFonts w:ascii="Wingdings" w:hAnsi="Wingdings"/>
    </w:rPr>
  </w:style>
  <w:style w:type="character" w:customStyle="1" w:styleId="WW-WW8Num4z3">
    <w:name w:val="WW-WW8Num4z3"/>
    <w:rsid w:val="004D67BB"/>
    <w:rPr>
      <w:rFonts w:ascii="Symbol" w:hAnsi="Symbol"/>
    </w:rPr>
  </w:style>
  <w:style w:type="character" w:customStyle="1" w:styleId="WW-WW8Num4z4">
    <w:name w:val="WW-WW8Num4z4"/>
    <w:rsid w:val="004D67BB"/>
    <w:rPr>
      <w:rFonts w:ascii="Courier New" w:hAnsi="Courier New" w:cs="Courier New"/>
    </w:rPr>
  </w:style>
  <w:style w:type="character" w:customStyle="1" w:styleId="WW-WW8Num5z0">
    <w:name w:val="WW-WW8Num5z0"/>
    <w:rsid w:val="004D67BB"/>
    <w:rPr>
      <w:rFonts w:ascii="Arial" w:hAnsi="Arial"/>
    </w:rPr>
  </w:style>
  <w:style w:type="character" w:customStyle="1" w:styleId="WW-WW8Num6z0">
    <w:name w:val="WW-WW8Num6z0"/>
    <w:rsid w:val="004D67BB"/>
    <w:rPr>
      <w:rFonts w:ascii="Times New Roman" w:hAnsi="Times New Roman"/>
    </w:rPr>
  </w:style>
  <w:style w:type="character" w:customStyle="1" w:styleId="WW-WW8Num7z0">
    <w:name w:val="WW-WW8Num7z0"/>
    <w:rsid w:val="004D67BB"/>
    <w:rPr>
      <w:rFonts w:ascii="Symbol" w:hAnsi="Symbol"/>
    </w:rPr>
  </w:style>
  <w:style w:type="character" w:customStyle="1" w:styleId="WW-WW8Num8z0">
    <w:name w:val="WW-WW8Num8z0"/>
    <w:rsid w:val="004D67BB"/>
    <w:rPr>
      <w:rFonts w:ascii="Wingdings" w:hAnsi="Wingdings"/>
    </w:rPr>
  </w:style>
  <w:style w:type="character" w:customStyle="1" w:styleId="WW-Absatz-Standardschriftart11111111111111111">
    <w:name w:val="WW-Absatz-Standardschriftart11111111111111111"/>
    <w:rsid w:val="004D67BB"/>
  </w:style>
  <w:style w:type="character" w:customStyle="1" w:styleId="WW-WW8Num5z01">
    <w:name w:val="WW-WW8Num5z01"/>
    <w:rsid w:val="004D67BB"/>
    <w:rPr>
      <w:rFonts w:ascii="Symbol" w:hAnsi="Symbol"/>
    </w:rPr>
  </w:style>
  <w:style w:type="character" w:customStyle="1" w:styleId="WW-WW8Num6z01">
    <w:name w:val="WW-WW8Num6z01"/>
    <w:rsid w:val="004D67BB"/>
    <w:rPr>
      <w:rFonts w:ascii="Symbol" w:hAnsi="Symbol"/>
    </w:rPr>
  </w:style>
  <w:style w:type="character" w:customStyle="1" w:styleId="WW-WW8Num7z01">
    <w:name w:val="WW-WW8Num7z01"/>
    <w:rsid w:val="004D67BB"/>
    <w:rPr>
      <w:rFonts w:ascii="Symbol" w:hAnsi="Symbol"/>
    </w:rPr>
  </w:style>
  <w:style w:type="character" w:customStyle="1" w:styleId="WW-WW8Num8z01">
    <w:name w:val="WW-WW8Num8z01"/>
    <w:rsid w:val="004D67BB"/>
    <w:rPr>
      <w:rFonts w:ascii="Symbol" w:hAnsi="Symbol"/>
    </w:rPr>
  </w:style>
  <w:style w:type="character" w:customStyle="1" w:styleId="WW8Num17z1">
    <w:name w:val="WW8Num17z1"/>
    <w:rsid w:val="004D67BB"/>
    <w:rPr>
      <w:rFonts w:ascii="Courier New" w:hAnsi="Courier New" w:cs="Courier New"/>
    </w:rPr>
  </w:style>
  <w:style w:type="character" w:customStyle="1" w:styleId="WW8Num17z2">
    <w:name w:val="WW8Num17z2"/>
    <w:rsid w:val="004D67BB"/>
    <w:rPr>
      <w:rFonts w:ascii="Wingdings" w:hAnsi="Wingdings" w:cs="Courier New"/>
    </w:rPr>
  </w:style>
  <w:style w:type="character" w:customStyle="1" w:styleId="WW8Num17z3">
    <w:name w:val="WW8Num17z3"/>
    <w:rsid w:val="004D67BB"/>
    <w:rPr>
      <w:rFonts w:ascii="Symbol" w:hAnsi="Symbol" w:cs="Symbol"/>
    </w:rPr>
  </w:style>
  <w:style w:type="character" w:customStyle="1" w:styleId="WW8Num18z1">
    <w:name w:val="WW8Num18z1"/>
    <w:rsid w:val="004D67BB"/>
    <w:rPr>
      <w:rFonts w:ascii="Courier New" w:hAnsi="Courier New" w:cs="Lucida Sans Unicode"/>
    </w:rPr>
  </w:style>
  <w:style w:type="character" w:customStyle="1" w:styleId="WW8Num18z2">
    <w:name w:val="WW8Num18z2"/>
    <w:rsid w:val="004D67BB"/>
    <w:rPr>
      <w:rFonts w:ascii="Wingdings" w:hAnsi="Wingdings" w:cs="Arial Unicode MS"/>
    </w:rPr>
  </w:style>
  <w:style w:type="character" w:customStyle="1" w:styleId="WW8Num18z3">
    <w:name w:val="WW8Num18z3"/>
    <w:rsid w:val="004D67BB"/>
    <w:rPr>
      <w:rFonts w:ascii="Symbol" w:hAnsi="Symbol" w:cs="Symbol"/>
    </w:rPr>
  </w:style>
  <w:style w:type="character" w:customStyle="1" w:styleId="WW8Num22z1">
    <w:name w:val="WW8Num22z1"/>
    <w:rsid w:val="004D67BB"/>
    <w:rPr>
      <w:rFonts w:ascii="Courier New" w:hAnsi="Courier New" w:cs="Courier New"/>
    </w:rPr>
  </w:style>
  <w:style w:type="character" w:customStyle="1" w:styleId="WW8Num22z2">
    <w:name w:val="WW8Num22z2"/>
    <w:rsid w:val="004D67BB"/>
    <w:rPr>
      <w:rFonts w:ascii="Wingdings" w:hAnsi="Wingdings"/>
    </w:rPr>
  </w:style>
  <w:style w:type="character" w:customStyle="1" w:styleId="WW8Num22z3">
    <w:name w:val="WW8Num22z3"/>
    <w:rsid w:val="004D67BB"/>
    <w:rPr>
      <w:rFonts w:ascii="Symbol" w:hAnsi="Symbol"/>
    </w:rPr>
  </w:style>
  <w:style w:type="character" w:customStyle="1" w:styleId="WW8Num32z1">
    <w:name w:val="WW8Num32z1"/>
    <w:rsid w:val="004D67BB"/>
    <w:rPr>
      <w:rFonts w:ascii="Courier New" w:hAnsi="Courier New" w:cs="Courier New"/>
    </w:rPr>
  </w:style>
  <w:style w:type="character" w:customStyle="1" w:styleId="WW8Num32z2">
    <w:name w:val="WW8Num32z2"/>
    <w:rsid w:val="004D67BB"/>
    <w:rPr>
      <w:rFonts w:ascii="Wingdings" w:hAnsi="Wingdings" w:cs="Courier New"/>
    </w:rPr>
  </w:style>
  <w:style w:type="character" w:customStyle="1" w:styleId="WW8Num32z3">
    <w:name w:val="WW8Num32z3"/>
    <w:rsid w:val="004D67BB"/>
    <w:rPr>
      <w:rFonts w:ascii="Symbol" w:hAnsi="Symbol" w:cs="Symbol"/>
    </w:rPr>
  </w:style>
  <w:style w:type="character" w:customStyle="1" w:styleId="WW8Num33z0">
    <w:name w:val="WW8Num33z0"/>
    <w:rsid w:val="004D67BB"/>
    <w:rPr>
      <w:rFonts w:ascii="Symbol" w:hAnsi="Symbol"/>
    </w:rPr>
  </w:style>
  <w:style w:type="character" w:customStyle="1" w:styleId="WW8Num34z0">
    <w:name w:val="WW8Num34z0"/>
    <w:rsid w:val="004D67BB"/>
    <w:rPr>
      <w:rFonts w:ascii="Symbol" w:hAnsi="Symbol" w:cs="Symbol"/>
    </w:rPr>
  </w:style>
  <w:style w:type="character" w:customStyle="1" w:styleId="WW8Num34z1">
    <w:name w:val="WW8Num34z1"/>
    <w:rsid w:val="004D67BB"/>
    <w:rPr>
      <w:rFonts w:ascii="Courier New" w:hAnsi="Courier New" w:cs="Courier New"/>
    </w:rPr>
  </w:style>
  <w:style w:type="character" w:customStyle="1" w:styleId="WW8Num34z2">
    <w:name w:val="WW8Num34z2"/>
    <w:rsid w:val="004D67BB"/>
    <w:rPr>
      <w:rFonts w:ascii="Wingdings" w:hAnsi="Wingdings" w:cs="Courier New"/>
    </w:rPr>
  </w:style>
  <w:style w:type="character" w:customStyle="1" w:styleId="WW8Num35z0">
    <w:name w:val="WW8Num35z0"/>
    <w:rsid w:val="004D67BB"/>
    <w:rPr>
      <w:rFonts w:ascii="Wingdings" w:hAnsi="Wingdings" w:cs="Courier New"/>
    </w:rPr>
  </w:style>
  <w:style w:type="character" w:customStyle="1" w:styleId="WW8Num36z0">
    <w:name w:val="WW8Num36z0"/>
    <w:rsid w:val="004D67BB"/>
    <w:rPr>
      <w:rFonts w:ascii="Symbol" w:hAnsi="Symbol"/>
      <w:sz w:val="18"/>
    </w:rPr>
  </w:style>
  <w:style w:type="character" w:customStyle="1" w:styleId="WW8Num37z0">
    <w:name w:val="WW8Num37z0"/>
    <w:rsid w:val="004D67BB"/>
    <w:rPr>
      <w:rFonts w:ascii="Symbol" w:hAnsi="Symbol"/>
      <w:sz w:val="18"/>
    </w:rPr>
  </w:style>
  <w:style w:type="character" w:customStyle="1" w:styleId="WW8Num38z0">
    <w:name w:val="WW8Num38z0"/>
    <w:rsid w:val="004D67BB"/>
    <w:rPr>
      <w:rFonts w:ascii="Wingdings" w:hAnsi="Wingdings"/>
      <w:sz w:val="16"/>
    </w:rPr>
  </w:style>
  <w:style w:type="character" w:customStyle="1" w:styleId="WW8Num41z0">
    <w:name w:val="WW8Num41z0"/>
    <w:rsid w:val="004D67BB"/>
    <w:rPr>
      <w:rFonts w:ascii="Symbol" w:hAnsi="Symbol"/>
    </w:rPr>
  </w:style>
  <w:style w:type="character" w:customStyle="1" w:styleId="WW8Num42z0">
    <w:name w:val="WW8Num42z0"/>
    <w:rsid w:val="004D67BB"/>
    <w:rPr>
      <w:rFonts w:ascii="Symbol" w:hAnsi="Symbol"/>
      <w:sz w:val="18"/>
    </w:rPr>
  </w:style>
  <w:style w:type="character" w:customStyle="1" w:styleId="WW8Num42z1">
    <w:name w:val="WW8Num42z1"/>
    <w:rsid w:val="004D67BB"/>
    <w:rPr>
      <w:rFonts w:ascii="Courier New" w:hAnsi="Courier New" w:cs="Courier New"/>
    </w:rPr>
  </w:style>
  <w:style w:type="character" w:customStyle="1" w:styleId="WW8Num42z2">
    <w:name w:val="WW8Num42z2"/>
    <w:rsid w:val="004D67BB"/>
    <w:rPr>
      <w:rFonts w:ascii="Wingdings" w:hAnsi="Wingdings"/>
    </w:rPr>
  </w:style>
  <w:style w:type="character" w:customStyle="1" w:styleId="WW8Num42z3">
    <w:name w:val="WW8Num42z3"/>
    <w:rsid w:val="004D67BB"/>
    <w:rPr>
      <w:rFonts w:ascii="Symbol" w:hAnsi="Symbol"/>
    </w:rPr>
  </w:style>
  <w:style w:type="character" w:customStyle="1" w:styleId="WW8Num43z0">
    <w:name w:val="WW8Num43z0"/>
    <w:rsid w:val="004D67BB"/>
    <w:rPr>
      <w:rFonts w:ascii="Symbol" w:hAnsi="Symbol"/>
    </w:rPr>
  </w:style>
  <w:style w:type="character" w:customStyle="1" w:styleId="WW8Num44z0">
    <w:name w:val="WW8Num44z0"/>
    <w:rsid w:val="004D67BB"/>
    <w:rPr>
      <w:rFonts w:ascii="Symbol" w:hAnsi="Symbol"/>
    </w:rPr>
  </w:style>
  <w:style w:type="character" w:customStyle="1" w:styleId="WW8Num45z0">
    <w:name w:val="WW8Num45z0"/>
    <w:rsid w:val="004D67BB"/>
    <w:rPr>
      <w:rFonts w:ascii="Times New Roman" w:hAnsi="Times New Roman"/>
    </w:rPr>
  </w:style>
  <w:style w:type="character" w:customStyle="1" w:styleId="WW8Num46z0">
    <w:name w:val="WW8Num46z0"/>
    <w:rsid w:val="004D67BB"/>
    <w:rPr>
      <w:rFonts w:ascii="Symbol" w:hAnsi="Symbol"/>
    </w:rPr>
  </w:style>
  <w:style w:type="character" w:customStyle="1" w:styleId="WW8Num47z0">
    <w:name w:val="WW8Num47z0"/>
    <w:rsid w:val="004D67BB"/>
    <w:rPr>
      <w:rFonts w:ascii="Symbol" w:hAnsi="Symbol"/>
      <w:sz w:val="18"/>
    </w:rPr>
  </w:style>
  <w:style w:type="character" w:customStyle="1" w:styleId="WW8Num48z0">
    <w:name w:val="WW8Num48z0"/>
    <w:rsid w:val="004D67BB"/>
    <w:rPr>
      <w:rFonts w:ascii="Wingdings" w:hAnsi="Wingdings"/>
      <w:sz w:val="16"/>
    </w:rPr>
  </w:style>
  <w:style w:type="character" w:customStyle="1" w:styleId="WW8Num49z0">
    <w:name w:val="WW8Num49z0"/>
    <w:rsid w:val="004D67BB"/>
    <w:rPr>
      <w:rFonts w:ascii="Symbol" w:hAnsi="Symbol"/>
    </w:rPr>
  </w:style>
  <w:style w:type="character" w:customStyle="1" w:styleId="WW8Num51z1">
    <w:name w:val="WW8Num51z1"/>
    <w:rsid w:val="004D67BB"/>
    <w:rPr>
      <w:rFonts w:ascii="Courier New" w:hAnsi="Courier New" w:cs="Lucida Sans Unicode"/>
    </w:rPr>
  </w:style>
  <w:style w:type="character" w:customStyle="1" w:styleId="WW8Num51z2">
    <w:name w:val="WW8Num51z2"/>
    <w:rsid w:val="004D67BB"/>
    <w:rPr>
      <w:rFonts w:ascii="Wingdings" w:hAnsi="Wingdings"/>
    </w:rPr>
  </w:style>
  <w:style w:type="character" w:customStyle="1" w:styleId="WW8Num51z3">
    <w:name w:val="WW8Num51z3"/>
    <w:rsid w:val="004D67BB"/>
    <w:rPr>
      <w:rFonts w:ascii="Symbol" w:hAnsi="Symbol"/>
    </w:rPr>
  </w:style>
  <w:style w:type="character" w:customStyle="1" w:styleId="WW8Num52z0">
    <w:name w:val="WW8Num52z0"/>
    <w:rsid w:val="004D67BB"/>
    <w:rPr>
      <w:rFonts w:ascii="Symbol" w:hAnsi="Symbol"/>
      <w:sz w:val="18"/>
    </w:rPr>
  </w:style>
  <w:style w:type="character" w:customStyle="1" w:styleId="WW8Num53z0">
    <w:name w:val="WW8Num53z0"/>
    <w:rsid w:val="004D67BB"/>
    <w:rPr>
      <w:rFonts w:ascii="Symbol" w:hAnsi="Symbol"/>
      <w:sz w:val="18"/>
    </w:rPr>
  </w:style>
  <w:style w:type="character" w:customStyle="1" w:styleId="WW8Num54z0">
    <w:name w:val="WW8Num54z0"/>
    <w:rsid w:val="004D67BB"/>
    <w:rPr>
      <w:rFonts w:ascii="Symbol" w:hAnsi="Symbol"/>
    </w:rPr>
  </w:style>
  <w:style w:type="character" w:customStyle="1" w:styleId="WW8Num55z0">
    <w:name w:val="WW8Num55z0"/>
    <w:rsid w:val="004D67BB"/>
    <w:rPr>
      <w:rFonts w:ascii="Symbol" w:hAnsi="Symbol"/>
    </w:rPr>
  </w:style>
  <w:style w:type="character" w:customStyle="1" w:styleId="WW8Num56z0">
    <w:name w:val="WW8Num56z0"/>
    <w:rsid w:val="004D67BB"/>
    <w:rPr>
      <w:rFonts w:ascii="Symbol" w:hAnsi="Symbol"/>
      <w:sz w:val="18"/>
    </w:rPr>
  </w:style>
  <w:style w:type="character" w:customStyle="1" w:styleId="WW8Num58z0">
    <w:name w:val="WW8Num58z0"/>
    <w:rsid w:val="004D67BB"/>
    <w:rPr>
      <w:rFonts w:ascii="Symbol" w:hAnsi="Symbol"/>
    </w:rPr>
  </w:style>
  <w:style w:type="character" w:customStyle="1" w:styleId="WW8Num60z0">
    <w:name w:val="WW8Num60z0"/>
    <w:rsid w:val="004D67BB"/>
    <w:rPr>
      <w:rFonts w:ascii="Symbol" w:hAnsi="Symbol"/>
    </w:rPr>
  </w:style>
  <w:style w:type="character" w:customStyle="1" w:styleId="WW8Num61z0">
    <w:name w:val="WW8Num61z0"/>
    <w:rsid w:val="004D67BB"/>
    <w:rPr>
      <w:rFonts w:ascii="Symbol" w:hAnsi="Symbol"/>
    </w:rPr>
  </w:style>
  <w:style w:type="character" w:customStyle="1" w:styleId="WW8Num65z0">
    <w:name w:val="WW8Num65z0"/>
    <w:rsid w:val="004D67BB"/>
    <w:rPr>
      <w:rFonts w:ascii="Times New Roman" w:hAnsi="Times New Roman" w:cs="Times New Roman"/>
    </w:rPr>
  </w:style>
  <w:style w:type="character" w:customStyle="1" w:styleId="WW8Num65z1">
    <w:name w:val="WW8Num65z1"/>
    <w:rsid w:val="004D67BB"/>
    <w:rPr>
      <w:rFonts w:ascii="Courier New" w:hAnsi="Courier New" w:cs="Lucida Sans Unicode"/>
    </w:rPr>
  </w:style>
  <w:style w:type="character" w:customStyle="1" w:styleId="WW8Num65z2">
    <w:name w:val="WW8Num65z2"/>
    <w:rsid w:val="004D67BB"/>
    <w:rPr>
      <w:rFonts w:ascii="Wingdings" w:hAnsi="Wingdings"/>
    </w:rPr>
  </w:style>
  <w:style w:type="character" w:customStyle="1" w:styleId="WW8Num65z3">
    <w:name w:val="WW8Num65z3"/>
    <w:rsid w:val="004D67BB"/>
    <w:rPr>
      <w:rFonts w:ascii="Symbol" w:hAnsi="Symbol"/>
    </w:rPr>
  </w:style>
  <w:style w:type="character" w:customStyle="1" w:styleId="WW8Num67z0">
    <w:name w:val="WW8Num67z0"/>
    <w:rsid w:val="004D67BB"/>
    <w:rPr>
      <w:rFonts w:ascii="Symbol" w:hAnsi="Symbol"/>
    </w:rPr>
  </w:style>
  <w:style w:type="character" w:customStyle="1" w:styleId="WW8Num68z0">
    <w:name w:val="WW8Num68z0"/>
    <w:rsid w:val="004D67BB"/>
    <w:rPr>
      <w:rFonts w:ascii="Wingdings" w:hAnsi="Wingdings"/>
      <w:sz w:val="16"/>
    </w:rPr>
  </w:style>
  <w:style w:type="character" w:customStyle="1" w:styleId="WW8Num69z0">
    <w:name w:val="WW8Num69z0"/>
    <w:rsid w:val="004D67BB"/>
    <w:rPr>
      <w:rFonts w:ascii="Times New Roman" w:hAnsi="Times New Roman" w:cs="Times New Roman"/>
    </w:rPr>
  </w:style>
  <w:style w:type="character" w:customStyle="1" w:styleId="WW8Num69z1">
    <w:name w:val="WW8Num69z1"/>
    <w:rsid w:val="004D67BB"/>
    <w:rPr>
      <w:rFonts w:ascii="Courier New" w:hAnsi="Courier New" w:cs="Lucida Sans Unicode"/>
    </w:rPr>
  </w:style>
  <w:style w:type="character" w:customStyle="1" w:styleId="WW8Num69z2">
    <w:name w:val="WW8Num69z2"/>
    <w:rsid w:val="004D67BB"/>
    <w:rPr>
      <w:rFonts w:ascii="Wingdings" w:hAnsi="Wingdings"/>
    </w:rPr>
  </w:style>
  <w:style w:type="character" w:customStyle="1" w:styleId="WW8Num69z3">
    <w:name w:val="WW8Num69z3"/>
    <w:rsid w:val="004D67BB"/>
    <w:rPr>
      <w:rFonts w:ascii="Symbol" w:hAnsi="Symbol"/>
    </w:rPr>
  </w:style>
  <w:style w:type="character" w:customStyle="1" w:styleId="WW8Num71z0">
    <w:name w:val="WW8Num71z0"/>
    <w:rsid w:val="004D67BB"/>
    <w:rPr>
      <w:rFonts w:ascii="Arial" w:hAnsi="Arial"/>
    </w:rPr>
  </w:style>
  <w:style w:type="character" w:customStyle="1" w:styleId="WW8Num73z0">
    <w:name w:val="WW8Num73z0"/>
    <w:rsid w:val="004D67BB"/>
    <w:rPr>
      <w:rFonts w:ascii="Symbol" w:hAnsi="Symbol"/>
      <w:sz w:val="18"/>
    </w:rPr>
  </w:style>
  <w:style w:type="character" w:customStyle="1" w:styleId="WW8Num74z0">
    <w:name w:val="WW8Num74z0"/>
    <w:rsid w:val="004D67BB"/>
    <w:rPr>
      <w:rFonts w:ascii="Wingdings" w:hAnsi="Wingdings"/>
    </w:rPr>
  </w:style>
  <w:style w:type="character" w:customStyle="1" w:styleId="WW8Num75z0">
    <w:name w:val="WW8Num75z0"/>
    <w:rsid w:val="004D67BB"/>
    <w:rPr>
      <w:rFonts w:ascii="Arial" w:hAnsi="Arial"/>
    </w:rPr>
  </w:style>
  <w:style w:type="character" w:customStyle="1" w:styleId="WW8Num75z1">
    <w:name w:val="WW8Num75z1"/>
    <w:rsid w:val="004D67BB"/>
    <w:rPr>
      <w:rFonts w:ascii="Courier New" w:hAnsi="Courier New" w:cs="Courier New"/>
    </w:rPr>
  </w:style>
  <w:style w:type="character" w:customStyle="1" w:styleId="WW8Num75z2">
    <w:name w:val="WW8Num75z2"/>
    <w:rsid w:val="004D67BB"/>
    <w:rPr>
      <w:rFonts w:ascii="Wingdings" w:hAnsi="Wingdings"/>
    </w:rPr>
  </w:style>
  <w:style w:type="character" w:customStyle="1" w:styleId="WW8Num75z3">
    <w:name w:val="WW8Num75z3"/>
    <w:rsid w:val="004D67BB"/>
    <w:rPr>
      <w:rFonts w:ascii="Symbol" w:hAnsi="Symbol"/>
    </w:rPr>
  </w:style>
  <w:style w:type="character" w:customStyle="1" w:styleId="WW8Num77z0">
    <w:name w:val="WW8Num77z0"/>
    <w:rsid w:val="004D67BB"/>
    <w:rPr>
      <w:rFonts w:ascii="Symbol" w:hAnsi="Symbol"/>
    </w:rPr>
  </w:style>
  <w:style w:type="character" w:customStyle="1" w:styleId="WW8Num78z0">
    <w:name w:val="WW8Num78z0"/>
    <w:rsid w:val="004D67BB"/>
    <w:rPr>
      <w:rFonts w:ascii="Arial" w:eastAsia="Times New Roman" w:hAnsi="Arial"/>
    </w:rPr>
  </w:style>
  <w:style w:type="character" w:customStyle="1" w:styleId="WW8Num78z1">
    <w:name w:val="WW8Num78z1"/>
    <w:rsid w:val="004D67BB"/>
    <w:rPr>
      <w:rFonts w:ascii="Courier New" w:hAnsi="Courier New" w:cs="Lucida Sans Unicode"/>
    </w:rPr>
  </w:style>
  <w:style w:type="character" w:customStyle="1" w:styleId="WW8Num78z2">
    <w:name w:val="WW8Num78z2"/>
    <w:rsid w:val="004D67BB"/>
    <w:rPr>
      <w:rFonts w:ascii="Wingdings" w:hAnsi="Wingdings" w:cs="Arial Unicode MS"/>
    </w:rPr>
  </w:style>
  <w:style w:type="character" w:customStyle="1" w:styleId="WW8Num78z3">
    <w:name w:val="WW8Num78z3"/>
    <w:rsid w:val="004D67BB"/>
    <w:rPr>
      <w:rFonts w:ascii="Symbol" w:hAnsi="Symbol" w:cs="Symbol"/>
    </w:rPr>
  </w:style>
  <w:style w:type="character" w:customStyle="1" w:styleId="WW8Num82z0">
    <w:name w:val="WW8Num82z0"/>
    <w:rsid w:val="004D67BB"/>
    <w:rPr>
      <w:rFonts w:ascii="Symbol" w:hAnsi="Symbol"/>
      <w:sz w:val="18"/>
    </w:rPr>
  </w:style>
  <w:style w:type="character" w:customStyle="1" w:styleId="WW8Num84z0">
    <w:name w:val="WW8Num84z0"/>
    <w:rsid w:val="004D67BB"/>
    <w:rPr>
      <w:rFonts w:ascii="Arial" w:hAnsi="Arial"/>
    </w:rPr>
  </w:style>
  <w:style w:type="character" w:customStyle="1" w:styleId="WW8Num84z1">
    <w:name w:val="WW8Num84z1"/>
    <w:rsid w:val="004D67BB"/>
    <w:rPr>
      <w:rFonts w:ascii="Courier New" w:hAnsi="Courier New" w:cs="Courier New"/>
    </w:rPr>
  </w:style>
  <w:style w:type="character" w:customStyle="1" w:styleId="WW8Num84z2">
    <w:name w:val="WW8Num84z2"/>
    <w:rsid w:val="004D67BB"/>
    <w:rPr>
      <w:rFonts w:ascii="Wingdings" w:hAnsi="Wingdings"/>
    </w:rPr>
  </w:style>
  <w:style w:type="character" w:customStyle="1" w:styleId="WW8Num84z3">
    <w:name w:val="WW8Num84z3"/>
    <w:rsid w:val="004D67BB"/>
    <w:rPr>
      <w:rFonts w:ascii="Symbol" w:hAnsi="Symbol"/>
    </w:rPr>
  </w:style>
  <w:style w:type="character" w:customStyle="1" w:styleId="WW8Num85z0">
    <w:name w:val="WW8Num85z0"/>
    <w:rsid w:val="004D67BB"/>
    <w:rPr>
      <w:rFonts w:ascii="Arial" w:eastAsia="Times New Roman" w:hAnsi="Arial" w:cs="Arial"/>
    </w:rPr>
  </w:style>
  <w:style w:type="character" w:customStyle="1" w:styleId="WW8Num85z1">
    <w:name w:val="WW8Num85z1"/>
    <w:rsid w:val="004D67BB"/>
    <w:rPr>
      <w:rFonts w:ascii="Courier New" w:hAnsi="Courier New" w:cs="Courier New"/>
    </w:rPr>
  </w:style>
  <w:style w:type="character" w:customStyle="1" w:styleId="WW8Num85z2">
    <w:name w:val="WW8Num85z2"/>
    <w:rsid w:val="004D67BB"/>
    <w:rPr>
      <w:rFonts w:ascii="Wingdings" w:hAnsi="Wingdings"/>
    </w:rPr>
  </w:style>
  <w:style w:type="character" w:customStyle="1" w:styleId="WW8Num85z3">
    <w:name w:val="WW8Num85z3"/>
    <w:rsid w:val="004D67BB"/>
    <w:rPr>
      <w:rFonts w:ascii="Symbol" w:hAnsi="Symbol"/>
    </w:rPr>
  </w:style>
  <w:style w:type="character" w:customStyle="1" w:styleId="WW8Num86z0">
    <w:name w:val="WW8Num86z0"/>
    <w:rsid w:val="004D67BB"/>
    <w:rPr>
      <w:rFonts w:ascii="Symbol" w:hAnsi="Symbol"/>
    </w:rPr>
  </w:style>
  <w:style w:type="character" w:customStyle="1" w:styleId="WW8Num87z0">
    <w:name w:val="WW8Num87z0"/>
    <w:rsid w:val="004D67BB"/>
    <w:rPr>
      <w:rFonts w:ascii="Symbol" w:hAnsi="Symbol"/>
    </w:rPr>
  </w:style>
  <w:style w:type="character" w:customStyle="1" w:styleId="WW8Num88z0">
    <w:name w:val="WW8Num88z0"/>
    <w:rsid w:val="004D67BB"/>
    <w:rPr>
      <w:rFonts w:ascii="Symbol" w:hAnsi="Symbol"/>
    </w:rPr>
  </w:style>
  <w:style w:type="character" w:customStyle="1" w:styleId="WW8Num90z0">
    <w:name w:val="WW8Num90z0"/>
    <w:rsid w:val="004D67BB"/>
    <w:rPr>
      <w:rFonts w:ascii="Symbol" w:hAnsi="Symbol"/>
    </w:rPr>
  </w:style>
  <w:style w:type="character" w:customStyle="1" w:styleId="WW8Num91z0">
    <w:name w:val="WW8Num91z0"/>
    <w:rsid w:val="004D67BB"/>
    <w:rPr>
      <w:rFonts w:ascii="Symbol" w:hAnsi="Symbol" w:cs="Symbol"/>
    </w:rPr>
  </w:style>
  <w:style w:type="character" w:customStyle="1" w:styleId="WW8Num91z1">
    <w:name w:val="WW8Num91z1"/>
    <w:rsid w:val="004D67BB"/>
    <w:rPr>
      <w:rFonts w:ascii="Arial" w:eastAsia="Times New Roman" w:hAnsi="Arial"/>
    </w:rPr>
  </w:style>
  <w:style w:type="character" w:customStyle="1" w:styleId="WW8Num91z2">
    <w:name w:val="WW8Num91z2"/>
    <w:rsid w:val="004D67BB"/>
    <w:rPr>
      <w:rFonts w:ascii="Wingdings" w:hAnsi="Wingdings" w:cs="Courier New"/>
    </w:rPr>
  </w:style>
  <w:style w:type="character" w:customStyle="1" w:styleId="WW8Num91z4">
    <w:name w:val="WW8Num91z4"/>
    <w:rsid w:val="004D67BB"/>
    <w:rPr>
      <w:rFonts w:ascii="Courier New" w:hAnsi="Courier New" w:cs="Courier New"/>
    </w:rPr>
  </w:style>
  <w:style w:type="character" w:customStyle="1" w:styleId="WW8Num92z0">
    <w:name w:val="WW8Num92z0"/>
    <w:rsid w:val="004D67BB"/>
    <w:rPr>
      <w:rFonts w:ascii="Arial" w:hAnsi="Arial"/>
    </w:rPr>
  </w:style>
  <w:style w:type="character" w:customStyle="1" w:styleId="WW8Num92z2">
    <w:name w:val="WW8Num92z2"/>
    <w:rsid w:val="004D67BB"/>
    <w:rPr>
      <w:rFonts w:ascii="Wingdings" w:hAnsi="Wingdings"/>
    </w:rPr>
  </w:style>
  <w:style w:type="character" w:customStyle="1" w:styleId="WW8Num92z3">
    <w:name w:val="WW8Num92z3"/>
    <w:rsid w:val="004D67BB"/>
    <w:rPr>
      <w:rFonts w:ascii="Symbol" w:hAnsi="Symbol"/>
    </w:rPr>
  </w:style>
  <w:style w:type="character" w:customStyle="1" w:styleId="WW8Num92z4">
    <w:name w:val="WW8Num92z4"/>
    <w:rsid w:val="004D67BB"/>
    <w:rPr>
      <w:rFonts w:ascii="Courier New" w:hAnsi="Courier New" w:cs="Courier New"/>
    </w:rPr>
  </w:style>
  <w:style w:type="character" w:customStyle="1" w:styleId="WW8Num94z0">
    <w:name w:val="WW8Num94z0"/>
    <w:rsid w:val="004D67BB"/>
    <w:rPr>
      <w:rFonts w:ascii="Symbol" w:hAnsi="Symbol"/>
    </w:rPr>
  </w:style>
  <w:style w:type="character" w:customStyle="1" w:styleId="WW8Num95z0">
    <w:name w:val="WW8Num95z0"/>
    <w:rsid w:val="004D67BB"/>
    <w:rPr>
      <w:rFonts w:ascii="Wingdings" w:hAnsi="Wingdings"/>
    </w:rPr>
  </w:style>
  <w:style w:type="character" w:customStyle="1" w:styleId="WW8Num96z0">
    <w:name w:val="WW8Num96z0"/>
    <w:rsid w:val="004D67BB"/>
    <w:rPr>
      <w:rFonts w:ascii="Symbol" w:hAnsi="Symbol"/>
    </w:rPr>
  </w:style>
  <w:style w:type="character" w:customStyle="1" w:styleId="WW8Num97z0">
    <w:name w:val="WW8Num97z0"/>
    <w:rsid w:val="004D67BB"/>
    <w:rPr>
      <w:rFonts w:ascii="Arial" w:hAnsi="Arial"/>
    </w:rPr>
  </w:style>
  <w:style w:type="character" w:customStyle="1" w:styleId="WW8Num97z1">
    <w:name w:val="WW8Num97z1"/>
    <w:rsid w:val="004D67BB"/>
    <w:rPr>
      <w:rFonts w:ascii="Courier New" w:hAnsi="Courier New" w:cs="Courier New"/>
    </w:rPr>
  </w:style>
  <w:style w:type="character" w:customStyle="1" w:styleId="WW8Num97z2">
    <w:name w:val="WW8Num97z2"/>
    <w:rsid w:val="004D67BB"/>
    <w:rPr>
      <w:rFonts w:ascii="Wingdings" w:hAnsi="Wingdings"/>
    </w:rPr>
  </w:style>
  <w:style w:type="character" w:customStyle="1" w:styleId="WW8Num97z3">
    <w:name w:val="WW8Num97z3"/>
    <w:rsid w:val="004D67BB"/>
    <w:rPr>
      <w:rFonts w:ascii="Symbol" w:hAnsi="Symbol"/>
    </w:rPr>
  </w:style>
  <w:style w:type="character" w:customStyle="1" w:styleId="WW8Num98z0">
    <w:name w:val="WW8Num98z0"/>
    <w:rsid w:val="004D67BB"/>
    <w:rPr>
      <w:rFonts w:ascii="Symbol" w:hAnsi="Symbol"/>
    </w:rPr>
  </w:style>
  <w:style w:type="character" w:customStyle="1" w:styleId="WW8Num99z0">
    <w:name w:val="WW8Num99z0"/>
    <w:rsid w:val="004D67BB"/>
    <w:rPr>
      <w:rFonts w:ascii="Times New Roman" w:hAnsi="Times New Roman"/>
    </w:rPr>
  </w:style>
  <w:style w:type="character" w:customStyle="1" w:styleId="WW8Num102z0">
    <w:name w:val="WW8Num102z0"/>
    <w:rsid w:val="004D67BB"/>
    <w:rPr>
      <w:rFonts w:ascii="Wingdings" w:hAnsi="Wingdings"/>
      <w:sz w:val="16"/>
    </w:rPr>
  </w:style>
  <w:style w:type="character" w:customStyle="1" w:styleId="WW8Num103z0">
    <w:name w:val="WW8Num103z0"/>
    <w:rsid w:val="004D67BB"/>
    <w:rPr>
      <w:rFonts w:ascii="Arial" w:hAnsi="Arial"/>
      <w:sz w:val="18"/>
    </w:rPr>
  </w:style>
  <w:style w:type="character" w:customStyle="1" w:styleId="WW8Num103z1">
    <w:name w:val="WW8Num103z1"/>
    <w:rsid w:val="004D67BB"/>
    <w:rPr>
      <w:rFonts w:ascii="Courier New" w:hAnsi="Courier New" w:cs="Courier New"/>
    </w:rPr>
  </w:style>
  <w:style w:type="character" w:customStyle="1" w:styleId="WW8Num103z2">
    <w:name w:val="WW8Num103z2"/>
    <w:rsid w:val="004D67BB"/>
    <w:rPr>
      <w:rFonts w:ascii="Wingdings" w:hAnsi="Wingdings"/>
    </w:rPr>
  </w:style>
  <w:style w:type="character" w:customStyle="1" w:styleId="WW8Num103z3">
    <w:name w:val="WW8Num103z3"/>
    <w:rsid w:val="004D67BB"/>
    <w:rPr>
      <w:rFonts w:ascii="Symbol" w:hAnsi="Symbol"/>
    </w:rPr>
  </w:style>
  <w:style w:type="character" w:customStyle="1" w:styleId="WW8Num104z0">
    <w:name w:val="WW8Num104z0"/>
    <w:rsid w:val="004D67BB"/>
    <w:rPr>
      <w:rFonts w:ascii="Symbol" w:hAnsi="Symbol"/>
      <w:sz w:val="18"/>
    </w:rPr>
  </w:style>
  <w:style w:type="character" w:customStyle="1" w:styleId="WW8Num105z0">
    <w:name w:val="WW8Num105z0"/>
    <w:rsid w:val="004D67BB"/>
    <w:rPr>
      <w:rFonts w:ascii="Symbol" w:hAnsi="Symbol"/>
      <w:sz w:val="18"/>
    </w:rPr>
  </w:style>
  <w:style w:type="character" w:customStyle="1" w:styleId="WW8Num109z0">
    <w:name w:val="WW8Num109z0"/>
    <w:rsid w:val="004D67BB"/>
    <w:rPr>
      <w:rFonts w:ascii="Symbol" w:hAnsi="Symbol"/>
      <w:sz w:val="18"/>
    </w:rPr>
  </w:style>
  <w:style w:type="character" w:customStyle="1" w:styleId="WW8Num110z0">
    <w:name w:val="WW8Num110z0"/>
    <w:rsid w:val="004D67BB"/>
    <w:rPr>
      <w:rFonts w:ascii="Symbol" w:hAnsi="Symbol"/>
      <w:sz w:val="18"/>
    </w:rPr>
  </w:style>
  <w:style w:type="character" w:customStyle="1" w:styleId="WW8Num112z0">
    <w:name w:val="WW8Num112z0"/>
    <w:rsid w:val="004D67BB"/>
    <w:rPr>
      <w:rFonts w:ascii="Wingdings" w:hAnsi="Wingdings" w:cs="Courier New"/>
      <w:sz w:val="16"/>
      <w:szCs w:val="16"/>
    </w:rPr>
  </w:style>
  <w:style w:type="character" w:customStyle="1" w:styleId="WW8Num112z1">
    <w:name w:val="WW8Num112z1"/>
    <w:rsid w:val="004D67BB"/>
    <w:rPr>
      <w:rFonts w:ascii="Symbol" w:eastAsia="Times New Roman" w:hAnsi="Symbol"/>
    </w:rPr>
  </w:style>
  <w:style w:type="character" w:customStyle="1" w:styleId="WW8Num112z2">
    <w:name w:val="WW8Num112z2"/>
    <w:rsid w:val="004D67BB"/>
    <w:rPr>
      <w:rFonts w:ascii="Arial" w:eastAsia="Times New Roman" w:hAnsi="Arial"/>
    </w:rPr>
  </w:style>
  <w:style w:type="character" w:customStyle="1" w:styleId="WW8Num112z3">
    <w:name w:val="WW8Num112z3"/>
    <w:rsid w:val="004D67BB"/>
    <w:rPr>
      <w:rFonts w:ascii="Symbol" w:hAnsi="Symbol" w:cs="Symbol"/>
    </w:rPr>
  </w:style>
  <w:style w:type="character" w:customStyle="1" w:styleId="WW8Num112z4">
    <w:name w:val="WW8Num112z4"/>
    <w:rsid w:val="004D67BB"/>
    <w:rPr>
      <w:rFonts w:ascii="Courier New" w:hAnsi="Courier New" w:cs="Courier New"/>
    </w:rPr>
  </w:style>
  <w:style w:type="character" w:customStyle="1" w:styleId="WW8Num112z5">
    <w:name w:val="WW8Num112z5"/>
    <w:rsid w:val="004D67BB"/>
    <w:rPr>
      <w:rFonts w:ascii="Wingdings" w:hAnsi="Wingdings" w:cs="Courier New"/>
    </w:rPr>
  </w:style>
  <w:style w:type="character" w:customStyle="1" w:styleId="WW8Num113z0">
    <w:name w:val="WW8Num113z0"/>
    <w:rsid w:val="004D67BB"/>
    <w:rPr>
      <w:rFonts w:ascii="Wingdings" w:hAnsi="Wingdings" w:cs="Courier New"/>
    </w:rPr>
  </w:style>
  <w:style w:type="character" w:customStyle="1" w:styleId="WW8Num114z0">
    <w:name w:val="WW8Num114z0"/>
    <w:rsid w:val="004D67BB"/>
    <w:rPr>
      <w:rFonts w:ascii="Symbol" w:hAnsi="Symbol"/>
      <w:sz w:val="18"/>
    </w:rPr>
  </w:style>
  <w:style w:type="character" w:customStyle="1" w:styleId="WW8Num115z0">
    <w:name w:val="WW8Num115z0"/>
    <w:rsid w:val="004D67BB"/>
    <w:rPr>
      <w:rFonts w:ascii="Symbol" w:hAnsi="Symbol"/>
    </w:rPr>
  </w:style>
  <w:style w:type="character" w:customStyle="1" w:styleId="WW8Num116z0">
    <w:name w:val="WW8Num116z0"/>
    <w:rsid w:val="004D67BB"/>
    <w:rPr>
      <w:rFonts w:ascii="Symbol" w:hAnsi="Symbol"/>
    </w:rPr>
  </w:style>
  <w:style w:type="character" w:customStyle="1" w:styleId="WW8Num117z0">
    <w:name w:val="WW8Num117z0"/>
    <w:rsid w:val="004D67BB"/>
    <w:rPr>
      <w:rFonts w:ascii="Wingdings" w:hAnsi="Wingdings"/>
    </w:rPr>
  </w:style>
  <w:style w:type="character" w:customStyle="1" w:styleId="WW8Num118z0">
    <w:name w:val="WW8Num118z0"/>
    <w:rsid w:val="004D67BB"/>
    <w:rPr>
      <w:rFonts w:ascii="Symbol" w:hAnsi="Symbol"/>
      <w:sz w:val="18"/>
    </w:rPr>
  </w:style>
  <w:style w:type="character" w:customStyle="1" w:styleId="WW8Num119z0">
    <w:name w:val="WW8Num119z0"/>
    <w:rsid w:val="004D67BB"/>
    <w:rPr>
      <w:rFonts w:ascii="Wingdings" w:hAnsi="Wingdings"/>
      <w:sz w:val="16"/>
    </w:rPr>
  </w:style>
  <w:style w:type="character" w:customStyle="1" w:styleId="WW8Num120z0">
    <w:name w:val="WW8Num120z0"/>
    <w:rsid w:val="004D67BB"/>
    <w:rPr>
      <w:rFonts w:ascii="Symbol" w:hAnsi="Symbol"/>
    </w:rPr>
  </w:style>
  <w:style w:type="character" w:customStyle="1" w:styleId="WW8Num121z0">
    <w:name w:val="WW8Num121z0"/>
    <w:rsid w:val="004D67BB"/>
    <w:rPr>
      <w:rFonts w:ascii="Wingdings" w:hAnsi="Wingdings"/>
      <w:sz w:val="16"/>
    </w:rPr>
  </w:style>
  <w:style w:type="character" w:customStyle="1" w:styleId="WW8Num122z0">
    <w:name w:val="WW8Num122z0"/>
    <w:rsid w:val="004D67BB"/>
    <w:rPr>
      <w:rFonts w:ascii="Symbol" w:hAnsi="Symbol"/>
      <w:sz w:val="18"/>
    </w:rPr>
  </w:style>
  <w:style w:type="character" w:customStyle="1" w:styleId="WW8Num123z0">
    <w:name w:val="WW8Num123z0"/>
    <w:rsid w:val="004D67BB"/>
    <w:rPr>
      <w:rFonts w:ascii="Times New Roman" w:hAnsi="Times New Roman"/>
    </w:rPr>
  </w:style>
  <w:style w:type="character" w:customStyle="1" w:styleId="WW8Num124z0">
    <w:name w:val="WW8Num124z0"/>
    <w:rsid w:val="004D67BB"/>
    <w:rPr>
      <w:rFonts w:ascii="Symbol" w:hAnsi="Symbol"/>
      <w:sz w:val="18"/>
    </w:rPr>
  </w:style>
  <w:style w:type="character" w:customStyle="1" w:styleId="WW8Num126z0">
    <w:name w:val="WW8Num126z0"/>
    <w:rsid w:val="004D67BB"/>
    <w:rPr>
      <w:rFonts w:ascii="Symbol" w:hAnsi="Symbol"/>
    </w:rPr>
  </w:style>
  <w:style w:type="character" w:customStyle="1" w:styleId="WW8Num127z0">
    <w:name w:val="WW8Num127z0"/>
    <w:rsid w:val="004D67BB"/>
    <w:rPr>
      <w:rFonts w:ascii="Symbol" w:hAnsi="Symbol"/>
    </w:rPr>
  </w:style>
  <w:style w:type="character" w:customStyle="1" w:styleId="WW8Num128z0">
    <w:name w:val="WW8Num128z0"/>
    <w:rsid w:val="004D67BB"/>
    <w:rPr>
      <w:rFonts w:ascii="Symbol" w:hAnsi="Symbol"/>
    </w:rPr>
  </w:style>
  <w:style w:type="character" w:customStyle="1" w:styleId="WW8Num129z0">
    <w:name w:val="WW8Num129z0"/>
    <w:rsid w:val="004D67BB"/>
    <w:rPr>
      <w:rFonts w:ascii="Wingdings" w:hAnsi="Wingdings"/>
      <w:sz w:val="16"/>
    </w:rPr>
  </w:style>
  <w:style w:type="character" w:customStyle="1" w:styleId="WW8Num130z0">
    <w:name w:val="WW8Num130z0"/>
    <w:rsid w:val="004D67BB"/>
    <w:rPr>
      <w:rFonts w:ascii="Symbol" w:hAnsi="Symbol"/>
      <w:sz w:val="18"/>
    </w:rPr>
  </w:style>
  <w:style w:type="character" w:customStyle="1" w:styleId="WW8Num131z0">
    <w:name w:val="WW8Num131z0"/>
    <w:rsid w:val="004D67BB"/>
    <w:rPr>
      <w:rFonts w:ascii="Wingdings" w:hAnsi="Wingdings"/>
      <w:sz w:val="16"/>
    </w:rPr>
  </w:style>
  <w:style w:type="character" w:customStyle="1" w:styleId="WW8Num134z0">
    <w:name w:val="WW8Num134z0"/>
    <w:rsid w:val="004D67BB"/>
    <w:rPr>
      <w:rFonts w:ascii="Symbol" w:hAnsi="Symbol"/>
      <w:sz w:val="18"/>
    </w:rPr>
  </w:style>
  <w:style w:type="character" w:customStyle="1" w:styleId="WW8Num134z1">
    <w:name w:val="WW8Num134z1"/>
    <w:rsid w:val="004D67BB"/>
    <w:rPr>
      <w:rFonts w:ascii="Courier New" w:hAnsi="Courier New" w:cs="Courier New"/>
    </w:rPr>
  </w:style>
  <w:style w:type="character" w:customStyle="1" w:styleId="WW8Num134z2">
    <w:name w:val="WW8Num134z2"/>
    <w:rsid w:val="004D67BB"/>
    <w:rPr>
      <w:rFonts w:ascii="Wingdings" w:hAnsi="Wingdings"/>
    </w:rPr>
  </w:style>
  <w:style w:type="character" w:customStyle="1" w:styleId="WW8Num134z3">
    <w:name w:val="WW8Num134z3"/>
    <w:rsid w:val="004D67BB"/>
    <w:rPr>
      <w:rFonts w:ascii="Symbol" w:hAnsi="Symbol"/>
    </w:rPr>
  </w:style>
  <w:style w:type="character" w:customStyle="1" w:styleId="WW8Num135z0">
    <w:name w:val="WW8Num135z0"/>
    <w:rsid w:val="004D67BB"/>
    <w:rPr>
      <w:color w:val="auto"/>
    </w:rPr>
  </w:style>
  <w:style w:type="character" w:customStyle="1" w:styleId="WW8Num136z0">
    <w:name w:val="WW8Num136z0"/>
    <w:rsid w:val="004D67BB"/>
    <w:rPr>
      <w:rFonts w:ascii="Symbol" w:hAnsi="Symbol"/>
      <w:sz w:val="18"/>
    </w:rPr>
  </w:style>
  <w:style w:type="character" w:customStyle="1" w:styleId="WW8Num137z0">
    <w:name w:val="WW8Num137z0"/>
    <w:rsid w:val="004D67BB"/>
    <w:rPr>
      <w:rFonts w:ascii="Symbol" w:hAnsi="Symbol"/>
      <w:sz w:val="18"/>
    </w:rPr>
  </w:style>
  <w:style w:type="character" w:customStyle="1" w:styleId="WW8Num138z0">
    <w:name w:val="WW8Num138z0"/>
    <w:rsid w:val="004D67BB"/>
    <w:rPr>
      <w:rFonts w:ascii="Symbol" w:hAnsi="Symbol"/>
    </w:rPr>
  </w:style>
  <w:style w:type="character" w:customStyle="1" w:styleId="WW8Num140z0">
    <w:name w:val="WW8Num140z0"/>
    <w:rsid w:val="004D67BB"/>
    <w:rPr>
      <w:rFonts w:ascii="Symbol" w:hAnsi="Symbol"/>
    </w:rPr>
  </w:style>
  <w:style w:type="character" w:customStyle="1" w:styleId="WW8Num141z0">
    <w:name w:val="WW8Num141z0"/>
    <w:rsid w:val="004D67BB"/>
    <w:rPr>
      <w:rFonts w:ascii="Symbol" w:hAnsi="Symbol"/>
      <w:sz w:val="18"/>
    </w:rPr>
  </w:style>
  <w:style w:type="character" w:customStyle="1" w:styleId="WW8Num143z0">
    <w:name w:val="WW8Num143z0"/>
    <w:rsid w:val="004D67BB"/>
    <w:rPr>
      <w:rFonts w:ascii="Symbol" w:hAnsi="Symbol"/>
    </w:rPr>
  </w:style>
  <w:style w:type="character" w:customStyle="1" w:styleId="WW8Num144z0">
    <w:name w:val="WW8Num144z0"/>
    <w:rsid w:val="004D67BB"/>
    <w:rPr>
      <w:rFonts w:ascii="Wingdings" w:hAnsi="Wingdings"/>
      <w:sz w:val="16"/>
    </w:rPr>
  </w:style>
  <w:style w:type="character" w:customStyle="1" w:styleId="WW8Num145z0">
    <w:name w:val="WW8Num145z0"/>
    <w:rsid w:val="004D67BB"/>
    <w:rPr>
      <w:rFonts w:ascii="Symbol" w:hAnsi="Symbol"/>
    </w:rPr>
  </w:style>
  <w:style w:type="character" w:customStyle="1" w:styleId="WW8Num146z0">
    <w:name w:val="WW8Num146z0"/>
    <w:rsid w:val="004D67BB"/>
    <w:rPr>
      <w:rFonts w:ascii="Symbol" w:hAnsi="Symbol"/>
    </w:rPr>
  </w:style>
  <w:style w:type="character" w:customStyle="1" w:styleId="WW8Num147z0">
    <w:name w:val="WW8Num147z0"/>
    <w:rsid w:val="004D67BB"/>
    <w:rPr>
      <w:rFonts w:ascii="Symbol" w:hAnsi="Symbol" w:cs="Symbol"/>
      <w:sz w:val="20"/>
      <w:szCs w:val="20"/>
    </w:rPr>
  </w:style>
  <w:style w:type="character" w:customStyle="1" w:styleId="WW8Num147z1">
    <w:name w:val="WW8Num147z1"/>
    <w:rsid w:val="004D67BB"/>
    <w:rPr>
      <w:rFonts w:ascii="Courier New" w:hAnsi="Courier New" w:cs="Courier New"/>
      <w:sz w:val="20"/>
      <w:szCs w:val="20"/>
    </w:rPr>
  </w:style>
  <w:style w:type="character" w:customStyle="1" w:styleId="WW8Num147z2">
    <w:name w:val="WW8Num147z2"/>
    <w:rsid w:val="004D67BB"/>
    <w:rPr>
      <w:rFonts w:ascii="Wingdings" w:hAnsi="Wingdings" w:cs="Courier New"/>
      <w:sz w:val="20"/>
      <w:szCs w:val="20"/>
    </w:rPr>
  </w:style>
  <w:style w:type="character" w:customStyle="1" w:styleId="WW8Num148z0">
    <w:name w:val="WW8Num148z0"/>
    <w:rsid w:val="004D67BB"/>
    <w:rPr>
      <w:rFonts w:ascii="Symbol" w:hAnsi="Symbol"/>
      <w:sz w:val="18"/>
    </w:rPr>
  </w:style>
  <w:style w:type="character" w:customStyle="1" w:styleId="WW8Num150z0">
    <w:name w:val="WW8Num150z0"/>
    <w:rsid w:val="004D67BB"/>
    <w:rPr>
      <w:rFonts w:ascii="Symbol" w:hAnsi="Symbol" w:cs="Symbol"/>
    </w:rPr>
  </w:style>
  <w:style w:type="character" w:customStyle="1" w:styleId="WW8Num150z1">
    <w:name w:val="WW8Num150z1"/>
    <w:rsid w:val="004D67BB"/>
    <w:rPr>
      <w:rFonts w:ascii="Courier New" w:hAnsi="Courier New" w:cs="Courier New"/>
    </w:rPr>
  </w:style>
  <w:style w:type="character" w:customStyle="1" w:styleId="WW8Num150z2">
    <w:name w:val="WW8Num150z2"/>
    <w:rsid w:val="004D67BB"/>
    <w:rPr>
      <w:rFonts w:ascii="Wingdings" w:hAnsi="Wingdings" w:cs="Courier New"/>
    </w:rPr>
  </w:style>
  <w:style w:type="character" w:customStyle="1" w:styleId="WW8Num151z0">
    <w:name w:val="WW8Num151z0"/>
    <w:rsid w:val="004D67BB"/>
    <w:rPr>
      <w:rFonts w:ascii="Wingdings" w:hAnsi="Wingdings"/>
    </w:rPr>
  </w:style>
  <w:style w:type="character" w:customStyle="1" w:styleId="WW8Num155z0">
    <w:name w:val="WW8Num155z0"/>
    <w:rsid w:val="004D67BB"/>
    <w:rPr>
      <w:rFonts w:ascii="Symbol" w:hAnsi="Symbol"/>
      <w:sz w:val="18"/>
    </w:rPr>
  </w:style>
  <w:style w:type="character" w:customStyle="1" w:styleId="WW8Num156z0">
    <w:name w:val="WW8Num156z0"/>
    <w:rsid w:val="004D67BB"/>
    <w:rPr>
      <w:rFonts w:ascii="Wingdings" w:hAnsi="Wingdings"/>
    </w:rPr>
  </w:style>
  <w:style w:type="character" w:customStyle="1" w:styleId="WW8Num157z0">
    <w:name w:val="WW8Num157z0"/>
    <w:rsid w:val="004D67BB"/>
    <w:rPr>
      <w:rFonts w:ascii="Wingdings" w:hAnsi="Wingdings" w:cs="Courier New"/>
      <w:sz w:val="16"/>
      <w:szCs w:val="16"/>
    </w:rPr>
  </w:style>
  <w:style w:type="character" w:customStyle="1" w:styleId="WW8Num157z1">
    <w:name w:val="WW8Num157z1"/>
    <w:rsid w:val="004D67BB"/>
    <w:rPr>
      <w:rFonts w:ascii="Courier New" w:hAnsi="Courier New" w:cs="Courier New"/>
    </w:rPr>
  </w:style>
  <w:style w:type="character" w:customStyle="1" w:styleId="WW8Num157z2">
    <w:name w:val="WW8Num157z2"/>
    <w:rsid w:val="004D67BB"/>
    <w:rPr>
      <w:rFonts w:ascii="Wingdings" w:hAnsi="Wingdings" w:cs="Courier New"/>
    </w:rPr>
  </w:style>
  <w:style w:type="character" w:customStyle="1" w:styleId="WW8Num157z3">
    <w:name w:val="WW8Num157z3"/>
    <w:rsid w:val="004D67BB"/>
    <w:rPr>
      <w:rFonts w:ascii="Symbol" w:hAnsi="Symbol" w:cs="Symbol"/>
    </w:rPr>
  </w:style>
  <w:style w:type="character" w:customStyle="1" w:styleId="WW8NumSt3z0">
    <w:name w:val="WW8NumSt3z0"/>
    <w:rsid w:val="004D67BB"/>
    <w:rPr>
      <w:rFonts w:ascii="Symbol" w:hAnsi="Symbol"/>
    </w:rPr>
  </w:style>
  <w:style w:type="character" w:customStyle="1" w:styleId="WW-Caractredenotedebasdepage">
    <w:name w:val="WW-Caractère de note de bas de page"/>
    <w:rsid w:val="004D67BB"/>
    <w:rPr>
      <w:vertAlign w:val="superscript"/>
    </w:rPr>
  </w:style>
  <w:style w:type="character" w:customStyle="1" w:styleId="WW-Caractredenotedebasdepage1">
    <w:name w:val="WW-Caractère de note de bas de page1"/>
    <w:basedOn w:val="WW-Policepardfaut"/>
    <w:rsid w:val="004D67BB"/>
    <w:rPr>
      <w:rFonts w:ascii="Arial" w:hAnsi="Arial"/>
      <w:vertAlign w:val="superscript"/>
    </w:rPr>
  </w:style>
  <w:style w:type="character" w:customStyle="1" w:styleId="WW-Caractredenotedefin">
    <w:name w:val="WW-Caractère de note de fin"/>
    <w:rsid w:val="004D67BB"/>
    <w:rPr>
      <w:vertAlign w:val="superscript"/>
    </w:rPr>
  </w:style>
  <w:style w:type="character" w:customStyle="1" w:styleId="WW-Caractredenotedefin1">
    <w:name w:val="WW-Caractère de note de fin1"/>
    <w:basedOn w:val="WW-Policepardfaut"/>
    <w:rsid w:val="004D67BB"/>
    <w:rPr>
      <w:vertAlign w:val="superscript"/>
    </w:rPr>
  </w:style>
  <w:style w:type="character" w:customStyle="1" w:styleId="WW-Caractresdenumrotation">
    <w:name w:val="WW-Caractères de numérotation"/>
    <w:rsid w:val="004D67BB"/>
  </w:style>
  <w:style w:type="character" w:customStyle="1" w:styleId="WW-Caractresdenumrotation1">
    <w:name w:val="WW-Caractères de numérotation1"/>
    <w:rsid w:val="004D67BB"/>
  </w:style>
  <w:style w:type="character" w:customStyle="1" w:styleId="WW8Num63z0">
    <w:name w:val="WW8Num63z0"/>
    <w:rsid w:val="004D67BB"/>
    <w:rPr>
      <w:rFonts w:ascii="Symbol" w:hAnsi="Symbol"/>
      <w:color w:val="800000"/>
      <w:sz w:val="18"/>
    </w:rPr>
  </w:style>
  <w:style w:type="character" w:customStyle="1" w:styleId="WW8Num108z0">
    <w:name w:val="WW8Num108z0"/>
    <w:rsid w:val="004D67BB"/>
    <w:rPr>
      <w:rFonts w:ascii="Symbol" w:hAnsi="Symbol"/>
      <w:sz w:val="18"/>
    </w:rPr>
  </w:style>
  <w:style w:type="character" w:customStyle="1" w:styleId="RTFNum21">
    <w:name w:val="RTF_Num 2 1"/>
    <w:rsid w:val="004D67BB"/>
    <w:rPr>
      <w:rFonts w:ascii="Symbol" w:eastAsia="Symbol" w:hAnsi="Symbol" w:cs="Symbol"/>
    </w:rPr>
  </w:style>
  <w:style w:type="character" w:customStyle="1" w:styleId="RTFNum31">
    <w:name w:val="RTF_Num 3 1"/>
    <w:rsid w:val="004D67BB"/>
    <w:rPr>
      <w:rFonts w:ascii="Symbol" w:eastAsia="Symbol" w:hAnsi="Symbol" w:cs="Symbol"/>
    </w:rPr>
  </w:style>
  <w:style w:type="paragraph" w:styleId="BodyText">
    <w:name w:val="Body Text"/>
    <w:basedOn w:val="Normal"/>
    <w:semiHidden/>
    <w:rsid w:val="004D67BB"/>
  </w:style>
  <w:style w:type="paragraph" w:styleId="Title">
    <w:name w:val="Title"/>
    <w:basedOn w:val="Normal"/>
    <w:next w:val="BodyText"/>
    <w:qFormat/>
    <w:rsid w:val="004D67BB"/>
    <w:pPr>
      <w:keepNext/>
      <w:spacing w:before="240" w:after="120"/>
    </w:pPr>
    <w:rPr>
      <w:rFonts w:eastAsia="Lucida Sans Unicode" w:cs="Courier New"/>
      <w:sz w:val="28"/>
      <w:szCs w:val="28"/>
    </w:rPr>
  </w:style>
  <w:style w:type="paragraph" w:customStyle="1" w:styleId="Titre10">
    <w:name w:val="Titre 10"/>
    <w:basedOn w:val="Title"/>
    <w:next w:val="BodyText"/>
    <w:rsid w:val="004D67BB"/>
    <w:rPr>
      <w:b/>
      <w:bCs/>
      <w:sz w:val="21"/>
      <w:szCs w:val="21"/>
    </w:rPr>
  </w:style>
  <w:style w:type="paragraph" w:styleId="List">
    <w:name w:val="List"/>
    <w:basedOn w:val="BodyText"/>
    <w:semiHidden/>
    <w:rsid w:val="004D67BB"/>
    <w:rPr>
      <w:rFonts w:cs="Courier New"/>
    </w:rPr>
  </w:style>
  <w:style w:type="paragraph" w:styleId="Header">
    <w:name w:val="header"/>
    <w:basedOn w:val="Normal"/>
    <w:link w:val="HeaderChar"/>
    <w:uiPriority w:val="99"/>
    <w:rsid w:val="004D67BB"/>
    <w:pPr>
      <w:tabs>
        <w:tab w:val="center" w:pos="4536"/>
        <w:tab w:val="right" w:pos="9072"/>
      </w:tabs>
    </w:pPr>
  </w:style>
  <w:style w:type="paragraph" w:styleId="Footer">
    <w:name w:val="footer"/>
    <w:basedOn w:val="Normal"/>
    <w:semiHidden/>
    <w:rsid w:val="004D67BB"/>
    <w:pPr>
      <w:tabs>
        <w:tab w:val="center" w:pos="4536"/>
        <w:tab w:val="right" w:pos="9072"/>
      </w:tabs>
    </w:pPr>
  </w:style>
  <w:style w:type="paragraph" w:customStyle="1" w:styleId="Contenudetableau">
    <w:name w:val="Contenu de tableau"/>
    <w:basedOn w:val="BodyText"/>
    <w:rsid w:val="004D67BB"/>
    <w:pPr>
      <w:suppressLineNumbers/>
    </w:pPr>
  </w:style>
  <w:style w:type="paragraph" w:customStyle="1" w:styleId="Titredetableau">
    <w:name w:val="Titre de tableau"/>
    <w:basedOn w:val="Contenudetableau"/>
    <w:rsid w:val="004D67BB"/>
    <w:pPr>
      <w:jc w:val="center"/>
    </w:pPr>
    <w:rPr>
      <w:b/>
      <w:bCs/>
      <w:i/>
      <w:iCs/>
    </w:rPr>
  </w:style>
  <w:style w:type="paragraph" w:styleId="Caption">
    <w:name w:val="caption"/>
    <w:basedOn w:val="Normal"/>
    <w:qFormat/>
    <w:rsid w:val="004D67BB"/>
    <w:pPr>
      <w:suppressLineNumbers/>
      <w:spacing w:before="120" w:after="120"/>
    </w:pPr>
    <w:rPr>
      <w:rFonts w:cs="Courier New"/>
      <w:i/>
      <w:iCs/>
    </w:rPr>
  </w:style>
  <w:style w:type="paragraph" w:customStyle="1" w:styleId="Contenuducadre">
    <w:name w:val="Contenu du cadre"/>
    <w:basedOn w:val="BodyText"/>
    <w:rsid w:val="004D67BB"/>
  </w:style>
  <w:style w:type="paragraph" w:styleId="FootnoteText">
    <w:name w:val="footnote text"/>
    <w:basedOn w:val="Normal"/>
    <w:semiHidden/>
    <w:rsid w:val="004D67BB"/>
    <w:pPr>
      <w:ind w:left="113" w:hanging="113"/>
    </w:pPr>
    <w:rPr>
      <w:rFonts w:cs="Arial"/>
      <w:sz w:val="18"/>
      <w:szCs w:val="18"/>
    </w:rPr>
  </w:style>
  <w:style w:type="paragraph" w:styleId="EndnoteText">
    <w:name w:val="endnote text"/>
    <w:basedOn w:val="Normal"/>
    <w:semiHidden/>
    <w:rsid w:val="004D67BB"/>
  </w:style>
  <w:style w:type="paragraph" w:customStyle="1" w:styleId="Rpertoire">
    <w:name w:val="Répertoire"/>
    <w:basedOn w:val="Normal"/>
    <w:rsid w:val="004D67BB"/>
    <w:pPr>
      <w:suppressLineNumbers/>
    </w:pPr>
    <w:rPr>
      <w:rFonts w:cs="Courier New"/>
    </w:rPr>
  </w:style>
  <w:style w:type="paragraph" w:customStyle="1" w:styleId="Titredetabledesmatires">
    <w:name w:val="Titre de table des matières"/>
    <w:basedOn w:val="Title"/>
    <w:rsid w:val="004D67BB"/>
    <w:pPr>
      <w:suppressLineNumbers/>
    </w:pPr>
    <w:rPr>
      <w:b/>
      <w:bCs/>
      <w:sz w:val="32"/>
      <w:szCs w:val="32"/>
    </w:rPr>
  </w:style>
  <w:style w:type="paragraph" w:styleId="TOC1">
    <w:name w:val="toc 1"/>
    <w:basedOn w:val="Normal"/>
    <w:next w:val="Normal"/>
    <w:semiHidden/>
    <w:rsid w:val="004D67BB"/>
  </w:style>
  <w:style w:type="paragraph" w:styleId="TOC2">
    <w:name w:val="toc 2"/>
    <w:basedOn w:val="Rpertoire"/>
    <w:semiHidden/>
    <w:rsid w:val="004D67BB"/>
    <w:pPr>
      <w:tabs>
        <w:tab w:val="right" w:leader="dot" w:pos="10203"/>
      </w:tabs>
      <w:ind w:left="283"/>
    </w:pPr>
  </w:style>
  <w:style w:type="paragraph" w:styleId="TOC3">
    <w:name w:val="toc 3"/>
    <w:basedOn w:val="Rpertoire"/>
    <w:semiHidden/>
    <w:rsid w:val="004D67BB"/>
    <w:pPr>
      <w:tabs>
        <w:tab w:val="right" w:leader="dot" w:pos="10203"/>
      </w:tabs>
      <w:ind w:left="566"/>
    </w:pPr>
  </w:style>
  <w:style w:type="paragraph" w:styleId="TOC4">
    <w:name w:val="toc 4"/>
    <w:basedOn w:val="Rpertoire"/>
    <w:semiHidden/>
    <w:rsid w:val="004D67BB"/>
    <w:pPr>
      <w:tabs>
        <w:tab w:val="right" w:leader="dot" w:pos="10203"/>
      </w:tabs>
      <w:ind w:left="849"/>
    </w:pPr>
  </w:style>
  <w:style w:type="paragraph" w:styleId="TOC5">
    <w:name w:val="toc 5"/>
    <w:basedOn w:val="Rpertoire"/>
    <w:semiHidden/>
    <w:rsid w:val="004D67BB"/>
    <w:pPr>
      <w:tabs>
        <w:tab w:val="right" w:leader="dot" w:pos="10203"/>
      </w:tabs>
      <w:ind w:left="1132"/>
    </w:pPr>
  </w:style>
  <w:style w:type="paragraph" w:styleId="TOC6">
    <w:name w:val="toc 6"/>
    <w:basedOn w:val="Rpertoire"/>
    <w:semiHidden/>
    <w:rsid w:val="004D67BB"/>
    <w:pPr>
      <w:tabs>
        <w:tab w:val="right" w:leader="dot" w:pos="10203"/>
      </w:tabs>
      <w:ind w:left="1415"/>
    </w:pPr>
  </w:style>
  <w:style w:type="paragraph" w:styleId="TOC7">
    <w:name w:val="toc 7"/>
    <w:basedOn w:val="Rpertoire"/>
    <w:semiHidden/>
    <w:rsid w:val="004D67BB"/>
    <w:pPr>
      <w:tabs>
        <w:tab w:val="right" w:leader="dot" w:pos="10203"/>
      </w:tabs>
      <w:ind w:left="1698"/>
    </w:pPr>
  </w:style>
  <w:style w:type="paragraph" w:styleId="TOC8">
    <w:name w:val="toc 8"/>
    <w:basedOn w:val="Rpertoire"/>
    <w:semiHidden/>
    <w:rsid w:val="004D67BB"/>
    <w:pPr>
      <w:tabs>
        <w:tab w:val="right" w:leader="dot" w:pos="10203"/>
      </w:tabs>
      <w:ind w:left="1981"/>
    </w:pPr>
  </w:style>
  <w:style w:type="paragraph" w:styleId="TOC9">
    <w:name w:val="toc 9"/>
    <w:basedOn w:val="Rpertoire"/>
    <w:semiHidden/>
    <w:rsid w:val="004D67BB"/>
    <w:pPr>
      <w:tabs>
        <w:tab w:val="right" w:leader="dot" w:pos="10203"/>
      </w:tabs>
      <w:ind w:left="2264"/>
    </w:pPr>
  </w:style>
  <w:style w:type="paragraph" w:customStyle="1" w:styleId="Tabledesmatiresniveau10">
    <w:name w:val="Table des matières niveau 10"/>
    <w:basedOn w:val="Rpertoire"/>
    <w:rsid w:val="004D67BB"/>
    <w:pPr>
      <w:tabs>
        <w:tab w:val="right" w:leader="dot" w:pos="10203"/>
      </w:tabs>
      <w:ind w:left="2547"/>
    </w:pPr>
  </w:style>
  <w:style w:type="paragraph" w:customStyle="1" w:styleId="WW-Lgende">
    <w:name w:val="WW-Légende"/>
    <w:basedOn w:val="Normal"/>
    <w:rsid w:val="004D67BB"/>
    <w:pPr>
      <w:suppressLineNumbers/>
      <w:spacing w:before="120" w:after="120"/>
    </w:pPr>
    <w:rPr>
      <w:rFonts w:cs="Courier New"/>
      <w:i/>
      <w:iCs/>
    </w:rPr>
  </w:style>
  <w:style w:type="paragraph" w:customStyle="1" w:styleId="WW-Rpertoire">
    <w:name w:val="WW-Répertoire"/>
    <w:basedOn w:val="Normal"/>
    <w:rsid w:val="004D67BB"/>
    <w:pPr>
      <w:suppressLineNumbers/>
    </w:pPr>
    <w:rPr>
      <w:rFonts w:cs="Courier New"/>
    </w:rPr>
  </w:style>
  <w:style w:type="paragraph" w:customStyle="1" w:styleId="WW-Titre">
    <w:name w:val="WW-Titre"/>
    <w:basedOn w:val="Normal"/>
    <w:next w:val="BodyText"/>
    <w:rsid w:val="004D67BB"/>
    <w:pPr>
      <w:keepNext/>
      <w:spacing w:before="240" w:after="120"/>
    </w:pPr>
    <w:rPr>
      <w:rFonts w:eastAsia="Lucida Sans Unicode" w:cs="Courier New"/>
      <w:sz w:val="28"/>
      <w:szCs w:val="28"/>
    </w:rPr>
  </w:style>
  <w:style w:type="paragraph" w:customStyle="1" w:styleId="WW-Lgende1">
    <w:name w:val="WW-Légende1"/>
    <w:basedOn w:val="Normal"/>
    <w:rsid w:val="004D67BB"/>
    <w:pPr>
      <w:suppressLineNumbers/>
      <w:spacing w:before="120" w:after="120"/>
    </w:pPr>
    <w:rPr>
      <w:rFonts w:cs="Courier New"/>
      <w:i/>
      <w:iCs/>
    </w:rPr>
  </w:style>
  <w:style w:type="paragraph" w:customStyle="1" w:styleId="WW-Rpertoire1">
    <w:name w:val="WW-Répertoire1"/>
    <w:basedOn w:val="Normal"/>
    <w:rsid w:val="004D67BB"/>
    <w:pPr>
      <w:suppressLineNumbers/>
    </w:pPr>
    <w:rPr>
      <w:rFonts w:cs="Courier New"/>
    </w:rPr>
  </w:style>
  <w:style w:type="paragraph" w:customStyle="1" w:styleId="WW-Titre1">
    <w:name w:val="WW-Titre1"/>
    <w:basedOn w:val="Normal"/>
    <w:next w:val="BodyText"/>
    <w:rsid w:val="004D67BB"/>
    <w:pPr>
      <w:keepNext/>
      <w:spacing w:before="240" w:after="120"/>
    </w:pPr>
    <w:rPr>
      <w:rFonts w:eastAsia="Lucida Sans Unicode" w:cs="Courier New"/>
      <w:sz w:val="28"/>
      <w:szCs w:val="28"/>
    </w:rPr>
  </w:style>
  <w:style w:type="paragraph" w:customStyle="1" w:styleId="Titreformulaire">
    <w:name w:val="Titre formulaire"/>
    <w:basedOn w:val="Normal"/>
    <w:rsid w:val="004D67BB"/>
    <w:pPr>
      <w:pBdr>
        <w:top w:val="single" w:sz="4" w:space="12" w:color="FF0000"/>
        <w:left w:val="single" w:sz="4" w:space="0" w:color="FF0000"/>
        <w:bottom w:val="single" w:sz="4" w:space="12" w:color="FF0000"/>
        <w:right w:val="single" w:sz="4" w:space="0" w:color="FF0000"/>
      </w:pBdr>
      <w:shd w:val="clear" w:color="auto" w:fill="FFFFBF"/>
      <w:ind w:right="-1"/>
      <w:jc w:val="center"/>
    </w:pPr>
    <w:rPr>
      <w:rFonts w:cs="Arial"/>
      <w:b/>
      <w:bCs/>
      <w:caps/>
      <w:sz w:val="36"/>
      <w:szCs w:val="24"/>
    </w:rPr>
  </w:style>
  <w:style w:type="paragraph" w:customStyle="1" w:styleId="Justification">
    <w:name w:val="Justification"/>
    <w:basedOn w:val="Normal"/>
    <w:rsid w:val="004D67BB"/>
    <w:rPr>
      <w:i/>
      <w:sz w:val="18"/>
      <w:szCs w:val="18"/>
    </w:rPr>
  </w:style>
  <w:style w:type="paragraph" w:customStyle="1" w:styleId="Remarque">
    <w:name w:val="Remarque"/>
    <w:basedOn w:val="Normal"/>
    <w:rsid w:val="004D67BB"/>
    <w:rPr>
      <w:sz w:val="18"/>
      <w:szCs w:val="18"/>
    </w:rPr>
  </w:style>
  <w:style w:type="paragraph" w:customStyle="1" w:styleId="Enumration">
    <w:name w:val="Enumération"/>
    <w:basedOn w:val="Normal"/>
    <w:rsid w:val="004D67BB"/>
    <w:rPr>
      <w:rFonts w:cs="Arial"/>
    </w:rPr>
  </w:style>
  <w:style w:type="paragraph" w:customStyle="1" w:styleId="Titrepageobjectif">
    <w:name w:val="Titre page objectif"/>
    <w:basedOn w:val="Normal"/>
    <w:rsid w:val="004D67BB"/>
    <w:pPr>
      <w:jc w:val="center"/>
    </w:pPr>
    <w:rPr>
      <w:b/>
      <w:bCs/>
      <w:sz w:val="24"/>
      <w:szCs w:val="24"/>
    </w:rPr>
  </w:style>
  <w:style w:type="paragraph" w:customStyle="1" w:styleId="Descriptionobjectif">
    <w:name w:val="Description objectif"/>
    <w:basedOn w:val="Normal"/>
    <w:rsid w:val="004D67BB"/>
    <w:pPr>
      <w:spacing w:after="120" w:line="100" w:lineRule="atLeast"/>
      <w:ind w:left="567" w:right="566"/>
      <w:jc w:val="both"/>
    </w:pPr>
    <w:rPr>
      <w:rFonts w:cs="Arial"/>
    </w:rPr>
  </w:style>
  <w:style w:type="paragraph" w:customStyle="1" w:styleId="Enumrationobjectif">
    <w:name w:val="Enumération objectif"/>
    <w:basedOn w:val="Normal"/>
    <w:rsid w:val="004D67BB"/>
    <w:pPr>
      <w:spacing w:before="102" w:after="119" w:line="100" w:lineRule="atLeast"/>
      <w:ind w:left="567" w:right="567"/>
      <w:jc w:val="both"/>
    </w:pPr>
    <w:rPr>
      <w:rFonts w:cs="Arial"/>
    </w:rPr>
  </w:style>
  <w:style w:type="paragraph" w:customStyle="1" w:styleId="Rubrique">
    <w:name w:val="Rubrique"/>
    <w:basedOn w:val="Normal"/>
    <w:rsid w:val="004D67BB"/>
    <w:pPr>
      <w:snapToGrid w:val="0"/>
    </w:pPr>
    <w:rPr>
      <w:sz w:val="18"/>
      <w:szCs w:val="18"/>
    </w:rPr>
  </w:style>
  <w:style w:type="paragraph" w:customStyle="1" w:styleId="WW-Textedebulles">
    <w:name w:val="WW-Texte de bulles"/>
    <w:basedOn w:val="Normal"/>
    <w:rsid w:val="004D67BB"/>
    <w:rPr>
      <w:rFonts w:ascii="Tahoma" w:hAnsi="Tahoma" w:cs="Wingdings"/>
      <w:sz w:val="16"/>
      <w:szCs w:val="16"/>
    </w:rPr>
  </w:style>
  <w:style w:type="paragraph" w:customStyle="1" w:styleId="WW-Contenudetableau">
    <w:name w:val="WW-Contenu de tableau"/>
    <w:basedOn w:val="BodyText"/>
    <w:rsid w:val="004D67BB"/>
    <w:pPr>
      <w:suppressLineNumbers/>
    </w:pPr>
  </w:style>
  <w:style w:type="paragraph" w:customStyle="1" w:styleId="WW-Titredetableau">
    <w:name w:val="WW-Titre de tableau"/>
    <w:basedOn w:val="WW-Contenudetableau"/>
    <w:rsid w:val="004D67BB"/>
    <w:pPr>
      <w:jc w:val="center"/>
    </w:pPr>
    <w:rPr>
      <w:b/>
      <w:bCs/>
      <w:i/>
      <w:iCs/>
    </w:rPr>
  </w:style>
  <w:style w:type="paragraph" w:customStyle="1" w:styleId="WW-Titredetableau1">
    <w:name w:val="WW-Titre de tableau1"/>
    <w:basedOn w:val="BodyText"/>
    <w:rsid w:val="004D67BB"/>
    <w:pPr>
      <w:suppressLineNumbers/>
      <w:jc w:val="center"/>
    </w:pPr>
    <w:rPr>
      <w:b/>
      <w:bCs/>
      <w:i/>
      <w:iCs/>
    </w:rPr>
  </w:style>
  <w:style w:type="paragraph" w:customStyle="1" w:styleId="WW-Contenuducadre">
    <w:name w:val="WW-Contenu du cadre"/>
    <w:basedOn w:val="BodyText"/>
    <w:rsid w:val="004D67BB"/>
  </w:style>
  <w:style w:type="paragraph" w:customStyle="1" w:styleId="WW-Contenuducadre1">
    <w:name w:val="WW-Contenu du cadre1"/>
    <w:basedOn w:val="BodyText"/>
    <w:rsid w:val="004D67BB"/>
  </w:style>
  <w:style w:type="paragraph" w:customStyle="1" w:styleId="Explication">
    <w:name w:val="Explication"/>
    <w:basedOn w:val="Normal"/>
    <w:rsid w:val="004D67BB"/>
    <w:pPr>
      <w:pBdr>
        <w:top w:val="single" w:sz="1" w:space="1" w:color="FFFFFF"/>
        <w:left w:val="single" w:sz="1" w:space="1" w:color="FFFFFF"/>
        <w:bottom w:val="single" w:sz="1" w:space="1" w:color="FFFFFF"/>
        <w:right w:val="single" w:sz="1" w:space="1" w:color="FFFFFF"/>
      </w:pBdr>
      <w:shd w:val="clear" w:color="auto" w:fill="E5E5E5"/>
    </w:pPr>
    <w:rPr>
      <w:rFonts w:cs="Wingdings"/>
    </w:rPr>
  </w:style>
  <w:style w:type="paragraph" w:customStyle="1" w:styleId="Enumration1">
    <w:name w:val="Enumération1"/>
    <w:basedOn w:val="Normal"/>
    <w:rsid w:val="004D67BB"/>
    <w:pPr>
      <w:jc w:val="both"/>
    </w:pPr>
  </w:style>
  <w:style w:type="paragraph" w:customStyle="1" w:styleId="Enumration2">
    <w:name w:val="Enumération2"/>
    <w:basedOn w:val="Enumration1"/>
    <w:rsid w:val="004D67BB"/>
    <w:pPr>
      <w:tabs>
        <w:tab w:val="left" w:pos="360"/>
      </w:tabs>
      <w:ind w:left="360"/>
    </w:pPr>
  </w:style>
  <w:style w:type="paragraph" w:customStyle="1" w:styleId="ExplicationDG">
    <w:name w:val="Explication DG"/>
    <w:basedOn w:val="Normal"/>
    <w:rsid w:val="004D67BB"/>
    <w:pPr>
      <w:spacing w:line="300" w:lineRule="atLeast"/>
      <w:ind w:left="4196"/>
      <w:jc w:val="right"/>
    </w:pPr>
  </w:style>
  <w:style w:type="paragraph" w:customStyle="1" w:styleId="ExplicationDGligne">
    <w:name w:val="Explication DG+ligne"/>
    <w:basedOn w:val="ExplicationDG"/>
    <w:rsid w:val="004D67BB"/>
    <w:pPr>
      <w:pBdr>
        <w:bottom w:val="single" w:sz="8" w:space="1" w:color="808080"/>
      </w:pBdr>
    </w:pPr>
  </w:style>
  <w:style w:type="paragraph" w:customStyle="1" w:styleId="Baselgale">
    <w:name w:val="Base légale"/>
    <w:basedOn w:val="Normal"/>
    <w:rsid w:val="004D67BB"/>
    <w:pPr>
      <w:tabs>
        <w:tab w:val="left" w:pos="2345"/>
      </w:tabs>
      <w:ind w:left="1985"/>
    </w:pPr>
    <w:rPr>
      <w:i/>
      <w:iCs/>
      <w:sz w:val="18"/>
      <w:szCs w:val="18"/>
    </w:rPr>
  </w:style>
  <w:style w:type="paragraph" w:styleId="CommentText">
    <w:name w:val="annotation text"/>
    <w:basedOn w:val="Normal"/>
    <w:semiHidden/>
    <w:rsid w:val="004D67BB"/>
    <w:pPr>
      <w:spacing w:before="120"/>
    </w:pPr>
    <w:rPr>
      <w:b/>
      <w:bCs/>
      <w:color w:val="000000"/>
    </w:rPr>
  </w:style>
  <w:style w:type="paragraph" w:customStyle="1" w:styleId="TitreAnnexe">
    <w:name w:val="Titre Annexe"/>
    <w:basedOn w:val="Heading1"/>
    <w:rsid w:val="004D67BB"/>
    <w:pPr>
      <w:numPr>
        <w:numId w:val="0"/>
      </w:numPr>
      <w:tabs>
        <w:tab w:val="left" w:pos="0"/>
      </w:tabs>
      <w:ind w:left="2268" w:hanging="1417"/>
      <w:outlineLvl w:val="9"/>
    </w:pPr>
  </w:style>
  <w:style w:type="paragraph" w:customStyle="1" w:styleId="Ligne">
    <w:name w:val="Ligne"/>
    <w:basedOn w:val="Normal"/>
    <w:rsid w:val="004D67BB"/>
    <w:pPr>
      <w:pBdr>
        <w:bottom w:val="single" w:sz="4" w:space="1" w:color="808080"/>
      </w:pBdr>
      <w:ind w:left="2268" w:right="2408"/>
      <w:jc w:val="center"/>
    </w:pPr>
  </w:style>
  <w:style w:type="paragraph" w:customStyle="1" w:styleId="Nannexe">
    <w:name w:val="N° annexe"/>
    <w:basedOn w:val="Heading2"/>
    <w:rsid w:val="004D67BB"/>
    <w:pPr>
      <w:tabs>
        <w:tab w:val="clear" w:pos="10205"/>
        <w:tab w:val="left" w:pos="-2"/>
        <w:tab w:val="left" w:pos="0"/>
        <w:tab w:val="right" w:pos="10189"/>
      </w:tabs>
      <w:ind w:right="7654"/>
    </w:pPr>
    <w:rPr>
      <w:color w:val="808080"/>
    </w:rPr>
  </w:style>
  <w:style w:type="paragraph" w:customStyle="1" w:styleId="interligne6">
    <w:name w:val="interligne6"/>
    <w:basedOn w:val="BodyText"/>
    <w:rsid w:val="004D67BB"/>
    <w:rPr>
      <w:sz w:val="12"/>
      <w:szCs w:val="12"/>
    </w:rPr>
  </w:style>
  <w:style w:type="paragraph" w:customStyle="1" w:styleId="note">
    <w:name w:val="note"/>
    <w:basedOn w:val="Normal"/>
    <w:rsid w:val="004D67BB"/>
    <w:pPr>
      <w:widowControl w:val="0"/>
    </w:pPr>
    <w:rPr>
      <w:i/>
      <w:sz w:val="16"/>
    </w:rPr>
  </w:style>
  <w:style w:type="character" w:styleId="PageNumber">
    <w:name w:val="page number"/>
    <w:basedOn w:val="DefaultParagraphFont"/>
    <w:semiHidden/>
    <w:rsid w:val="004D67BB"/>
  </w:style>
  <w:style w:type="paragraph" w:styleId="BalloonText">
    <w:name w:val="Balloon Text"/>
    <w:basedOn w:val="Normal"/>
    <w:link w:val="BalloonTextChar"/>
    <w:uiPriority w:val="99"/>
    <w:semiHidden/>
    <w:unhideWhenUsed/>
    <w:rsid w:val="00D53249"/>
    <w:rPr>
      <w:rFonts w:ascii="Tahoma" w:hAnsi="Tahoma" w:cs="Tahoma"/>
      <w:sz w:val="16"/>
      <w:szCs w:val="16"/>
    </w:rPr>
  </w:style>
  <w:style w:type="character" w:customStyle="1" w:styleId="BalloonTextChar">
    <w:name w:val="Balloon Text Char"/>
    <w:basedOn w:val="DefaultParagraphFont"/>
    <w:link w:val="BalloonText"/>
    <w:uiPriority w:val="99"/>
    <w:semiHidden/>
    <w:rsid w:val="00D53249"/>
    <w:rPr>
      <w:rFonts w:ascii="Tahoma" w:hAnsi="Tahoma" w:cs="Tahoma"/>
      <w:sz w:val="16"/>
      <w:szCs w:val="16"/>
      <w:lang w:val="fr-FR" w:eastAsia="ar-SA"/>
    </w:rPr>
  </w:style>
  <w:style w:type="table" w:styleId="TableGrid">
    <w:name w:val="Table Grid"/>
    <w:basedOn w:val="TableNormal"/>
    <w:uiPriority w:val="39"/>
    <w:rsid w:val="00737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47B1"/>
    <w:pPr>
      <w:ind w:left="720"/>
      <w:contextualSpacing/>
    </w:pPr>
  </w:style>
  <w:style w:type="character" w:customStyle="1" w:styleId="Mentionnonrsolue1">
    <w:name w:val="Mention non résolue1"/>
    <w:basedOn w:val="DefaultParagraphFont"/>
    <w:uiPriority w:val="99"/>
    <w:semiHidden/>
    <w:unhideWhenUsed/>
    <w:rsid w:val="00E53AED"/>
    <w:rPr>
      <w:color w:val="605E5C"/>
      <w:shd w:val="clear" w:color="auto" w:fill="E1DFDD"/>
    </w:rPr>
  </w:style>
  <w:style w:type="paragraph" w:customStyle="1" w:styleId="WS-Roboto">
    <w:name w:val="WS- Roboto"/>
    <w:basedOn w:val="Heading1"/>
    <w:link w:val="WS-RobotoCar"/>
    <w:qFormat/>
    <w:rsid w:val="00CB2B60"/>
    <w:pPr>
      <w:pBdr>
        <w:top w:val="single" w:sz="12" w:space="4" w:color="0FB5B9"/>
        <w:left w:val="single" w:sz="12" w:space="4" w:color="0FB5B9"/>
        <w:bottom w:val="single" w:sz="12" w:space="4" w:color="0FB5B9"/>
        <w:right w:val="single" w:sz="12" w:space="4" w:color="0FB5B9"/>
      </w:pBdr>
      <w:shd w:val="clear" w:color="auto" w:fill="D9D9D9" w:themeFill="background1" w:themeFillShade="D9"/>
      <w:jc w:val="center"/>
    </w:pPr>
    <w:rPr>
      <w:rFonts w:ascii="Roboto" w:hAnsi="Roboto"/>
    </w:rPr>
  </w:style>
  <w:style w:type="paragraph" w:customStyle="1" w:styleId="WS-Light">
    <w:name w:val="WS- Light"/>
    <w:basedOn w:val="Heading2"/>
    <w:link w:val="WS-LightCar"/>
    <w:qFormat/>
    <w:rsid w:val="00CB2B60"/>
    <w:pPr>
      <w:pBdr>
        <w:top w:val="single" w:sz="4" w:space="1" w:color="0FB5B9"/>
        <w:left w:val="single" w:sz="4" w:space="1" w:color="0FB5B9"/>
        <w:bottom w:val="single" w:sz="4" w:space="1" w:color="0FB5B9"/>
        <w:right w:val="single" w:sz="4" w:space="1" w:color="0FB5B9"/>
      </w:pBdr>
    </w:pPr>
  </w:style>
  <w:style w:type="character" w:customStyle="1" w:styleId="Heading1Char">
    <w:name w:val="Heading 1 Char"/>
    <w:basedOn w:val="DefaultParagraphFont"/>
    <w:link w:val="Heading1"/>
    <w:rsid w:val="00CB2B60"/>
    <w:rPr>
      <w:rFonts w:ascii="Arial" w:hAnsi="Arial" w:cs="Arial"/>
      <w:b/>
      <w:bCs/>
      <w:caps/>
      <w:sz w:val="24"/>
      <w:szCs w:val="24"/>
      <w:shd w:val="clear" w:color="auto" w:fill="FFFFBF"/>
      <w:lang w:val="fr-FR" w:eastAsia="ar-SA"/>
    </w:rPr>
  </w:style>
  <w:style w:type="character" w:customStyle="1" w:styleId="WS-RobotoCar">
    <w:name w:val="WS- Roboto Car"/>
    <w:basedOn w:val="Heading1Char"/>
    <w:link w:val="WS-Roboto"/>
    <w:rsid w:val="00CB2B60"/>
    <w:rPr>
      <w:rFonts w:ascii="Roboto" w:hAnsi="Roboto" w:cs="Arial"/>
      <w:b/>
      <w:bCs/>
      <w:caps/>
      <w:sz w:val="24"/>
      <w:szCs w:val="24"/>
      <w:shd w:val="clear" w:color="auto" w:fill="D9D9D9" w:themeFill="background1" w:themeFillShade="D9"/>
      <w:lang w:val="fr-FR" w:eastAsia="ar-SA"/>
    </w:rPr>
  </w:style>
  <w:style w:type="character" w:customStyle="1" w:styleId="Heading2Char">
    <w:name w:val="Heading 2 Char"/>
    <w:basedOn w:val="DefaultParagraphFont"/>
    <w:link w:val="Heading2"/>
    <w:rsid w:val="00CB2B60"/>
    <w:rPr>
      <w:rFonts w:ascii="Arial" w:hAnsi="Arial" w:cs="Arial"/>
      <w:b/>
      <w:bCs/>
      <w:sz w:val="22"/>
      <w:szCs w:val="22"/>
      <w:lang w:val="fr-FR" w:eastAsia="ar-SA"/>
    </w:rPr>
  </w:style>
  <w:style w:type="character" w:customStyle="1" w:styleId="WS-LightCar">
    <w:name w:val="WS- Light Car"/>
    <w:basedOn w:val="Heading2Char"/>
    <w:link w:val="WS-Light"/>
    <w:rsid w:val="00CB2B60"/>
    <w:rPr>
      <w:rFonts w:ascii="Arial" w:hAnsi="Arial" w:cs="Arial"/>
      <w:b/>
      <w:bCs/>
      <w:sz w:val="22"/>
      <w:szCs w:val="22"/>
      <w:lang w:val="fr-FR" w:eastAsia="ar-SA"/>
    </w:rPr>
  </w:style>
  <w:style w:type="character" w:customStyle="1" w:styleId="HeaderChar">
    <w:name w:val="Header Char"/>
    <w:basedOn w:val="DefaultParagraphFont"/>
    <w:link w:val="Header"/>
    <w:uiPriority w:val="99"/>
    <w:rsid w:val="00153F13"/>
    <w:rPr>
      <w:rFonts w:ascii="Arial" w:hAnsi="Arial"/>
      <w:lang w:val="fr-FR"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718056">
      <w:bodyDiv w:val="1"/>
      <w:marLeft w:val="0"/>
      <w:marRight w:val="0"/>
      <w:marTop w:val="0"/>
      <w:marBottom w:val="0"/>
      <w:divBdr>
        <w:top w:val="none" w:sz="0" w:space="0" w:color="auto"/>
        <w:left w:val="none" w:sz="0" w:space="0" w:color="auto"/>
        <w:bottom w:val="none" w:sz="0" w:space="0" w:color="auto"/>
        <w:right w:val="none" w:sz="0" w:space="0" w:color="auto"/>
      </w:divBdr>
    </w:div>
    <w:div w:id="466506711">
      <w:bodyDiv w:val="1"/>
      <w:marLeft w:val="0"/>
      <w:marRight w:val="0"/>
      <w:marTop w:val="0"/>
      <w:marBottom w:val="0"/>
      <w:divBdr>
        <w:top w:val="none" w:sz="0" w:space="0" w:color="auto"/>
        <w:left w:val="none" w:sz="0" w:space="0" w:color="auto"/>
        <w:bottom w:val="none" w:sz="0" w:space="0" w:color="auto"/>
        <w:right w:val="none" w:sz="0" w:space="0" w:color="auto"/>
      </w:divBdr>
    </w:div>
    <w:div w:id="535041660">
      <w:bodyDiv w:val="1"/>
      <w:marLeft w:val="0"/>
      <w:marRight w:val="0"/>
      <w:marTop w:val="0"/>
      <w:marBottom w:val="0"/>
      <w:divBdr>
        <w:top w:val="none" w:sz="0" w:space="0" w:color="auto"/>
        <w:left w:val="none" w:sz="0" w:space="0" w:color="auto"/>
        <w:bottom w:val="none" w:sz="0" w:space="0" w:color="auto"/>
        <w:right w:val="none" w:sz="0" w:space="0" w:color="auto"/>
      </w:divBdr>
    </w:div>
    <w:div w:id="785004715">
      <w:bodyDiv w:val="1"/>
      <w:marLeft w:val="0"/>
      <w:marRight w:val="0"/>
      <w:marTop w:val="0"/>
      <w:marBottom w:val="0"/>
      <w:divBdr>
        <w:top w:val="none" w:sz="0" w:space="0" w:color="auto"/>
        <w:left w:val="none" w:sz="0" w:space="0" w:color="auto"/>
        <w:bottom w:val="none" w:sz="0" w:space="0" w:color="auto"/>
        <w:right w:val="none" w:sz="0" w:space="0" w:color="auto"/>
      </w:divBdr>
    </w:div>
    <w:div w:id="948397395">
      <w:bodyDiv w:val="1"/>
      <w:marLeft w:val="0"/>
      <w:marRight w:val="0"/>
      <w:marTop w:val="0"/>
      <w:marBottom w:val="0"/>
      <w:divBdr>
        <w:top w:val="none" w:sz="0" w:space="0" w:color="auto"/>
        <w:left w:val="none" w:sz="0" w:space="0" w:color="auto"/>
        <w:bottom w:val="none" w:sz="0" w:space="0" w:color="auto"/>
        <w:right w:val="none" w:sz="0" w:space="0" w:color="auto"/>
      </w:divBdr>
    </w:div>
    <w:div w:id="1386101651">
      <w:bodyDiv w:val="1"/>
      <w:marLeft w:val="0"/>
      <w:marRight w:val="0"/>
      <w:marTop w:val="0"/>
      <w:marBottom w:val="0"/>
      <w:divBdr>
        <w:top w:val="none" w:sz="0" w:space="0" w:color="auto"/>
        <w:left w:val="none" w:sz="0" w:space="0" w:color="auto"/>
        <w:bottom w:val="none" w:sz="0" w:space="0" w:color="auto"/>
        <w:right w:val="none" w:sz="0" w:space="0" w:color="auto"/>
      </w:divBdr>
    </w:div>
    <w:div w:id="1405951155">
      <w:bodyDiv w:val="1"/>
      <w:marLeft w:val="0"/>
      <w:marRight w:val="0"/>
      <w:marTop w:val="0"/>
      <w:marBottom w:val="0"/>
      <w:divBdr>
        <w:top w:val="none" w:sz="0" w:space="0" w:color="auto"/>
        <w:left w:val="none" w:sz="0" w:space="0" w:color="auto"/>
        <w:bottom w:val="none" w:sz="0" w:space="0" w:color="auto"/>
        <w:right w:val="none" w:sz="0" w:space="0" w:color="auto"/>
      </w:divBdr>
    </w:div>
    <w:div w:id="1472408875">
      <w:bodyDiv w:val="1"/>
      <w:marLeft w:val="0"/>
      <w:marRight w:val="0"/>
      <w:marTop w:val="0"/>
      <w:marBottom w:val="0"/>
      <w:divBdr>
        <w:top w:val="none" w:sz="0" w:space="0" w:color="auto"/>
        <w:left w:val="none" w:sz="0" w:space="0" w:color="auto"/>
        <w:bottom w:val="none" w:sz="0" w:space="0" w:color="auto"/>
        <w:right w:val="none" w:sz="0" w:space="0" w:color="auto"/>
      </w:divBdr>
    </w:div>
    <w:div w:id="1543252118">
      <w:bodyDiv w:val="1"/>
      <w:marLeft w:val="0"/>
      <w:marRight w:val="0"/>
      <w:marTop w:val="0"/>
      <w:marBottom w:val="0"/>
      <w:divBdr>
        <w:top w:val="none" w:sz="0" w:space="0" w:color="auto"/>
        <w:left w:val="none" w:sz="0" w:space="0" w:color="auto"/>
        <w:bottom w:val="none" w:sz="0" w:space="0" w:color="auto"/>
        <w:right w:val="none" w:sz="0" w:space="0" w:color="auto"/>
      </w:divBdr>
    </w:div>
    <w:div w:id="1546944007">
      <w:bodyDiv w:val="1"/>
      <w:marLeft w:val="0"/>
      <w:marRight w:val="0"/>
      <w:marTop w:val="0"/>
      <w:marBottom w:val="0"/>
      <w:divBdr>
        <w:top w:val="none" w:sz="0" w:space="0" w:color="auto"/>
        <w:left w:val="none" w:sz="0" w:space="0" w:color="auto"/>
        <w:bottom w:val="none" w:sz="0" w:space="0" w:color="auto"/>
        <w:right w:val="none" w:sz="0" w:space="0" w:color="auto"/>
      </w:divBdr>
    </w:div>
    <w:div w:id="170814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lloniesante.b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benoit.medeghini@sogepa.be"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carine.schadeck@sogepa.be" TargetMode="Externa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6FB588-9EBC-4BD8-8106-FFD18E796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4133</Words>
  <Characters>23561</Characters>
  <Application>Microsoft Office Word</Application>
  <DocSecurity>0</DocSecurity>
  <Lines>196</Lines>
  <Paragraphs>55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M.R.W.</Company>
  <LinksUpToDate>false</LinksUpToDate>
  <CharactersWithSpaces>27639</CharactersWithSpaces>
  <SharedDoc>false</SharedDoc>
  <HLinks>
    <vt:vector size="78" baseType="variant">
      <vt:variant>
        <vt:i4>2883624</vt:i4>
      </vt:variant>
      <vt:variant>
        <vt:i4>178</vt:i4>
      </vt:variant>
      <vt:variant>
        <vt:i4>0</vt:i4>
      </vt:variant>
      <vt:variant>
        <vt:i4>5</vt:i4>
      </vt:variant>
      <vt:variant>
        <vt:lpwstr>http://www.le-mediateur.be/</vt:lpwstr>
      </vt:variant>
      <vt:variant>
        <vt:lpwstr/>
      </vt:variant>
      <vt:variant>
        <vt:i4>5963822</vt:i4>
      </vt:variant>
      <vt:variant>
        <vt:i4>175</vt:i4>
      </vt:variant>
      <vt:variant>
        <vt:i4>0</vt:i4>
      </vt:variant>
      <vt:variant>
        <vt:i4>5</vt:i4>
      </vt:variant>
      <vt:variant>
        <vt:lpwstr>mailto:courrier@le-mediateur.be</vt:lpwstr>
      </vt:variant>
      <vt:variant>
        <vt:lpwstr/>
      </vt:variant>
      <vt:variant>
        <vt:i4>3407903</vt:i4>
      </vt:variant>
      <vt:variant>
        <vt:i4>158</vt:i4>
      </vt:variant>
      <vt:variant>
        <vt:i4>0</vt:i4>
      </vt:variant>
      <vt:variant>
        <vt:i4>5</vt:i4>
      </vt:variant>
      <vt:variant>
        <vt:lpwstr>mailto:anne.dethy@spw.wallonie.be</vt:lpwstr>
      </vt:variant>
      <vt:variant>
        <vt:lpwstr/>
      </vt:variant>
      <vt:variant>
        <vt:i4>2424847</vt:i4>
      </vt:variant>
      <vt:variant>
        <vt:i4>155</vt:i4>
      </vt:variant>
      <vt:variant>
        <vt:i4>0</vt:i4>
      </vt:variant>
      <vt:variant>
        <vt:i4>5</vt:i4>
      </vt:variant>
      <vt:variant>
        <vt:lpwstr>mailto:marguerite.olivier@spw.wallonie.be</vt:lpwstr>
      </vt:variant>
      <vt:variant>
        <vt:lpwstr/>
      </vt:variant>
      <vt:variant>
        <vt:i4>8323126</vt:i4>
      </vt:variant>
      <vt:variant>
        <vt:i4>152</vt:i4>
      </vt:variant>
      <vt:variant>
        <vt:i4>0</vt:i4>
      </vt:variant>
      <vt:variant>
        <vt:i4>5</vt:i4>
      </vt:variant>
      <vt:variant>
        <vt:lpwstr>http://energie.wallonie.be/</vt:lpwstr>
      </vt:variant>
      <vt:variant>
        <vt:lpwstr/>
      </vt:variant>
      <vt:variant>
        <vt:i4>8323126</vt:i4>
      </vt:variant>
      <vt:variant>
        <vt:i4>149</vt:i4>
      </vt:variant>
      <vt:variant>
        <vt:i4>0</vt:i4>
      </vt:variant>
      <vt:variant>
        <vt:i4>5</vt:i4>
      </vt:variant>
      <vt:variant>
        <vt:lpwstr>http://energie.wallonie.be/</vt:lpwstr>
      </vt:variant>
      <vt:variant>
        <vt:lpwstr/>
      </vt:variant>
      <vt:variant>
        <vt:i4>2687008</vt:i4>
      </vt:variant>
      <vt:variant>
        <vt:i4>34</vt:i4>
      </vt:variant>
      <vt:variant>
        <vt:i4>0</vt:i4>
      </vt:variant>
      <vt:variant>
        <vt:i4>5</vt:i4>
      </vt:variant>
      <vt:variant>
        <vt:lpwstr>http://europe.wallonie.be/</vt:lpwstr>
      </vt:variant>
      <vt:variant>
        <vt:lpwstr/>
      </vt:variant>
      <vt:variant>
        <vt:i4>8192052</vt:i4>
      </vt:variant>
      <vt:variant>
        <vt:i4>15</vt:i4>
      </vt:variant>
      <vt:variant>
        <vt:i4>0</vt:i4>
      </vt:variant>
      <vt:variant>
        <vt:i4>5</vt:i4>
      </vt:variant>
      <vt:variant>
        <vt:lpwstr>http://www.wallonie.be/</vt:lpwstr>
      </vt:variant>
      <vt:variant>
        <vt:lpwstr/>
      </vt:variant>
      <vt:variant>
        <vt:i4>4784156</vt:i4>
      </vt:variant>
      <vt:variant>
        <vt:i4>12</vt:i4>
      </vt:variant>
      <vt:variant>
        <vt:i4>0</vt:i4>
      </vt:variant>
      <vt:variant>
        <vt:i4>5</vt:i4>
      </vt:variant>
      <vt:variant>
        <vt:lpwstr>http://mrw.wallonie.be/dgee/</vt:lpwstr>
      </vt:variant>
      <vt:variant>
        <vt:lpwstr/>
      </vt:variant>
      <vt:variant>
        <vt:i4>7340102</vt:i4>
      </vt:variant>
      <vt:variant>
        <vt:i4>9</vt:i4>
      </vt:variant>
      <vt:variant>
        <vt:i4>0</vt:i4>
      </vt:variant>
      <vt:variant>
        <vt:i4>5</vt:i4>
      </vt:variant>
      <vt:variant>
        <vt:lpwstr>mailto:a.lothaire@mrw.wallonie.be</vt:lpwstr>
      </vt:variant>
      <vt:variant>
        <vt:lpwstr/>
      </vt:variant>
      <vt:variant>
        <vt:i4>327722</vt:i4>
      </vt:variant>
      <vt:variant>
        <vt:i4>6</vt:i4>
      </vt:variant>
      <vt:variant>
        <vt:i4>0</vt:i4>
      </vt:variant>
      <vt:variant>
        <vt:i4>5</vt:i4>
      </vt:variant>
      <vt:variant>
        <vt:lpwstr>mailto:dicp.dgee@mrw.wallonie.be</vt:lpwstr>
      </vt:variant>
      <vt:variant>
        <vt:lpwstr/>
      </vt:variant>
      <vt:variant>
        <vt:i4>327722</vt:i4>
      </vt:variant>
      <vt:variant>
        <vt:i4>3</vt:i4>
      </vt:variant>
      <vt:variant>
        <vt:i4>0</vt:i4>
      </vt:variant>
      <vt:variant>
        <vt:i4>5</vt:i4>
      </vt:variant>
      <vt:variant>
        <vt:lpwstr>mailto:dicp.dgee@mrw.wallonie.be</vt:lpwstr>
      </vt:variant>
      <vt:variant>
        <vt:lpwstr/>
      </vt:variant>
      <vt:variant>
        <vt:i4>5636209</vt:i4>
      </vt:variant>
      <vt:variant>
        <vt:i4>0</vt:i4>
      </vt:variant>
      <vt:variant>
        <vt:i4>0</vt:i4>
      </vt:variant>
      <vt:variant>
        <vt:i4>5</vt:i4>
      </vt:variant>
      <vt:variant>
        <vt:lpwstr>mailto:pme.dgeer@spw.wallonie.be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Jean-Pierre WEYNANTS</dc:creator>
  <cp:lastModifiedBy>Jean Claude havaux</cp:lastModifiedBy>
  <cp:revision>2</cp:revision>
  <cp:lastPrinted>2020-10-28T11:11:00Z</cp:lastPrinted>
  <dcterms:created xsi:type="dcterms:W3CDTF">2023-11-20T09:57:00Z</dcterms:created>
  <dcterms:modified xsi:type="dcterms:W3CDTF">2023-11-20T09:57:00Z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Enabled">
    <vt:lpwstr>True</vt:lpwstr>
  </property>
  <property fmtid="{D5CDD505-2E9C-101B-9397-08002B2CF9AE}" pid="3" name="MSIP_Label_e72a09c5-6e26-4737-a926-47ef1ab198ae_SiteId">
    <vt:lpwstr>1f816a84-7aa6-4a56-b22a-7b3452fa8681</vt:lpwstr>
  </property>
  <property fmtid="{D5CDD505-2E9C-101B-9397-08002B2CF9AE}" pid="4" name="MSIP_Label_e72a09c5-6e26-4737-a926-47ef1ab198ae_Owner">
    <vt:lpwstr>annick.lothaire@spw.wallonie.be</vt:lpwstr>
  </property>
  <property fmtid="{D5CDD505-2E9C-101B-9397-08002B2CF9AE}" pid="5" name="MSIP_Label_e72a09c5-6e26-4737-a926-47ef1ab198ae_SetDate">
    <vt:lpwstr>2019-10-16T12:47:39.9307045Z</vt:lpwstr>
  </property>
  <property fmtid="{D5CDD505-2E9C-101B-9397-08002B2CF9AE}" pid="6" name="MSIP_Label_e72a09c5-6e26-4737-a926-47ef1ab198ae_Name">
    <vt:lpwstr>Confidentiel</vt:lpwstr>
  </property>
  <property fmtid="{D5CDD505-2E9C-101B-9397-08002B2CF9AE}" pid="7" name="MSIP_Label_e72a09c5-6e26-4737-a926-47ef1ab198ae_Application">
    <vt:lpwstr>Microsoft Azure Information Protection</vt:lpwstr>
  </property>
  <property fmtid="{D5CDD505-2E9C-101B-9397-08002B2CF9AE}" pid="8" name="MSIP_Label_e72a09c5-6e26-4737-a926-47ef1ab198ae_ActionId">
    <vt:lpwstr>88f7cb50-8dbc-4e3b-9627-354e7a8a43c1</vt:lpwstr>
  </property>
  <property fmtid="{D5CDD505-2E9C-101B-9397-08002B2CF9AE}" pid="9" name="MSIP_Label_e72a09c5-6e26-4737-a926-47ef1ab198ae_Extended_MSFT_Method">
    <vt:lpwstr>Automatic</vt:lpwstr>
  </property>
  <property fmtid="{D5CDD505-2E9C-101B-9397-08002B2CF9AE}" pid="10" name="Sensitivity">
    <vt:lpwstr>Confidentiel</vt:lpwstr>
  </property>
</Properties>
</file>